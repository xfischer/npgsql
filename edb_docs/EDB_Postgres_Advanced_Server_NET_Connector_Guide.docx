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E71082" w:rsidRDefault="00DF64C5" w:rsidP="0060041C">
      <w:pPr>
        <w:pStyle w:val="EDBCoverLogo"/>
      </w:pPr>
      <w:bookmarkStart w:id="0" w:name="_GoBack"/>
      <w:bookmarkEnd w:id="0"/>
      <w:r>
        <w:rPr>
          <w:noProof/>
        </w:rPr>
        <w:drawing>
          <wp:inline distT="0" distB="0" distL="0" distR="0" wp14:anchorId="306B3AFB" wp14:editId="1CC27911">
            <wp:extent cx="2380711" cy="1371599"/>
            <wp:effectExtent l="0" t="0" r="63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ew_EDB-logo-4c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711" cy="1371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Pr="000B22B7" w:rsidRDefault="00E71082" w:rsidP="00E71082">
      <w:pPr>
        <w:pStyle w:val="EDBTXTNormalWebBlackCharChar0"/>
        <w:rPr>
          <w:color w:val="auto"/>
        </w:rPr>
      </w:pPr>
    </w:p>
    <w:p w:rsidR="000B22B7" w:rsidRDefault="000B22B7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Pr="0060041C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377698" w:rsidRDefault="00377698" w:rsidP="00E71082">
      <w:pPr>
        <w:pStyle w:val="EDBTXTNormalWebBlackCharChar0"/>
      </w:pPr>
    </w:p>
    <w:p w:rsidR="00377698" w:rsidRDefault="00377698" w:rsidP="00E71082">
      <w:pPr>
        <w:pStyle w:val="EDBTXTNormalWebBlackCharChar0"/>
      </w:pPr>
    </w:p>
    <w:p w:rsidR="00E71082" w:rsidRPr="00BB6791" w:rsidRDefault="00DF64C5" w:rsidP="00BB6791">
      <w:pPr>
        <w:pStyle w:val="EDBCoverName"/>
        <w:rPr>
          <w:rFonts w:ascii="Arial" w:hAnsi="Arial"/>
          <w:color w:val="000000"/>
          <w:kern w:val="0"/>
          <w:sz w:val="44"/>
          <w:szCs w:val="52"/>
        </w:rPr>
      </w:pPr>
      <w:r w:rsidRPr="00DF64C5">
        <w:rPr>
          <w:rStyle w:val="EDBTitle"/>
          <w:b/>
        </w:rPr>
        <w:t>EDB Postgres™</w:t>
      </w:r>
      <w:r w:rsidR="00BB6791">
        <w:rPr>
          <w:rStyle w:val="EDBTitle"/>
          <w:b/>
        </w:rPr>
        <w:t xml:space="preserve"> Advanced Server</w:t>
      </w:r>
      <w:r w:rsidR="00BB6791">
        <w:rPr>
          <w:rStyle w:val="EDBTitle"/>
          <w:b/>
        </w:rPr>
        <w:br/>
      </w:r>
      <w:r w:rsidR="00E71082">
        <w:rPr>
          <w:rStyle w:val="EDBTitle"/>
          <w:b/>
        </w:rPr>
        <w:t>.NET Connector Guide</w:t>
      </w:r>
    </w:p>
    <w:p w:rsidR="00E71082" w:rsidRDefault="00E71082" w:rsidP="00377698">
      <w:pPr>
        <w:pStyle w:val="Default"/>
      </w:pPr>
    </w:p>
    <w:p w:rsidR="00E71082" w:rsidRDefault="00E71082" w:rsidP="00377698">
      <w:pPr>
        <w:pStyle w:val="Default"/>
      </w:pPr>
    </w:p>
    <w:p w:rsidR="00E15926" w:rsidRPr="00360D1E" w:rsidRDefault="0088045E" w:rsidP="00E15926">
      <w:pPr>
        <w:pStyle w:val="EDBCoverProductDate"/>
      </w:pPr>
      <w:r>
        <w:t xml:space="preserve">Connectors Release </w:t>
      </w:r>
      <w:r w:rsidR="004344E6">
        <w:t>1</w:t>
      </w:r>
      <w:r w:rsidR="00805478">
        <w:t>1</w:t>
      </w:r>
      <w:r w:rsidR="004344E6">
        <w:t>.0.</w:t>
      </w:r>
      <w:r w:rsidR="00805478">
        <w:t>1</w:t>
      </w:r>
      <w:r>
        <w:br/>
        <w:t xml:space="preserve">.NET </w:t>
      </w:r>
      <w:r w:rsidR="00B8565F">
        <w:t xml:space="preserve">4.0 </w:t>
      </w:r>
      <w:r>
        <w:t xml:space="preserve">Connector </w:t>
      </w:r>
      <w:r w:rsidR="00223F4D">
        <w:t xml:space="preserve">Version </w:t>
      </w:r>
      <w:r w:rsidR="00B8565F">
        <w:t>2.2.4.</w:t>
      </w:r>
      <w:r w:rsidR="00C23FB0">
        <w:t>5</w:t>
      </w:r>
      <w:r w:rsidR="00B8565F">
        <w:br/>
        <w:t>.NET 4.5</w:t>
      </w:r>
      <w:r w:rsidR="00E15926">
        <w:t>/4.5.1</w:t>
      </w:r>
      <w:r w:rsidR="00B8565F">
        <w:t xml:space="preserve"> Connector Version </w:t>
      </w:r>
      <w:r w:rsidR="006B2783">
        <w:t>4</w:t>
      </w:r>
      <w:r w:rsidR="00B8565F">
        <w:t>.</w:t>
      </w:r>
      <w:r w:rsidR="006B2783">
        <w:t>0</w:t>
      </w:r>
      <w:r w:rsidR="00B8565F">
        <w:t>.</w:t>
      </w:r>
      <w:r w:rsidR="006B2783">
        <w:t>2</w:t>
      </w:r>
      <w:r w:rsidR="00B8565F">
        <w:t>.</w:t>
      </w:r>
      <w:r w:rsidR="009B50C4">
        <w:t>1</w:t>
      </w:r>
      <w:r w:rsidR="006B2783">
        <w:br/>
        <w:t xml:space="preserve">.NET Standard </w:t>
      </w:r>
      <w:r w:rsidR="00F74DFB">
        <w:t>2.0</w:t>
      </w:r>
      <w:r w:rsidR="00E15926">
        <w:t xml:space="preserve"> Connector Version </w:t>
      </w:r>
      <w:r w:rsidR="006B2783">
        <w:t>4</w:t>
      </w:r>
      <w:r w:rsidR="00E15926">
        <w:t>.</w:t>
      </w:r>
      <w:r w:rsidR="006B2783">
        <w:t>0</w:t>
      </w:r>
      <w:r w:rsidR="00E15926">
        <w:t>.</w:t>
      </w:r>
      <w:r w:rsidR="006B2783">
        <w:t>2</w:t>
      </w:r>
      <w:r w:rsidR="00E15926">
        <w:t>.1</w:t>
      </w:r>
      <w:r w:rsidR="00271B65">
        <w:br/>
      </w:r>
    </w:p>
    <w:p w:rsidR="0060041C" w:rsidRDefault="006C34A7" w:rsidP="0060041C">
      <w:pPr>
        <w:pStyle w:val="EDBCoverProductDate"/>
      </w:pPr>
      <w:r>
        <w:t>November 15</w:t>
      </w:r>
      <w:r w:rsidR="00353695">
        <w:t xml:space="preserve">, </w:t>
      </w:r>
      <w:r w:rsidR="004D4DEA">
        <w:t>2018</w:t>
      </w:r>
    </w:p>
    <w:p w:rsidR="00E71082" w:rsidRPr="00377698" w:rsidRDefault="00DF64C5" w:rsidP="007C52AF">
      <w:pPr>
        <w:pStyle w:val="EDBCoverVersionCopyright"/>
        <w:rPr>
          <w:rFonts w:ascii="Arial" w:hAnsi="Arial" w:cs="Arial"/>
          <w:b w:val="0"/>
          <w:sz w:val="32"/>
          <w:szCs w:val="32"/>
        </w:rPr>
      </w:pPr>
      <w:r w:rsidRPr="00377698">
        <w:rPr>
          <w:rFonts w:ascii="Arial" w:hAnsi="Arial" w:cs="Arial"/>
          <w:b w:val="0"/>
        </w:rPr>
        <w:lastRenderedPageBreak/>
        <w:t xml:space="preserve">EDB Postgres™ </w:t>
      </w:r>
      <w:r w:rsidR="00E71082" w:rsidRPr="00377698">
        <w:rPr>
          <w:rFonts w:ascii="Arial" w:hAnsi="Arial" w:cs="Arial"/>
          <w:b w:val="0"/>
        </w:rPr>
        <w:t>Advanced Server .NET Co</w:t>
      </w:r>
      <w:r w:rsidR="00E71082" w:rsidRPr="00377698">
        <w:rPr>
          <w:rFonts w:ascii="Arial" w:hAnsi="Arial" w:cs="Arial"/>
          <w:b w:val="0"/>
          <w:sz w:val="22"/>
          <w:szCs w:val="22"/>
        </w:rPr>
        <w:t xml:space="preserve">nnector </w:t>
      </w:r>
      <w:r w:rsidR="000F32BC">
        <w:rPr>
          <w:rFonts w:ascii="Arial" w:hAnsi="Arial" w:cs="Arial"/>
          <w:b w:val="0"/>
        </w:rPr>
        <w:t>Guide</w:t>
      </w:r>
      <w:r w:rsidR="00E71082" w:rsidRPr="00377698">
        <w:rPr>
          <w:rFonts w:ascii="Arial" w:hAnsi="Arial" w:cs="Arial"/>
          <w:b w:val="0"/>
        </w:rPr>
        <w:br/>
        <w:t>by EnterpriseDB</w:t>
      </w:r>
      <w:r w:rsidR="00375B16" w:rsidRPr="00377698">
        <w:rPr>
          <w:rFonts w:ascii="Arial" w:hAnsi="Arial" w:cs="Arial"/>
          <w:b w:val="0"/>
        </w:rPr>
        <w:t>®</w:t>
      </w:r>
      <w:r w:rsidR="00E71082" w:rsidRPr="00377698">
        <w:rPr>
          <w:rFonts w:ascii="Arial" w:hAnsi="Arial" w:cs="Arial"/>
          <w:b w:val="0"/>
        </w:rPr>
        <w:t xml:space="preserve"> Cor</w:t>
      </w:r>
      <w:r w:rsidR="00E47D24">
        <w:rPr>
          <w:rFonts w:ascii="Arial" w:hAnsi="Arial" w:cs="Arial"/>
          <w:b w:val="0"/>
        </w:rPr>
        <w:t>poration</w:t>
      </w:r>
      <w:r w:rsidR="00E47D24">
        <w:rPr>
          <w:rFonts w:ascii="Arial" w:hAnsi="Arial" w:cs="Arial"/>
          <w:b w:val="0"/>
        </w:rPr>
        <w:br/>
        <w:t>Copyright © 2009 - 2018</w:t>
      </w:r>
      <w:r w:rsidR="00E71082" w:rsidRPr="00377698">
        <w:rPr>
          <w:rFonts w:ascii="Arial" w:hAnsi="Arial" w:cs="Arial"/>
          <w:b w:val="0"/>
        </w:rPr>
        <w:t xml:space="preserve"> EnterpriseDB Corporation.  All rights reserved.</w:t>
      </w:r>
    </w:p>
    <w:p w:rsidR="00E71082" w:rsidRDefault="00E71082">
      <w:pPr>
        <w:pStyle w:val="EDBTXTNormalWebBlackCharChar0"/>
      </w:pPr>
    </w:p>
    <w:p w:rsidR="00E71082" w:rsidRDefault="00E71082">
      <w:pPr>
        <w:pStyle w:val="EDBTXTNormalWebBlackCharChar0"/>
      </w:pPr>
    </w:p>
    <w:p w:rsidR="00E71082" w:rsidRDefault="00E71082">
      <w:pPr>
        <w:pStyle w:val="EDBTXTNormalWebBlackCharChar0"/>
      </w:pPr>
    </w:p>
    <w:p w:rsidR="00E71082" w:rsidRDefault="00E71082">
      <w:pPr>
        <w:pStyle w:val="EDBTXTNormalWebBlackCharChar0"/>
      </w:pPr>
    </w:p>
    <w:p w:rsidR="00E71082" w:rsidRDefault="00E71082">
      <w:pPr>
        <w:pStyle w:val="EDBTXTNormalWebBlackCharChar0"/>
      </w:pPr>
    </w:p>
    <w:p w:rsidR="00E71082" w:rsidRDefault="00E71082">
      <w:pPr>
        <w:pStyle w:val="EDBTXTNormalWebBlackCharChar0"/>
      </w:pPr>
    </w:p>
    <w:p w:rsidR="00E71082" w:rsidRDefault="00E71082">
      <w:pPr>
        <w:pStyle w:val="EDBTXTNormalWebBlackCharChar0"/>
      </w:pPr>
    </w:p>
    <w:p w:rsidR="00E71082" w:rsidRDefault="00E71082">
      <w:pPr>
        <w:pStyle w:val="EDBTXTNormalWebBlackCharChar0"/>
      </w:pPr>
    </w:p>
    <w:p w:rsidR="00E71082" w:rsidRDefault="00E71082">
      <w:pPr>
        <w:pStyle w:val="EDBTXTNormalWebBlackCharChar0"/>
      </w:pPr>
    </w:p>
    <w:p w:rsidR="00E71082" w:rsidRDefault="00E71082">
      <w:pPr>
        <w:pStyle w:val="EDBTXTNormalWebBlackCharChar0"/>
      </w:pPr>
    </w:p>
    <w:p w:rsidR="00E71082" w:rsidRDefault="00E71082">
      <w:pPr>
        <w:pStyle w:val="EDBTXTNormalWebBlackCharChar0"/>
      </w:pPr>
    </w:p>
    <w:p w:rsidR="0060041C" w:rsidRPr="0060041C" w:rsidRDefault="0060041C">
      <w:pPr>
        <w:pStyle w:val="EDBTXTNormalWebBlackCharChar0"/>
      </w:pPr>
    </w:p>
    <w:p w:rsidR="00E71082" w:rsidRDefault="00E71082">
      <w:pPr>
        <w:pStyle w:val="EDBTXTNormalWebBlackCharChar0"/>
      </w:pPr>
    </w:p>
    <w:p w:rsidR="00E71082" w:rsidRDefault="00E71082">
      <w:pPr>
        <w:pStyle w:val="EDBTXTNormalWebBlackCharChar0"/>
      </w:pPr>
    </w:p>
    <w:p w:rsidR="00E71082" w:rsidRDefault="00E71082">
      <w:pPr>
        <w:pStyle w:val="EDBTXTNormalWebBlackCharChar0"/>
      </w:pPr>
    </w:p>
    <w:p w:rsidR="00E71082" w:rsidRDefault="00E71082">
      <w:pPr>
        <w:pStyle w:val="EDBTXTNormalWebBlackCharChar0"/>
      </w:pPr>
    </w:p>
    <w:p w:rsidR="007C52AF" w:rsidRDefault="007C52AF">
      <w:pPr>
        <w:pStyle w:val="EDBTXTNormalWebBlackCharChar0"/>
      </w:pPr>
    </w:p>
    <w:p w:rsidR="00E71082" w:rsidRDefault="00E71082">
      <w:pPr>
        <w:pStyle w:val="EDBTXTNormalWebBlackCharChar0"/>
      </w:pPr>
    </w:p>
    <w:p w:rsidR="00E71082" w:rsidRDefault="00E71082">
      <w:pPr>
        <w:pStyle w:val="EDBTXTNormalWebBlackCharChar0"/>
      </w:pPr>
    </w:p>
    <w:p w:rsidR="00E71082" w:rsidRDefault="00E71082" w:rsidP="0060041C">
      <w:pPr>
        <w:pStyle w:val="EDBCoverAddress"/>
      </w:pPr>
      <w:r>
        <w:t xml:space="preserve">EnterpriseDB Corporation, 34 Crosby </w:t>
      </w:r>
      <w:r w:rsidR="00633DBC">
        <w:t>Drive Suite 201</w:t>
      </w:r>
      <w:r>
        <w:t>, Bedford, MA 01730, USA</w:t>
      </w:r>
      <w:r>
        <w:br/>
      </w:r>
      <w:r>
        <w:rPr>
          <w:b/>
          <w:color w:val="FF0000"/>
        </w:rPr>
        <w:t xml:space="preserve">T  </w:t>
      </w:r>
      <w:r>
        <w:t xml:space="preserve">+1 781 357 3390   </w:t>
      </w:r>
      <w:r>
        <w:rPr>
          <w:b/>
          <w:color w:val="FF0000"/>
        </w:rPr>
        <w:t xml:space="preserve">F </w:t>
      </w:r>
      <w:r>
        <w:t xml:space="preserve"> +1 978 467 1307   </w:t>
      </w:r>
      <w:r>
        <w:rPr>
          <w:b/>
          <w:color w:val="FF0000"/>
        </w:rPr>
        <w:t>E</w:t>
      </w:r>
      <w:r>
        <w:t xml:space="preserve"> info@enterprisedb.com </w:t>
      </w:r>
      <w:r>
        <w:rPr>
          <w:b/>
          <w:color w:val="FF0000"/>
        </w:rPr>
        <w:t>www</w:t>
      </w:r>
      <w:r>
        <w:t>.enterprisedb.com</w:t>
      </w:r>
    </w:p>
    <w:p w:rsidR="00E71082" w:rsidRDefault="00E71082">
      <w:pPr>
        <w:pStyle w:val="EDBTXTNormalWebBlackCharChar0"/>
      </w:pPr>
    </w:p>
    <w:p w:rsidR="00E71082" w:rsidRDefault="00E71082">
      <w:pPr>
        <w:pStyle w:val="EDBTXTNormalWebBlackCharChar0"/>
        <w:sectPr w:rsidR="00E71082">
          <w:headerReference w:type="default" r:id="rId10"/>
          <w:footerReference w:type="even" r:id="rId11"/>
          <w:footerReference w:type="default" r:id="rId12"/>
          <w:headerReference w:type="first" r:id="rId13"/>
          <w:footnotePr>
            <w:pos w:val="beneathText"/>
          </w:footnotePr>
          <w:type w:val="continuous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:rsidR="00E71082" w:rsidRDefault="00E71082" w:rsidP="0060041C">
      <w:pPr>
        <w:pStyle w:val="EDBCoverTOC"/>
        <w:rPr>
          <w:sz w:val="20"/>
        </w:rPr>
      </w:pPr>
      <w:r>
        <w:rPr>
          <w:rStyle w:val="EDBTitle"/>
        </w:rPr>
        <w:lastRenderedPageBreak/>
        <w:t>Table of Contents</w:t>
      </w:r>
    </w:p>
    <w:p w:rsidR="005313C1" w:rsidRDefault="00DB1D6E">
      <w:pPr>
        <w:pStyle w:val="TOC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 w:rsidR="00E71082">
        <w:instrText xml:space="preserve"> TOC \o "1-9" \t "Heading 9;9;Heading 8;8;Heading 7;7;Heading 6;6;Heading 5;5;Heading 4;4;Heading 3;3;Heading 2;2;Heading 1;1;Title;1;Heading 3 Page;3" \h</w:instrText>
      </w:r>
      <w:r>
        <w:fldChar w:fldCharType="separate"/>
      </w:r>
      <w:hyperlink w:anchor="_Toc530034582" w:history="1">
        <w:r w:rsidR="005313C1" w:rsidRPr="00063FCF">
          <w:rPr>
            <w:rStyle w:val="Hyperlink"/>
            <w:noProof/>
          </w:rPr>
          <w:t>1</w:t>
        </w:r>
        <w:r w:rsidR="005313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313C1" w:rsidRPr="00063FCF">
          <w:rPr>
            <w:rStyle w:val="Hyperlink"/>
            <w:noProof/>
          </w:rPr>
          <w:t>Introduction</w:t>
        </w:r>
        <w:r w:rsidR="005313C1">
          <w:rPr>
            <w:noProof/>
          </w:rPr>
          <w:tab/>
        </w:r>
        <w:r w:rsidR="005313C1">
          <w:rPr>
            <w:noProof/>
          </w:rPr>
          <w:fldChar w:fldCharType="begin"/>
        </w:r>
        <w:r w:rsidR="005313C1">
          <w:rPr>
            <w:noProof/>
          </w:rPr>
          <w:instrText xml:space="preserve"> PAGEREF _Toc530034582 \h </w:instrText>
        </w:r>
        <w:r w:rsidR="005313C1">
          <w:rPr>
            <w:noProof/>
          </w:rPr>
        </w:r>
        <w:r w:rsidR="005313C1">
          <w:rPr>
            <w:noProof/>
          </w:rPr>
          <w:fldChar w:fldCharType="separate"/>
        </w:r>
        <w:r w:rsidR="005313C1">
          <w:rPr>
            <w:noProof/>
          </w:rPr>
          <w:t>5</w:t>
        </w:r>
        <w:r w:rsidR="005313C1">
          <w:rPr>
            <w:noProof/>
          </w:rPr>
          <w:fldChar w:fldCharType="end"/>
        </w:r>
      </w:hyperlink>
    </w:p>
    <w:p w:rsidR="005313C1" w:rsidRDefault="005313C1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0034583" w:history="1">
        <w:r w:rsidRPr="00063FCF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3FCF">
          <w:rPr>
            <w:rStyle w:val="Hyperlink"/>
            <w:noProof/>
          </w:rPr>
          <w:t>Typographical Conventions Used in this Guide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_Toc530034583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5313C1" w:rsidRDefault="005313C1">
      <w:pPr>
        <w:pStyle w:val="TOC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0034584" w:history="1">
        <w:r w:rsidRPr="00063FCF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3FCF">
          <w:rPr>
            <w:rStyle w:val="Hyperlink"/>
            <w:noProof/>
          </w:rPr>
          <w:t>The Advanced Server .NET Connector - 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_Toc530034584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:rsidR="005313C1" w:rsidRDefault="005313C1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0034585" w:history="1">
        <w:r w:rsidRPr="00063FCF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3FCF">
          <w:rPr>
            <w:rStyle w:val="Hyperlink"/>
            <w:noProof/>
          </w:rPr>
          <w:t>The .NET Class Hierarchy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_Toc530034585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:rsidR="005313C1" w:rsidRDefault="005313C1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0034586" w:history="1">
        <w:r w:rsidRPr="00063FCF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3FCF">
          <w:rPr>
            <w:rStyle w:val="Hyperlink"/>
            <w:noProof/>
          </w:rPr>
          <w:t>Installing the .NET Connector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_Toc530034586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:rsidR="005313C1" w:rsidRDefault="005313C1">
      <w:pPr>
        <w:pStyle w:val="TOC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0034587" w:history="1">
        <w:r w:rsidRPr="00063FCF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3FCF">
          <w:rPr>
            <w:rStyle w:val="Hyperlink"/>
            <w:noProof/>
          </w:rPr>
          <w:t>Configuring the .NET Connector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_Toc530034587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:rsidR="005313C1" w:rsidRDefault="005313C1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0034588" w:history="1">
        <w:r w:rsidRPr="00063FCF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3FCF">
          <w:rPr>
            <w:rStyle w:val="Hyperlink"/>
            <w:noProof/>
          </w:rPr>
          <w:t>General Instructions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_Toc530034588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:rsidR="005313C1" w:rsidRDefault="005313C1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0034589" w:history="1">
        <w:r w:rsidRPr="00063FCF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3FCF">
          <w:rPr>
            <w:rStyle w:val="Hyperlink"/>
            <w:noProof/>
          </w:rPr>
          <w:t>.NET Framework Setup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_Toc530034589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:rsidR="005313C1" w:rsidRDefault="005313C1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530034590" w:history="1">
        <w:r w:rsidRPr="00063FCF">
          <w:rPr>
            <w:rStyle w:val="Hyperlink"/>
          </w:rPr>
          <w:t>3.2.1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63FCF">
          <w:rPr>
            <w:rStyle w:val="Hyperlink"/>
          </w:rPr>
          <w:t>.NET Framework 4.0</w:t>
        </w:r>
        <w:r>
          <w:tab/>
        </w:r>
        <w:r>
          <w:fldChar w:fldCharType="begin"/>
        </w:r>
        <w:r>
          <w:instrText xml:space="preserve"> PAGEREF _Toc530034590 \h </w:instrText>
        </w:r>
        <w:r>
          <w:fldChar w:fldCharType="separate"/>
        </w:r>
        <w:r>
          <w:t>14</w:t>
        </w:r>
        <w:r>
          <w:fldChar w:fldCharType="end"/>
        </w:r>
      </w:hyperlink>
    </w:p>
    <w:p w:rsidR="005313C1" w:rsidRDefault="005313C1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530034591" w:history="1">
        <w:r w:rsidRPr="00063FCF">
          <w:rPr>
            <w:rStyle w:val="Hyperlink"/>
          </w:rPr>
          <w:t>3.2.2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63FCF">
          <w:rPr>
            <w:rStyle w:val="Hyperlink"/>
          </w:rPr>
          <w:t>.NET Framework 4.5</w:t>
        </w:r>
        <w:r>
          <w:tab/>
        </w:r>
        <w:r>
          <w:fldChar w:fldCharType="begin"/>
        </w:r>
        <w:r>
          <w:instrText xml:space="preserve"> PAGEREF _Toc530034591 \h </w:instrText>
        </w:r>
        <w:r>
          <w:fldChar w:fldCharType="separate"/>
        </w:r>
        <w:r>
          <w:t>15</w:t>
        </w:r>
        <w:r>
          <w:fldChar w:fldCharType="end"/>
        </w:r>
      </w:hyperlink>
    </w:p>
    <w:p w:rsidR="005313C1" w:rsidRDefault="005313C1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530034592" w:history="1">
        <w:r w:rsidRPr="00063FCF">
          <w:rPr>
            <w:rStyle w:val="Hyperlink"/>
          </w:rPr>
          <w:t>3.2.3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63FCF">
          <w:rPr>
            <w:rStyle w:val="Hyperlink"/>
          </w:rPr>
          <w:t>.NET Framework 4.5.1</w:t>
        </w:r>
        <w:r>
          <w:tab/>
        </w:r>
        <w:r>
          <w:fldChar w:fldCharType="begin"/>
        </w:r>
        <w:r>
          <w:instrText xml:space="preserve"> PAGEREF _Toc530034592 \h </w:instrText>
        </w:r>
        <w:r>
          <w:fldChar w:fldCharType="separate"/>
        </w:r>
        <w:r>
          <w:t>16</w:t>
        </w:r>
        <w:r>
          <w:fldChar w:fldCharType="end"/>
        </w:r>
      </w:hyperlink>
    </w:p>
    <w:p w:rsidR="005313C1" w:rsidRDefault="005313C1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530034593" w:history="1">
        <w:r w:rsidRPr="00063FCF">
          <w:rPr>
            <w:rStyle w:val="Hyperlink"/>
          </w:rPr>
          <w:t>3.2.4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63FCF">
          <w:rPr>
            <w:rStyle w:val="Hyperlink"/>
          </w:rPr>
          <w:t>.NET Standard 2.0</w:t>
        </w:r>
        <w:r>
          <w:tab/>
        </w:r>
        <w:r>
          <w:fldChar w:fldCharType="begin"/>
        </w:r>
        <w:r>
          <w:instrText xml:space="preserve"> PAGEREF _Toc530034593 \h </w:instrText>
        </w:r>
        <w:r>
          <w:fldChar w:fldCharType="separate"/>
        </w:r>
        <w:r>
          <w:t>17</w:t>
        </w:r>
        <w:r>
          <w:fldChar w:fldCharType="end"/>
        </w:r>
      </w:hyperlink>
    </w:p>
    <w:p w:rsidR="005313C1" w:rsidRDefault="005313C1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0034594" w:history="1">
        <w:r w:rsidRPr="00063FCF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3FCF">
          <w:rPr>
            <w:rStyle w:val="Hyperlink"/>
            <w:noProof/>
          </w:rPr>
          <w:t>Entity Framework 5/6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_Toc530034594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:rsidR="005313C1" w:rsidRDefault="005313C1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0034595" w:history="1">
        <w:r w:rsidRPr="00063FCF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3FCF">
          <w:rPr>
            <w:rStyle w:val="Hyperlink"/>
            <w:noProof/>
          </w:rPr>
          <w:t>EnterpriseDB VSIX for Visual Studio 2015/2017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_Toc530034595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:rsidR="005313C1" w:rsidRDefault="005313C1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530034596" w:history="1">
        <w:r w:rsidRPr="00063FCF">
          <w:rPr>
            <w:rStyle w:val="Hyperlink"/>
          </w:rPr>
          <w:t>3.4.1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63FCF">
          <w:rPr>
            <w:rStyle w:val="Hyperlink"/>
          </w:rPr>
          <w:t>Installation and Configuration for Visual Studio 2015/2017</w:t>
        </w:r>
        <w:r>
          <w:tab/>
        </w:r>
        <w:r>
          <w:fldChar w:fldCharType="begin"/>
        </w:r>
        <w:r>
          <w:instrText xml:space="preserve"> PAGEREF _Toc530034596 \h </w:instrText>
        </w:r>
        <w:r>
          <w:fldChar w:fldCharType="separate"/>
        </w:r>
        <w:r>
          <w:t>20</w:t>
        </w:r>
        <w:r>
          <w:fldChar w:fldCharType="end"/>
        </w:r>
      </w:hyperlink>
    </w:p>
    <w:p w:rsidR="005313C1" w:rsidRDefault="005313C1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530034597" w:history="1">
        <w:r w:rsidRPr="00063FCF">
          <w:rPr>
            <w:rStyle w:val="Hyperlink"/>
          </w:rPr>
          <w:t>3.4.2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63FCF">
          <w:rPr>
            <w:rStyle w:val="Hyperlink"/>
          </w:rPr>
          <w:t>Model First and Database First Usage</w:t>
        </w:r>
        <w:r>
          <w:tab/>
        </w:r>
        <w:r>
          <w:fldChar w:fldCharType="begin"/>
        </w:r>
        <w:r>
          <w:instrText xml:space="preserve"> PAGEREF _Toc530034597 \h </w:instrText>
        </w:r>
        <w:r>
          <w:fldChar w:fldCharType="separate"/>
        </w:r>
        <w:r>
          <w:t>22</w:t>
        </w:r>
        <w:r>
          <w:fldChar w:fldCharType="end"/>
        </w:r>
      </w:hyperlink>
    </w:p>
    <w:p w:rsidR="005313C1" w:rsidRDefault="005313C1">
      <w:pPr>
        <w:pStyle w:val="TOC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0034598" w:history="1">
        <w:r w:rsidRPr="00063FCF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3FCF">
          <w:rPr>
            <w:rStyle w:val="Hyperlink"/>
            <w:noProof/>
          </w:rPr>
          <w:t>Using the .NET Connector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_Toc530034598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:rsidR="005313C1" w:rsidRDefault="005313C1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0034599" w:history="1">
        <w:r w:rsidRPr="00063FCF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3FCF">
          <w:rPr>
            <w:rStyle w:val="Hyperlink"/>
            <w:noProof/>
          </w:rPr>
          <w:t>Opening a Database Connection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_Toc530034599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:rsidR="005313C1" w:rsidRDefault="005313C1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530034600" w:history="1">
        <w:r w:rsidRPr="00063FCF">
          <w:rPr>
            <w:rStyle w:val="Hyperlink"/>
          </w:rPr>
          <w:t>4.1.1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63FCF">
          <w:rPr>
            <w:rStyle w:val="Hyperlink"/>
          </w:rPr>
          <w:t>Connection String Parameters</w:t>
        </w:r>
        <w:r>
          <w:tab/>
        </w:r>
        <w:r>
          <w:fldChar w:fldCharType="begin"/>
        </w:r>
        <w:r>
          <w:instrText xml:space="preserve"> PAGEREF _Toc530034600 \h </w:instrText>
        </w:r>
        <w:r>
          <w:fldChar w:fldCharType="separate"/>
        </w:r>
        <w:r>
          <w:t>25</w:t>
        </w:r>
        <w:r>
          <w:fldChar w:fldCharType="end"/>
        </w:r>
      </w:hyperlink>
    </w:p>
    <w:p w:rsidR="005313C1" w:rsidRDefault="005313C1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530034601" w:history="1">
        <w:r w:rsidRPr="00063FCF">
          <w:rPr>
            <w:rStyle w:val="Hyperlink"/>
          </w:rPr>
          <w:t>4.1.2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63FCF">
          <w:rPr>
            <w:rStyle w:val="Hyperlink"/>
          </w:rPr>
          <w:t>Example - Opening a Database Connection using ASP.NET</w:t>
        </w:r>
        <w:r>
          <w:tab/>
        </w:r>
        <w:r>
          <w:fldChar w:fldCharType="begin"/>
        </w:r>
        <w:r>
          <w:instrText xml:space="preserve"> PAGEREF _Toc530034601 \h </w:instrText>
        </w:r>
        <w:r>
          <w:fldChar w:fldCharType="separate"/>
        </w:r>
        <w:r>
          <w:t>28</w:t>
        </w:r>
        <w:r>
          <w:fldChar w:fldCharType="end"/>
        </w:r>
      </w:hyperlink>
    </w:p>
    <w:p w:rsidR="005313C1" w:rsidRDefault="005313C1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530034602" w:history="1">
        <w:r w:rsidRPr="00063FCF">
          <w:rPr>
            <w:rStyle w:val="Hyperlink"/>
          </w:rPr>
          <w:t>4.1.3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63FCF">
          <w:rPr>
            <w:rStyle w:val="Hyperlink"/>
          </w:rPr>
          <w:t>Example - Opening a Database Connection from a Console Application</w:t>
        </w:r>
        <w:r>
          <w:tab/>
        </w:r>
        <w:r>
          <w:fldChar w:fldCharType="begin"/>
        </w:r>
        <w:r>
          <w:instrText xml:space="preserve"> PAGEREF _Toc530034602 \h </w:instrText>
        </w:r>
        <w:r>
          <w:fldChar w:fldCharType="separate"/>
        </w:r>
        <w:r>
          <w:t>29</w:t>
        </w:r>
        <w:r>
          <w:fldChar w:fldCharType="end"/>
        </w:r>
      </w:hyperlink>
    </w:p>
    <w:p w:rsidR="005313C1" w:rsidRDefault="005313C1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530034603" w:history="1">
        <w:r w:rsidRPr="00063FCF">
          <w:rPr>
            <w:rStyle w:val="Hyperlink"/>
          </w:rPr>
          <w:t>4.1.4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63FCF">
          <w:rPr>
            <w:rStyle w:val="Hyperlink"/>
          </w:rPr>
          <w:t>Example - Opening a Database Connection from a Windows Form Application</w:t>
        </w:r>
        <w:r>
          <w:tab/>
        </w:r>
        <w:r>
          <w:fldChar w:fldCharType="begin"/>
        </w:r>
        <w:r>
          <w:instrText xml:space="preserve"> PAGEREF _Toc530034603 \h </w:instrText>
        </w:r>
        <w:r>
          <w:fldChar w:fldCharType="separate"/>
        </w:r>
        <w:r>
          <w:t>31</w:t>
        </w:r>
        <w:r>
          <w:fldChar w:fldCharType="end"/>
        </w:r>
      </w:hyperlink>
    </w:p>
    <w:p w:rsidR="005313C1" w:rsidRDefault="005313C1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0034604" w:history="1">
        <w:r w:rsidRPr="00063FCF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3FCF">
          <w:rPr>
            <w:rStyle w:val="Hyperlink"/>
            <w:noProof/>
          </w:rPr>
          <w:t>Retrieving Database Records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_Toc530034604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33</w:t>
        </w:r>
        <w:r>
          <w:rPr>
            <w:noProof/>
          </w:rPr>
          <w:fldChar w:fldCharType="end"/>
        </w:r>
      </w:hyperlink>
    </w:p>
    <w:p w:rsidR="005313C1" w:rsidRDefault="005313C1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530034605" w:history="1">
        <w:r w:rsidRPr="00063FCF">
          <w:rPr>
            <w:rStyle w:val="Hyperlink"/>
          </w:rPr>
          <w:t>4.2.1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63FCF">
          <w:rPr>
            <w:rStyle w:val="Hyperlink"/>
          </w:rPr>
          <w:t>Retrieving a Single Database Record</w:t>
        </w:r>
        <w:r>
          <w:tab/>
        </w:r>
        <w:r>
          <w:fldChar w:fldCharType="begin"/>
        </w:r>
        <w:r>
          <w:instrText xml:space="preserve"> PAGEREF _Toc530034605 \h </w:instrText>
        </w:r>
        <w:r>
          <w:fldChar w:fldCharType="separate"/>
        </w:r>
        <w:r>
          <w:t>35</w:t>
        </w:r>
        <w:r>
          <w:fldChar w:fldCharType="end"/>
        </w:r>
      </w:hyperlink>
    </w:p>
    <w:p w:rsidR="005313C1" w:rsidRDefault="005313C1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0034606" w:history="1">
        <w:r w:rsidRPr="00063FCF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3FCF">
          <w:rPr>
            <w:rStyle w:val="Hyperlink"/>
            <w:noProof/>
          </w:rPr>
          <w:t>Parameterized Queries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_Toc530034606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36</w:t>
        </w:r>
        <w:r>
          <w:rPr>
            <w:noProof/>
          </w:rPr>
          <w:fldChar w:fldCharType="end"/>
        </w:r>
      </w:hyperlink>
    </w:p>
    <w:p w:rsidR="005313C1" w:rsidRDefault="005313C1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0034607" w:history="1">
        <w:r w:rsidRPr="00063FCF">
          <w:rPr>
            <w:rStyle w:val="Hyperlink"/>
            <w:noProof/>
          </w:rPr>
          <w:t>4.4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3FCF">
          <w:rPr>
            <w:rStyle w:val="Hyperlink"/>
            <w:noProof/>
          </w:rPr>
          <w:t>Inserting Records in a Database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_Toc530034607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38</w:t>
        </w:r>
        <w:r>
          <w:rPr>
            <w:noProof/>
          </w:rPr>
          <w:fldChar w:fldCharType="end"/>
        </w:r>
      </w:hyperlink>
    </w:p>
    <w:p w:rsidR="005313C1" w:rsidRDefault="005313C1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0034608" w:history="1">
        <w:r w:rsidRPr="00063FCF">
          <w:rPr>
            <w:rStyle w:val="Hyperlink"/>
            <w:noProof/>
          </w:rPr>
          <w:t>4.5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3FCF">
          <w:rPr>
            <w:rStyle w:val="Hyperlink"/>
            <w:noProof/>
          </w:rPr>
          <w:t>Deleting Records in a Database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_Toc530034608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40</w:t>
        </w:r>
        <w:r>
          <w:rPr>
            <w:noProof/>
          </w:rPr>
          <w:fldChar w:fldCharType="end"/>
        </w:r>
      </w:hyperlink>
    </w:p>
    <w:p w:rsidR="005313C1" w:rsidRDefault="005313C1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0034609" w:history="1">
        <w:r w:rsidRPr="00063FCF">
          <w:rPr>
            <w:rStyle w:val="Hyperlink"/>
            <w:noProof/>
          </w:rPr>
          <w:t>4.6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3FCF">
          <w:rPr>
            <w:rStyle w:val="Hyperlink"/>
            <w:noProof/>
          </w:rPr>
          <w:t>Using SPL Stored Procedures in your .NET Application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_Toc530034609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42</w:t>
        </w:r>
        <w:r>
          <w:rPr>
            <w:noProof/>
          </w:rPr>
          <w:fldChar w:fldCharType="end"/>
        </w:r>
      </w:hyperlink>
    </w:p>
    <w:p w:rsidR="005313C1" w:rsidRDefault="005313C1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530034610" w:history="1">
        <w:r w:rsidRPr="00063FCF">
          <w:rPr>
            <w:rStyle w:val="Hyperlink"/>
          </w:rPr>
          <w:t>4.6.1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63FCF">
          <w:rPr>
            <w:rStyle w:val="Hyperlink"/>
          </w:rPr>
          <w:t>Example - Executing a Stored Procedure without Parameters</w:t>
        </w:r>
        <w:r>
          <w:tab/>
        </w:r>
        <w:r>
          <w:fldChar w:fldCharType="begin"/>
        </w:r>
        <w:r>
          <w:instrText xml:space="preserve"> PAGEREF _Toc530034610 \h </w:instrText>
        </w:r>
        <w:r>
          <w:fldChar w:fldCharType="separate"/>
        </w:r>
        <w:r>
          <w:t>43</w:t>
        </w:r>
        <w:r>
          <w:fldChar w:fldCharType="end"/>
        </w:r>
      </w:hyperlink>
    </w:p>
    <w:p w:rsidR="005313C1" w:rsidRDefault="005313C1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530034611" w:history="1">
        <w:r w:rsidRPr="00063FCF">
          <w:rPr>
            <w:rStyle w:val="Hyperlink"/>
          </w:rPr>
          <w:t>4.6.2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63FCF">
          <w:rPr>
            <w:rStyle w:val="Hyperlink"/>
          </w:rPr>
          <w:t>Example - Executing a Stored Procedure with IN Parameters</w:t>
        </w:r>
        <w:r>
          <w:tab/>
        </w:r>
        <w:r>
          <w:fldChar w:fldCharType="begin"/>
        </w:r>
        <w:r>
          <w:instrText xml:space="preserve"> PAGEREF _Toc530034611 \h </w:instrText>
        </w:r>
        <w:r>
          <w:fldChar w:fldCharType="separate"/>
        </w:r>
        <w:r>
          <w:t>45</w:t>
        </w:r>
        <w:r>
          <w:fldChar w:fldCharType="end"/>
        </w:r>
      </w:hyperlink>
    </w:p>
    <w:p w:rsidR="005313C1" w:rsidRDefault="005313C1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530034612" w:history="1">
        <w:r w:rsidRPr="00063FCF">
          <w:rPr>
            <w:rStyle w:val="Hyperlink"/>
          </w:rPr>
          <w:t>4.6.3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63FCF">
          <w:rPr>
            <w:rStyle w:val="Hyperlink"/>
          </w:rPr>
          <w:t>Example - Executing a Stored Procedure with IN, OUT, and INOUT Parameters</w:t>
        </w:r>
        <w:r>
          <w:tab/>
        </w:r>
        <w:r>
          <w:fldChar w:fldCharType="begin"/>
        </w:r>
        <w:r>
          <w:instrText xml:space="preserve"> PAGEREF _Toc530034612 \h </w:instrText>
        </w:r>
        <w:r>
          <w:fldChar w:fldCharType="separate"/>
        </w:r>
        <w:r>
          <w:t>48</w:t>
        </w:r>
        <w:r>
          <w:fldChar w:fldCharType="end"/>
        </w:r>
      </w:hyperlink>
    </w:p>
    <w:p w:rsidR="005313C1" w:rsidRDefault="005313C1">
      <w:pPr>
        <w:pStyle w:val="TOC2"/>
        <w:tabs>
          <w:tab w:val="left" w:pos="960"/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0034613" w:history="1">
        <w:r w:rsidRPr="00063FCF">
          <w:rPr>
            <w:rStyle w:val="Hyperlink"/>
            <w:noProof/>
          </w:rPr>
          <w:t>4.7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63FCF">
          <w:rPr>
            <w:rStyle w:val="Hyperlink"/>
            <w:noProof/>
          </w:rPr>
          <w:t>Using a Ref Cursor in a .NET Application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_Toc530034613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52</w:t>
        </w:r>
        <w:r>
          <w:rPr>
            <w:noProof/>
          </w:rPr>
          <w:fldChar w:fldCharType="end"/>
        </w:r>
      </w:hyperlink>
    </w:p>
    <w:p w:rsidR="00E71082" w:rsidRDefault="00DB1D6E" w:rsidP="00E71082">
      <w:pPr>
        <w:pStyle w:val="Contents2"/>
        <w:tabs>
          <w:tab w:val="right" w:leader="dot" w:pos="8640"/>
        </w:tabs>
        <w:rPr>
          <w:kern w:val="1"/>
          <w:lang w:eastAsia="ar-SA"/>
        </w:rPr>
        <w:sectPr w:rsidR="00E71082">
          <w:headerReference w:type="even" r:id="rId14"/>
          <w:headerReference w:type="default" r:id="rId15"/>
          <w:headerReference w:type="first" r:id="rId16"/>
          <w:footnotePr>
            <w:pos w:val="beneathText"/>
          </w:footnote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fldChar w:fldCharType="end"/>
      </w:r>
    </w:p>
    <w:p w:rsidR="00E71082" w:rsidRDefault="00E71082" w:rsidP="00E71082">
      <w:pPr>
        <w:pStyle w:val="Heading1"/>
      </w:pPr>
      <w:bookmarkStart w:id="1" w:name="_Toc530034582"/>
      <w:r>
        <w:lastRenderedPageBreak/>
        <w:t>Introduction</w:t>
      </w:r>
      <w:bookmarkEnd w:id="1"/>
    </w:p>
    <w:p w:rsidR="00E71082" w:rsidRDefault="00182AA8" w:rsidP="00E71082">
      <w:pPr>
        <w:pStyle w:val="EDBTXTNormalWebBlackCharChar0"/>
      </w:pPr>
      <w:r>
        <w:t>The</w:t>
      </w:r>
      <w:r w:rsidR="00E71082">
        <w:t xml:space="preserve"> </w:t>
      </w:r>
      <w:r w:rsidR="00BC4C82">
        <w:t xml:space="preserve">EDB Postgres™ Advanced Server </w:t>
      </w:r>
      <w:r w:rsidR="00E71082">
        <w:t>.NET</w:t>
      </w:r>
      <w:r>
        <w:t xml:space="preserve"> Connector distributed with</w:t>
      </w:r>
      <w:r w:rsidR="00E71082">
        <w:t xml:space="preserve"> </w:t>
      </w:r>
      <w:r w:rsidR="00C034CA" w:rsidRPr="00C034CA">
        <w:t>EDB Postgres</w:t>
      </w:r>
      <w:r w:rsidR="00BC4C82">
        <w:t>™</w:t>
      </w:r>
      <w:r w:rsidR="00E71082">
        <w:t xml:space="preserve"> Advanced Server </w:t>
      </w:r>
      <w:r>
        <w:t>(Advanced Server</w:t>
      </w:r>
      <w:r w:rsidR="00E71082">
        <w:t>) provides connectivity between a .NET client application and an Advanced Server database server.  This guide provides installation instructions, usage instructions, and examples that demonstrate the functionality of the Advanced Server .NET Connector:</w:t>
      </w:r>
    </w:p>
    <w:p w:rsidR="00E71082" w:rsidRDefault="00E71082" w:rsidP="00E71082">
      <w:pPr>
        <w:pStyle w:val="EDBTXTEmphasisNormalWebBoldBlack"/>
        <w:numPr>
          <w:ilvl w:val="0"/>
          <w:numId w:val="5"/>
        </w:numPr>
      </w:pPr>
      <w:r>
        <w:t>How to connect to an instance of Advanced Server.</w:t>
      </w:r>
    </w:p>
    <w:p w:rsidR="00E71082" w:rsidRDefault="00E71082" w:rsidP="00E71082">
      <w:pPr>
        <w:pStyle w:val="EDBTXTEmphasisNormalWebBoldBlack"/>
        <w:numPr>
          <w:ilvl w:val="0"/>
          <w:numId w:val="5"/>
        </w:numPr>
      </w:pPr>
      <w:r>
        <w:t>How to retrieve information from an Advanced Server database.</w:t>
      </w:r>
    </w:p>
    <w:p w:rsidR="00E71082" w:rsidRDefault="00E71082" w:rsidP="00E71082">
      <w:pPr>
        <w:pStyle w:val="EDBTXTEmphasisNormalWebBoldBlack"/>
        <w:numPr>
          <w:ilvl w:val="0"/>
          <w:numId w:val="5"/>
        </w:numPr>
      </w:pPr>
      <w:r>
        <w:t>How to update information stored on an Advanced Server database.</w:t>
      </w:r>
    </w:p>
    <w:p w:rsidR="00E71082" w:rsidRPr="001957A9" w:rsidRDefault="00E71082" w:rsidP="00E71082">
      <w:pPr>
        <w:pStyle w:val="EDBTXTNormalWebBlackCharChar0"/>
      </w:pPr>
      <w:r>
        <w:t xml:space="preserve">This document assumes that you have a solid working knowledge of both C# and .NET.  The Advanced Server .NET </w:t>
      </w:r>
      <w:r w:rsidR="00E24F6A">
        <w:t xml:space="preserve">Connector </w:t>
      </w:r>
      <w:r>
        <w:t>functionality is built on the core functionality of the Npgsql open source project.  The Npgsql User's Manual is available online at:</w:t>
      </w:r>
    </w:p>
    <w:p w:rsidR="00E71082" w:rsidRDefault="00AB198F" w:rsidP="006A587D">
      <w:pPr>
        <w:jc w:val="center"/>
        <w:rPr>
          <w:rStyle w:val="Hyperlink"/>
        </w:rPr>
      </w:pPr>
      <w:hyperlink r:id="rId17" w:history="1">
        <w:r w:rsidR="006A587D" w:rsidRPr="006A587D">
          <w:rPr>
            <w:rStyle w:val="Hyperlink"/>
          </w:rPr>
          <w:t>http://www.npgsql.org/doc/index.html</w:t>
        </w:r>
      </w:hyperlink>
    </w:p>
    <w:p w:rsidR="006D5E5C" w:rsidRDefault="006D5E5C" w:rsidP="006D5E5C">
      <w:pPr>
        <w:pStyle w:val="EDBTXTNormalWebBlack"/>
      </w:pPr>
    </w:p>
    <w:p w:rsidR="008D1768" w:rsidRDefault="008D1768" w:rsidP="006D5E5C">
      <w:pPr>
        <w:pStyle w:val="EDBTXTNormalWebBlack"/>
      </w:pPr>
    </w:p>
    <w:p w:rsidR="008D1768" w:rsidRDefault="008D1768" w:rsidP="006D5E5C">
      <w:pPr>
        <w:pStyle w:val="EDBTXTNormalWebBlack"/>
      </w:pPr>
    </w:p>
    <w:p w:rsidR="008D1768" w:rsidRDefault="008D1768" w:rsidP="006D5E5C">
      <w:pPr>
        <w:pStyle w:val="EDBTXTNormalWebBlack"/>
      </w:pPr>
    </w:p>
    <w:p w:rsidR="008D1768" w:rsidRDefault="008D1768" w:rsidP="006D5E5C">
      <w:pPr>
        <w:pStyle w:val="EDBTXTNormalWebBlack"/>
      </w:pPr>
    </w:p>
    <w:p w:rsidR="008D1768" w:rsidRDefault="008D1768" w:rsidP="006D5E5C">
      <w:pPr>
        <w:pStyle w:val="EDBTXTNormalWebBlack"/>
      </w:pPr>
    </w:p>
    <w:p w:rsidR="008D1768" w:rsidRDefault="008D1768" w:rsidP="006D5E5C">
      <w:pPr>
        <w:pStyle w:val="EDBTXTNormalWebBlack"/>
      </w:pPr>
    </w:p>
    <w:p w:rsidR="008D1768" w:rsidRDefault="008D1768" w:rsidP="006D5E5C">
      <w:pPr>
        <w:pStyle w:val="EDBTXTNormalWebBlack"/>
      </w:pPr>
    </w:p>
    <w:p w:rsidR="00AD578C" w:rsidRDefault="00AD578C" w:rsidP="006D5E5C">
      <w:pPr>
        <w:pStyle w:val="EDBTXTNormalWebBlack"/>
      </w:pPr>
    </w:p>
    <w:p w:rsidR="00AD578C" w:rsidRDefault="00AD578C" w:rsidP="006D5E5C">
      <w:pPr>
        <w:pStyle w:val="EDBTXTNormalWebBlack"/>
      </w:pPr>
    </w:p>
    <w:p w:rsidR="008D1768" w:rsidRDefault="008D1768" w:rsidP="006D5E5C">
      <w:pPr>
        <w:pStyle w:val="EDBTXTNormalWebBlack"/>
      </w:pPr>
    </w:p>
    <w:p w:rsidR="008D1768" w:rsidRDefault="008D1768" w:rsidP="006D5E5C">
      <w:pPr>
        <w:pStyle w:val="EDBTXTNormalWebBlack"/>
      </w:pPr>
    </w:p>
    <w:p w:rsidR="00E71082" w:rsidRDefault="00E71082">
      <w:pPr>
        <w:pStyle w:val="Heading2"/>
      </w:pPr>
      <w:bookmarkStart w:id="2" w:name="_Toc519674346"/>
      <w:bookmarkStart w:id="3" w:name="_Toc520194088"/>
      <w:bookmarkStart w:id="4" w:name="_Toc520194401"/>
      <w:bookmarkStart w:id="5" w:name="_Toc519674347"/>
      <w:bookmarkStart w:id="6" w:name="_Toc520194089"/>
      <w:bookmarkStart w:id="7" w:name="_Toc520194402"/>
      <w:bookmarkStart w:id="8" w:name="_Toc519674348"/>
      <w:bookmarkStart w:id="9" w:name="_Toc520194090"/>
      <w:bookmarkStart w:id="10" w:name="_Toc520194403"/>
      <w:bookmarkStart w:id="11" w:name="_Toc519674349"/>
      <w:bookmarkStart w:id="12" w:name="_Toc520194091"/>
      <w:bookmarkStart w:id="13" w:name="_Toc520194404"/>
      <w:bookmarkStart w:id="14" w:name="_Toc519674350"/>
      <w:bookmarkStart w:id="15" w:name="_Toc520194092"/>
      <w:bookmarkStart w:id="16" w:name="_Toc520194405"/>
      <w:bookmarkStart w:id="17" w:name="_Toc519674351"/>
      <w:bookmarkStart w:id="18" w:name="_Toc520194093"/>
      <w:bookmarkStart w:id="19" w:name="_Toc520194406"/>
      <w:bookmarkStart w:id="20" w:name="_Toc490831598"/>
      <w:bookmarkStart w:id="21" w:name="_Toc490831599"/>
      <w:bookmarkStart w:id="22" w:name="_Toc490831600"/>
      <w:bookmarkStart w:id="23" w:name="_Toc490831601"/>
      <w:bookmarkStart w:id="24" w:name="_Toc490831602"/>
      <w:bookmarkStart w:id="25" w:name="_Toc490831603"/>
      <w:bookmarkStart w:id="26" w:name="_Ref103071763"/>
      <w:bookmarkStart w:id="27" w:name="_Ref103071794"/>
      <w:bookmarkStart w:id="28" w:name="_Ref103073047"/>
      <w:bookmarkStart w:id="29" w:name="_Ref103073090"/>
      <w:bookmarkStart w:id="30" w:name="_Toc530034583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r>
        <w:lastRenderedPageBreak/>
        <w:t>Typographical Conventions Used in this Guide</w:t>
      </w:r>
      <w:bookmarkEnd w:id="26"/>
      <w:bookmarkEnd w:id="27"/>
      <w:bookmarkEnd w:id="28"/>
      <w:bookmarkEnd w:id="29"/>
      <w:bookmarkEnd w:id="30"/>
    </w:p>
    <w:p w:rsidR="00E71082" w:rsidRDefault="00E71082">
      <w:pPr>
        <w:pStyle w:val="EDBTXTNormalWebBlackCharChar0"/>
      </w:pPr>
      <w:r>
        <w:t>Certain typographical conventions are used in this manual to clarify the meaning and usage of various commands, statements, programs, examples, etc. This section provides a summary of these conventions.</w:t>
      </w:r>
    </w:p>
    <w:p w:rsidR="00E71082" w:rsidRDefault="00E71082">
      <w:pPr>
        <w:pStyle w:val="EDBTXTNormalWebBlackCharChar0"/>
      </w:pPr>
      <w:r>
        <w:t xml:space="preserve">In the following descriptions a </w:t>
      </w:r>
      <w:r>
        <w:rPr>
          <w:rStyle w:val="EDBTXTTermNormalWebBlackItalicCharCharChar"/>
        </w:rPr>
        <w:t>term</w:t>
      </w:r>
      <w:r>
        <w:t xml:space="preserve"> refers to any word or group of words that are language keywords, user-supplied values, literals, etc. A term’s exact meaning depends upon the context in which it is used.</w:t>
      </w:r>
    </w:p>
    <w:p w:rsidR="00E71082" w:rsidRDefault="00E71082">
      <w:pPr>
        <w:pStyle w:val="NormalWeb"/>
        <w:numPr>
          <w:ilvl w:val="0"/>
          <w:numId w:val="2"/>
        </w:numPr>
        <w:tabs>
          <w:tab w:val="left" w:pos="720"/>
        </w:tabs>
        <w:spacing w:after="0"/>
        <w:rPr>
          <w:rStyle w:val="EDBTXTNormalWebBlackCharCharChar"/>
        </w:rPr>
      </w:pPr>
      <w:r>
        <w:rPr>
          <w:rStyle w:val="EDBTXTTermNormalWebBlackItalicCharCharChar"/>
          <w:color w:val="auto"/>
        </w:rPr>
        <w:t>Italic font</w:t>
      </w:r>
      <w:r>
        <w:rPr>
          <w:rStyle w:val="EDBTXTNormalWebBlackCharCharChar"/>
        </w:rPr>
        <w:t xml:space="preserve"> introduces a new term, typically, in the sentence that defines it for the first time.</w:t>
      </w:r>
    </w:p>
    <w:p w:rsidR="00E71082" w:rsidRDefault="00E71082">
      <w:pPr>
        <w:pStyle w:val="NormalWeb"/>
        <w:numPr>
          <w:ilvl w:val="0"/>
          <w:numId w:val="2"/>
        </w:numPr>
        <w:tabs>
          <w:tab w:val="left" w:pos="720"/>
        </w:tabs>
        <w:spacing w:before="0" w:after="0"/>
        <w:rPr>
          <w:rStyle w:val="EDBTXTKeywordBlack"/>
        </w:rPr>
      </w:pPr>
      <w:r>
        <w:rPr>
          <w:rStyle w:val="EDBTXTKeywordBlack"/>
          <w:rFonts w:cs="Times New Roman"/>
          <w:szCs w:val="24"/>
          <w:lang w:eastAsia="ar-SA"/>
        </w:rPr>
        <w:t>Fixed-width (mono-spaced) font</w:t>
      </w:r>
      <w:r>
        <w:rPr>
          <w:rStyle w:val="EDBTXTNormalWebBlackCharCharChar"/>
        </w:rPr>
        <w:t xml:space="preserve"> is used for terms that must be given literally such as </w:t>
      </w:r>
      <w:r>
        <w:rPr>
          <w:rStyle w:val="EDBAcronym"/>
          <w:lang w:eastAsia="ar-SA"/>
        </w:rPr>
        <w:t>SQL</w:t>
      </w:r>
      <w:r>
        <w:rPr>
          <w:rStyle w:val="EDBTXTNormalWebBlackCharCharChar"/>
        </w:rPr>
        <w:t xml:space="preserve"> commands, specific table and column names used in the examples, programming language keywords, etc. For example, </w:t>
      </w:r>
      <w:r>
        <w:rPr>
          <w:rStyle w:val="EDBTXTKeywordBlack"/>
          <w:rFonts w:cs="Times New Roman"/>
          <w:szCs w:val="24"/>
          <w:lang w:eastAsia="ar-SA"/>
        </w:rPr>
        <w:t>SELECT * FROM emp;</w:t>
      </w:r>
    </w:p>
    <w:p w:rsidR="00E71082" w:rsidRDefault="00E71082">
      <w:pPr>
        <w:pStyle w:val="EDBTXTNormalWebBlackCharChar0"/>
        <w:numPr>
          <w:ilvl w:val="0"/>
          <w:numId w:val="2"/>
        </w:numPr>
        <w:tabs>
          <w:tab w:val="left" w:pos="720"/>
        </w:tabs>
        <w:spacing w:before="0" w:after="0"/>
        <w:rPr>
          <w:lang w:eastAsia="ar-SA"/>
        </w:rPr>
      </w:pPr>
      <w:r>
        <w:rPr>
          <w:rStyle w:val="EDBTXTVariable11ptBlack"/>
          <w:rFonts w:cs="Times New Roman"/>
          <w:sz w:val="24"/>
          <w:lang w:eastAsia="ar-SA"/>
        </w:rPr>
        <w:t>Italic fixed-width font</w:t>
      </w:r>
      <w:r>
        <w:rPr>
          <w:rStyle w:val="EDBTXTNormalWebBlackCharCharChar"/>
        </w:rPr>
        <w:t xml:space="preserve"> is used for terms for which the user must substitute values in actual usage. For example, </w:t>
      </w:r>
      <w:r>
        <w:rPr>
          <w:rStyle w:val="EDBTXTKeywordBlack"/>
          <w:rFonts w:cs="Times New Roman"/>
          <w:szCs w:val="24"/>
          <w:lang w:eastAsia="ar-SA"/>
        </w:rPr>
        <w:t>DELETE FROM</w:t>
      </w:r>
      <w:r>
        <w:rPr>
          <w:rStyle w:val="EDBTXTNormalWebBlackCharCharChar"/>
        </w:rPr>
        <w:t xml:space="preserve"> </w:t>
      </w:r>
      <w:r>
        <w:rPr>
          <w:rStyle w:val="EDBTXTVariable11ptBlack"/>
          <w:rFonts w:cs="Times New Roman"/>
          <w:sz w:val="24"/>
          <w:lang w:eastAsia="ar-SA"/>
        </w:rPr>
        <w:t>table_name</w:t>
      </w:r>
      <w:r>
        <w:rPr>
          <w:lang w:eastAsia="ar-SA"/>
        </w:rPr>
        <w:t>;</w:t>
      </w:r>
    </w:p>
    <w:p w:rsidR="00E71082" w:rsidRDefault="00E71082">
      <w:pPr>
        <w:pStyle w:val="EDBTXTNormalWebBlackCharChar0"/>
        <w:numPr>
          <w:ilvl w:val="0"/>
          <w:numId w:val="2"/>
        </w:numPr>
        <w:tabs>
          <w:tab w:val="left" w:pos="720"/>
        </w:tabs>
        <w:spacing w:before="0" w:after="0"/>
        <w:rPr>
          <w:lang w:eastAsia="ar-SA"/>
        </w:rPr>
      </w:pPr>
      <w:r>
        <w:rPr>
          <w:lang w:eastAsia="ar-SA"/>
        </w:rPr>
        <w:t>A vertical pipe | denotes a choice between the terms on either side of the pipe. A vertical pipe is used to separate two or more alternative terms within square brackets (optional choices) or braces (one mandatory choice).</w:t>
      </w:r>
    </w:p>
    <w:p w:rsidR="00E71082" w:rsidRDefault="00E71082">
      <w:pPr>
        <w:pStyle w:val="EDBTXTNormalWebBlackCharChar0"/>
        <w:numPr>
          <w:ilvl w:val="0"/>
          <w:numId w:val="2"/>
        </w:numPr>
        <w:tabs>
          <w:tab w:val="left" w:pos="720"/>
        </w:tabs>
        <w:spacing w:before="0" w:after="0"/>
        <w:rPr>
          <w:lang w:eastAsia="ar-SA"/>
        </w:rPr>
      </w:pPr>
      <w:r>
        <w:rPr>
          <w:lang w:eastAsia="ar-SA"/>
        </w:rPr>
        <w:t xml:space="preserve">Square brackets [ ] denote that one or none of the enclosed term(s) may be substituted. For example, </w:t>
      </w:r>
      <w:r>
        <w:rPr>
          <w:rStyle w:val="EDBTXTKeywordBlack"/>
          <w:rFonts w:cs="Times New Roman"/>
          <w:szCs w:val="24"/>
          <w:lang w:eastAsia="ar-SA"/>
        </w:rPr>
        <w:t>[ a | b ]</w:t>
      </w:r>
      <w:r>
        <w:rPr>
          <w:lang w:eastAsia="ar-SA"/>
        </w:rPr>
        <w:t>, means choose one of “</w:t>
      </w:r>
      <w:r>
        <w:rPr>
          <w:rStyle w:val="EDBTXTKeywordBlack"/>
          <w:rFonts w:cs="Times New Roman"/>
          <w:szCs w:val="24"/>
          <w:lang w:eastAsia="ar-SA"/>
        </w:rPr>
        <w:t>a</w:t>
      </w:r>
      <w:r>
        <w:rPr>
          <w:lang w:eastAsia="ar-SA"/>
        </w:rPr>
        <w:t>” or “</w:t>
      </w:r>
      <w:r>
        <w:rPr>
          <w:rStyle w:val="EDBTXTKeywordBlack"/>
          <w:rFonts w:cs="Times New Roman"/>
          <w:szCs w:val="24"/>
          <w:lang w:eastAsia="ar-SA"/>
        </w:rPr>
        <w:t>b</w:t>
      </w:r>
      <w:r>
        <w:rPr>
          <w:lang w:eastAsia="ar-SA"/>
        </w:rPr>
        <w:t>” or neither of the two.</w:t>
      </w:r>
    </w:p>
    <w:p w:rsidR="00E71082" w:rsidRDefault="00E71082">
      <w:pPr>
        <w:pStyle w:val="EDBTXTNormalWebBlackCharChar0"/>
        <w:numPr>
          <w:ilvl w:val="0"/>
          <w:numId w:val="2"/>
        </w:numPr>
        <w:tabs>
          <w:tab w:val="left" w:pos="720"/>
        </w:tabs>
        <w:spacing w:before="0" w:after="0"/>
        <w:rPr>
          <w:lang w:eastAsia="ar-SA"/>
        </w:rPr>
      </w:pPr>
      <w:r>
        <w:rPr>
          <w:lang w:eastAsia="ar-SA"/>
        </w:rPr>
        <w:t xml:space="preserve">Braces {} denote that exactly one of the enclosed alternatives must be specified. For example, </w:t>
      </w:r>
      <w:r>
        <w:rPr>
          <w:rStyle w:val="EDBTXTKeywordBlack"/>
          <w:rFonts w:cs="Times New Roman"/>
          <w:szCs w:val="24"/>
          <w:lang w:eastAsia="ar-SA"/>
        </w:rPr>
        <w:t>{ a | b }</w:t>
      </w:r>
      <w:r>
        <w:rPr>
          <w:lang w:eastAsia="ar-SA"/>
        </w:rPr>
        <w:t>, means exactly one of “</w:t>
      </w:r>
      <w:r>
        <w:rPr>
          <w:rStyle w:val="EDBTXTKeywordBlack"/>
          <w:rFonts w:cs="Times New Roman"/>
          <w:szCs w:val="24"/>
          <w:lang w:eastAsia="ar-SA"/>
        </w:rPr>
        <w:t>a</w:t>
      </w:r>
      <w:r>
        <w:rPr>
          <w:lang w:eastAsia="ar-SA"/>
        </w:rPr>
        <w:t>” or “</w:t>
      </w:r>
      <w:r>
        <w:rPr>
          <w:rStyle w:val="EDBTXTKeywordBlack"/>
          <w:rFonts w:cs="Times New Roman"/>
          <w:szCs w:val="24"/>
          <w:lang w:eastAsia="ar-SA"/>
        </w:rPr>
        <w:t>b</w:t>
      </w:r>
      <w:r>
        <w:rPr>
          <w:lang w:eastAsia="ar-SA"/>
        </w:rPr>
        <w:t>” must be specified.</w:t>
      </w:r>
    </w:p>
    <w:p w:rsidR="00E71082" w:rsidRDefault="00E71082">
      <w:pPr>
        <w:pStyle w:val="EDBTXTNormalWebBlackCharChar0"/>
        <w:numPr>
          <w:ilvl w:val="0"/>
          <w:numId w:val="2"/>
        </w:numPr>
        <w:tabs>
          <w:tab w:val="left" w:pos="720"/>
        </w:tabs>
        <w:spacing w:before="0" w:after="0"/>
        <w:rPr>
          <w:lang w:eastAsia="ar-SA"/>
        </w:rPr>
      </w:pPr>
      <w:r>
        <w:rPr>
          <w:lang w:eastAsia="ar-SA"/>
        </w:rPr>
        <w:t xml:space="preserve">Ellipses ... denote that the proceeding term may be repeated. For example, </w:t>
      </w:r>
      <w:r>
        <w:rPr>
          <w:rStyle w:val="EDBTXTKeywordBlack"/>
          <w:rFonts w:cs="Times New Roman"/>
          <w:szCs w:val="24"/>
          <w:lang w:eastAsia="ar-SA"/>
        </w:rPr>
        <w:t>[ a | b ] ...</w:t>
      </w:r>
      <w:r>
        <w:rPr>
          <w:lang w:eastAsia="ar-SA"/>
        </w:rPr>
        <w:t xml:space="preserve"> means that you may have the sequence, “</w:t>
      </w:r>
      <w:r>
        <w:rPr>
          <w:rStyle w:val="EDBTXTKeywordBlack"/>
          <w:rFonts w:cs="Times New Roman"/>
          <w:szCs w:val="24"/>
          <w:lang w:eastAsia="ar-SA"/>
        </w:rPr>
        <w:t>b a a b a</w:t>
      </w:r>
      <w:r>
        <w:rPr>
          <w:lang w:eastAsia="ar-SA"/>
        </w:rPr>
        <w:t>”.</w:t>
      </w:r>
      <w:bookmarkStart w:id="31" w:name="_First_level_Heading"/>
      <w:bookmarkEnd w:id="31"/>
    </w:p>
    <w:p w:rsidR="00E71082" w:rsidRDefault="00E71082">
      <w:pPr>
        <w:pStyle w:val="Heading1"/>
      </w:pPr>
      <w:bookmarkStart w:id="32" w:name="_Toc530034584"/>
      <w:r>
        <w:lastRenderedPageBreak/>
        <w:t>The Advanced Server .NET Connector - Overview</w:t>
      </w:r>
      <w:bookmarkEnd w:id="32"/>
    </w:p>
    <w:p w:rsidR="00E71082" w:rsidRDefault="00E71082" w:rsidP="00E71082">
      <w:pPr>
        <w:pStyle w:val="EDBTXTNormalWebBlackCharChar0"/>
      </w:pPr>
      <w:r>
        <w:t xml:space="preserve">The Advanced Server .NET </w:t>
      </w:r>
      <w:r w:rsidR="00E24F6A">
        <w:t>C</w:t>
      </w:r>
      <w:r>
        <w:t xml:space="preserve">onnector is a .NET data provider that allows a client application to connect to a database stored on an Advanced Server host.  The .NET </w:t>
      </w:r>
      <w:r w:rsidR="00E24F6A">
        <w:t xml:space="preserve">Connector </w:t>
      </w:r>
      <w:r>
        <w:t>accesses the data directly, allowing the client application optimal performance, a broad spectrum of functionality, and access to Advanced Server features.</w:t>
      </w:r>
    </w:p>
    <w:p w:rsidR="00E71082" w:rsidRDefault="00E71082" w:rsidP="00E71082">
      <w:pPr>
        <w:pStyle w:val="EDBTXTNormalWebBlackCharChar0"/>
      </w:pPr>
      <w:r w:rsidRPr="00563947">
        <w:t xml:space="preserve">The .NET </w:t>
      </w:r>
      <w:r w:rsidR="00E24F6A" w:rsidRPr="00563947">
        <w:t xml:space="preserve">Connector </w:t>
      </w:r>
      <w:r w:rsidRPr="00563947">
        <w:t xml:space="preserve">supports .NET </w:t>
      </w:r>
      <w:r w:rsidR="00AA4305" w:rsidRPr="00563947">
        <w:t xml:space="preserve">Framework </w:t>
      </w:r>
      <w:r w:rsidRPr="00563947">
        <w:t>versions 4.0 and 4.5</w:t>
      </w:r>
      <w:r w:rsidR="00CE64A6" w:rsidRPr="00563947">
        <w:t>.1</w:t>
      </w:r>
      <w:r w:rsidR="005273DB" w:rsidRPr="00563947">
        <w:t xml:space="preserve">, and Entity </w:t>
      </w:r>
      <w:r w:rsidR="00692918" w:rsidRPr="00563947">
        <w:t>Framework 5</w:t>
      </w:r>
      <w:r w:rsidR="007C23E6" w:rsidRPr="00563947">
        <w:t>/</w:t>
      </w:r>
      <w:r w:rsidR="005273DB" w:rsidRPr="00563947">
        <w:t>6</w:t>
      </w:r>
      <w:r w:rsidR="008F40C6">
        <w:t xml:space="preserve">, </w:t>
      </w:r>
      <w:r w:rsidR="008F40C6" w:rsidRPr="00563947">
        <w:t>and</w:t>
      </w:r>
      <w:r w:rsidR="00692918" w:rsidRPr="00563947">
        <w:t xml:space="preserve"> .Net Standard 2.0.</w:t>
      </w:r>
    </w:p>
    <w:p w:rsidR="00E71082" w:rsidRPr="00D85CBE" w:rsidRDefault="00E71082" w:rsidP="00E71082">
      <w:pPr>
        <w:pStyle w:val="Heading2"/>
      </w:pPr>
      <w:bookmarkStart w:id="33" w:name="_Toc530034585"/>
      <w:r>
        <w:t>The .NET Class Hierarchy</w:t>
      </w:r>
      <w:bookmarkEnd w:id="33"/>
    </w:p>
    <w:p w:rsidR="00E71082" w:rsidRDefault="00E71082" w:rsidP="00E71082">
      <w:pPr>
        <w:pStyle w:val="EDBTXTNormalWebBlackCharChar0"/>
        <w:rPr>
          <w:color w:val="auto"/>
        </w:rPr>
      </w:pPr>
      <w:r>
        <w:rPr>
          <w:color w:val="auto"/>
        </w:rPr>
        <w:t>The .NET Class Hierarchy contains a number of classes that you can use to create objects that control a connection to the Advanced Server database and manipulate the data stored on the server.  The following are just a few of the most commonly used object classes:</w:t>
      </w:r>
    </w:p>
    <w:p w:rsidR="00E71082" w:rsidRPr="00F20486" w:rsidRDefault="00E71082" w:rsidP="00E71082">
      <w:pPr>
        <w:pStyle w:val="EDBTXTNormalWebBlackCharChar0"/>
        <w:rPr>
          <w:b/>
          <w:color w:val="auto"/>
        </w:rPr>
      </w:pPr>
      <w:r w:rsidRPr="0042031C">
        <w:rPr>
          <w:rStyle w:val="EDBTXTKeywordBlack"/>
        </w:rPr>
        <w:t>EDBConnection</w:t>
      </w:r>
      <w:r w:rsidRPr="00F20486">
        <w:rPr>
          <w:b/>
          <w:color w:val="auto"/>
        </w:rPr>
        <w:t xml:space="preserve"> </w:t>
      </w:r>
    </w:p>
    <w:p w:rsidR="00E71082" w:rsidRPr="00F20486" w:rsidRDefault="00E71082" w:rsidP="00E71082">
      <w:pPr>
        <w:pStyle w:val="EDBTXTNormalWebBlackCharChar0"/>
        <w:ind w:left="720"/>
        <w:rPr>
          <w:color w:val="auto"/>
        </w:rPr>
      </w:pPr>
      <w:r w:rsidRPr="00410577">
        <w:rPr>
          <w:color w:val="auto"/>
        </w:rPr>
        <w:t xml:space="preserve">The </w:t>
      </w:r>
      <w:r w:rsidRPr="00410577">
        <w:rPr>
          <w:rStyle w:val="EDBTXTKeywordBlack"/>
        </w:rPr>
        <w:t>EDBConnection</w:t>
      </w:r>
      <w:r w:rsidRPr="00410577">
        <w:rPr>
          <w:color w:val="auto"/>
        </w:rPr>
        <w:t xml:space="preserve"> class</w:t>
      </w:r>
      <w:r>
        <w:rPr>
          <w:color w:val="auto"/>
        </w:rPr>
        <w:t xml:space="preserve"> represents a connection to Advanced Server.  An </w:t>
      </w:r>
      <w:r w:rsidRPr="00E7079A">
        <w:rPr>
          <w:rStyle w:val="EDBTXTKeywordBlack"/>
        </w:rPr>
        <w:t>EDBConnection</w:t>
      </w:r>
      <w:r>
        <w:rPr>
          <w:color w:val="auto"/>
        </w:rPr>
        <w:t xml:space="preserve"> object contains a </w:t>
      </w:r>
      <w:r w:rsidRPr="00874C1E">
        <w:rPr>
          <w:rStyle w:val="EDBTXTKeywordBlack"/>
        </w:rPr>
        <w:t>ConnectionString</w:t>
      </w:r>
      <w:r>
        <w:rPr>
          <w:color w:val="auto"/>
        </w:rPr>
        <w:t xml:space="preserve"> that instructs the .NET client how to connect to an Advanced </w:t>
      </w:r>
      <w:r w:rsidRPr="00F20486">
        <w:rPr>
          <w:color w:val="auto"/>
        </w:rPr>
        <w:t>Server database.</w:t>
      </w:r>
    </w:p>
    <w:p w:rsidR="00E71082" w:rsidRPr="002C57AC" w:rsidRDefault="00E71082" w:rsidP="00E71082">
      <w:pPr>
        <w:pStyle w:val="EDBTXTNormalWebBlackCharChar0"/>
        <w:rPr>
          <w:b/>
          <w:color w:val="auto"/>
        </w:rPr>
      </w:pPr>
      <w:r w:rsidRPr="0042031C">
        <w:rPr>
          <w:rStyle w:val="EDBTXTKeywordBlack"/>
        </w:rPr>
        <w:t>EDBCommand</w:t>
      </w:r>
    </w:p>
    <w:p w:rsidR="00E71082" w:rsidRPr="00473805" w:rsidRDefault="00E71082" w:rsidP="001011AB">
      <w:pPr>
        <w:pStyle w:val="EDBTXTNormalWebBlackCharChar0"/>
        <w:ind w:left="720"/>
        <w:rPr>
          <w:color w:val="auto"/>
        </w:rPr>
      </w:pPr>
      <w:r>
        <w:rPr>
          <w:color w:val="auto"/>
        </w:rPr>
        <w:t xml:space="preserve">An </w:t>
      </w:r>
      <w:r w:rsidRPr="00397966">
        <w:rPr>
          <w:rStyle w:val="EDBTXTKeywordBlack"/>
        </w:rPr>
        <w:t>EDBCommand</w:t>
      </w:r>
      <w:r>
        <w:rPr>
          <w:color w:val="auto"/>
        </w:rPr>
        <w:t xml:space="preserve"> object contains an SQL command that the client will execute against Advanced Server.  Before you can execute an </w:t>
      </w:r>
      <w:r w:rsidRPr="008B24B9">
        <w:rPr>
          <w:rStyle w:val="EDBTXTKeywordBlack"/>
        </w:rPr>
        <w:t>EDBCommand</w:t>
      </w:r>
      <w:r>
        <w:rPr>
          <w:color w:val="auto"/>
        </w:rPr>
        <w:t xml:space="preserve"> object, you must link it to an </w:t>
      </w:r>
      <w:r w:rsidRPr="008B24B9">
        <w:rPr>
          <w:rStyle w:val="EDBTXTKeywordBlack"/>
        </w:rPr>
        <w:t>EDBConnection</w:t>
      </w:r>
      <w:r>
        <w:rPr>
          <w:color w:val="auto"/>
        </w:rPr>
        <w:t xml:space="preserve"> object.</w:t>
      </w:r>
    </w:p>
    <w:p w:rsidR="00E71082" w:rsidRPr="00F273DC" w:rsidRDefault="00E71082" w:rsidP="00E71082">
      <w:pPr>
        <w:pStyle w:val="EDBTXTNormalWebBlackCharChar0"/>
        <w:rPr>
          <w:b/>
          <w:color w:val="auto"/>
        </w:rPr>
      </w:pPr>
      <w:r w:rsidRPr="0042031C">
        <w:rPr>
          <w:rStyle w:val="EDBTXTKeywordBlack"/>
        </w:rPr>
        <w:t>EDBDataReader</w:t>
      </w:r>
    </w:p>
    <w:p w:rsidR="00E71082" w:rsidRPr="00F20486" w:rsidRDefault="00E71082" w:rsidP="001011AB">
      <w:pPr>
        <w:pStyle w:val="EDBTXTNormalWebBlackCharChar0"/>
        <w:ind w:left="720"/>
        <w:rPr>
          <w:color w:val="auto"/>
        </w:rPr>
      </w:pPr>
      <w:r>
        <w:rPr>
          <w:color w:val="auto"/>
        </w:rPr>
        <w:t xml:space="preserve">An </w:t>
      </w:r>
      <w:r w:rsidRPr="00F273DC">
        <w:rPr>
          <w:rStyle w:val="EDBTXTKeywordBlack"/>
        </w:rPr>
        <w:t>EDBDataReader</w:t>
      </w:r>
      <w:r>
        <w:rPr>
          <w:color w:val="auto"/>
        </w:rPr>
        <w:t xml:space="preserve"> object provides a way to read an Advanced Server result set.  You can use an </w:t>
      </w:r>
      <w:r w:rsidRPr="00560CCF">
        <w:rPr>
          <w:rStyle w:val="EDBTXTKeywordBlack"/>
        </w:rPr>
        <w:t>EDBDataReader</w:t>
      </w:r>
      <w:r>
        <w:rPr>
          <w:color w:val="auto"/>
        </w:rPr>
        <w:t xml:space="preserve"> object to step through one row at a time, forward-only.</w:t>
      </w:r>
    </w:p>
    <w:p w:rsidR="00E71082" w:rsidRDefault="00E71082" w:rsidP="00E71082">
      <w:pPr>
        <w:pStyle w:val="EDBTXTNormalWebBlackCharChar0"/>
        <w:rPr>
          <w:color w:val="auto"/>
        </w:rPr>
      </w:pPr>
      <w:r w:rsidRPr="0042031C">
        <w:rPr>
          <w:rStyle w:val="EDBTXTKeywordBlack"/>
        </w:rPr>
        <w:t>EDBDataAdapter</w:t>
      </w:r>
    </w:p>
    <w:p w:rsidR="00E71082" w:rsidRDefault="00E71082" w:rsidP="00E71082">
      <w:pPr>
        <w:pStyle w:val="EDBTXTNormalWebBlackCharChar0"/>
        <w:ind w:left="576"/>
        <w:rPr>
          <w:color w:val="auto"/>
        </w:rPr>
      </w:pPr>
      <w:r w:rsidRPr="003C3394">
        <w:rPr>
          <w:color w:val="auto"/>
        </w:rPr>
        <w:t xml:space="preserve">An </w:t>
      </w:r>
      <w:r w:rsidRPr="0013476F">
        <w:rPr>
          <w:rStyle w:val="EDBTXTKeywordBlack"/>
        </w:rPr>
        <w:t>EDBDataAdapter</w:t>
      </w:r>
      <w:r>
        <w:rPr>
          <w:color w:val="auto"/>
        </w:rPr>
        <w:t xml:space="preserve"> object links a result set to the Advanced Server database.  You can modify values and use the </w:t>
      </w:r>
      <w:r w:rsidRPr="00AB6AEA">
        <w:rPr>
          <w:rStyle w:val="EDBTXTKeywordBlack"/>
        </w:rPr>
        <w:t>EDBDataAdapter</w:t>
      </w:r>
      <w:r>
        <w:rPr>
          <w:color w:val="auto"/>
        </w:rPr>
        <w:t xml:space="preserve"> class to update the data stored in an Advanced Server database.</w:t>
      </w: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Heading2"/>
      </w:pPr>
      <w:bookmarkStart w:id="34" w:name="_Toc530034586"/>
      <w:r>
        <w:lastRenderedPageBreak/>
        <w:t>Installing the .NET Connector</w:t>
      </w:r>
      <w:bookmarkEnd w:id="34"/>
    </w:p>
    <w:p w:rsidR="00A967C5" w:rsidRDefault="00A967C5" w:rsidP="00E71082">
      <w:pPr>
        <w:pStyle w:val="EDBTXTNormalWebBlackCharChar0"/>
      </w:pPr>
      <w:r>
        <w:t xml:space="preserve">You can use the </w:t>
      </w:r>
      <w:r w:rsidR="0051355D">
        <w:t xml:space="preserve">EnterpriseDB </w:t>
      </w:r>
      <w:r>
        <w:t>Connectors Ins</w:t>
      </w:r>
      <w:r w:rsidR="00DF6632">
        <w:t>tallation wizard to add the .NET</w:t>
      </w:r>
      <w:r>
        <w:t xml:space="preserve"> </w:t>
      </w:r>
      <w:r w:rsidR="00E24F6A">
        <w:t xml:space="preserve">Connector </w:t>
      </w:r>
      <w:r>
        <w:t xml:space="preserve">to your system; the </w:t>
      </w:r>
      <w:r w:rsidR="008E2B9B">
        <w:t>installer</w:t>
      </w:r>
      <w:r>
        <w:t xml:space="preserve"> is available at:</w:t>
      </w:r>
    </w:p>
    <w:p w:rsidR="004536F9" w:rsidRDefault="00AB198F" w:rsidP="00403BD3">
      <w:pPr>
        <w:pStyle w:val="EDBTXTNormalWebBlackCharChar0"/>
        <w:jc w:val="center"/>
      </w:pPr>
      <w:hyperlink r:id="rId18" w:history="1">
        <w:r w:rsidR="004536F9" w:rsidRPr="004536F9">
          <w:rPr>
            <w:rStyle w:val="Hyperlink"/>
          </w:rPr>
          <w:t>https://www.enterprisedb.com/advanced-downloads</w:t>
        </w:r>
      </w:hyperlink>
    </w:p>
    <w:p w:rsidR="00795356" w:rsidRDefault="00556C25" w:rsidP="00E71082">
      <w:pPr>
        <w:pStyle w:val="EDBTXTNormalWebBlackCharChar0"/>
      </w:pPr>
      <w:r>
        <w:t>After d</w:t>
      </w:r>
      <w:r w:rsidR="00DF6632">
        <w:t>ownload</w:t>
      </w:r>
      <w:r>
        <w:t>ing</w:t>
      </w:r>
      <w:r w:rsidR="00DF6632">
        <w:t xml:space="preserve"> the installer, right-click on the installer icon, and select </w:t>
      </w:r>
      <w:r w:rsidR="00DF6632" w:rsidRPr="00D70642">
        <w:rPr>
          <w:rStyle w:val="EDBTXTKeywordBlack"/>
        </w:rPr>
        <w:t>Run</w:t>
      </w:r>
      <w:r w:rsidR="00DF6632">
        <w:t xml:space="preserve"> </w:t>
      </w:r>
      <w:r w:rsidR="00DF6632" w:rsidRPr="00D70642">
        <w:rPr>
          <w:rStyle w:val="EDBTXTKeywordBlack"/>
        </w:rPr>
        <w:t>As</w:t>
      </w:r>
      <w:r w:rsidR="00DF6632">
        <w:t xml:space="preserve"> </w:t>
      </w:r>
      <w:r w:rsidR="00DF6632" w:rsidRPr="00D70642">
        <w:rPr>
          <w:rStyle w:val="EDBTXTKeywordBlack"/>
        </w:rPr>
        <w:t>Administrator</w:t>
      </w:r>
      <w:r w:rsidR="00DF6632">
        <w:t xml:space="preserve"> from the context menu. </w:t>
      </w:r>
      <w:r w:rsidR="00143CC0">
        <w:t xml:space="preserve"> </w:t>
      </w:r>
    </w:p>
    <w:p w:rsidR="00A967C5" w:rsidRDefault="00795356" w:rsidP="00E71082">
      <w:pPr>
        <w:pStyle w:val="EDBTXTNormalWebBlackCharChar0"/>
      </w:pPr>
      <w:r>
        <w:t xml:space="preserve">When the </w:t>
      </w:r>
      <w:r w:rsidRPr="0048087B">
        <w:rPr>
          <w:rFonts w:ascii="Courier New" w:hAnsi="Courier New" w:cs="Courier New"/>
          <w:sz w:val="22"/>
          <w:szCs w:val="22"/>
        </w:rPr>
        <w:t>Language Selection</w:t>
      </w:r>
      <w:r>
        <w:t xml:space="preserve"> popup opens, select an installation language and click </w:t>
      </w:r>
      <w:r w:rsidRPr="0048087B">
        <w:rPr>
          <w:rFonts w:ascii="Courier New" w:hAnsi="Courier New" w:cs="Courier New"/>
          <w:sz w:val="22"/>
          <w:szCs w:val="22"/>
        </w:rPr>
        <w:t>OK</w:t>
      </w:r>
      <w:r>
        <w:t xml:space="preserve"> to continue to the </w:t>
      </w:r>
      <w:r w:rsidRPr="0048087B">
        <w:rPr>
          <w:rFonts w:ascii="Courier New" w:hAnsi="Courier New" w:cs="Courier New"/>
          <w:sz w:val="22"/>
          <w:szCs w:val="22"/>
        </w:rPr>
        <w:t>Setup</w:t>
      </w:r>
      <w:r>
        <w:t xml:space="preserve"> window (</w:t>
      </w:r>
      <w:r w:rsidR="00DF5A8C">
        <w:t>shown in Figure 2.</w:t>
      </w:r>
      <w:r w:rsidR="00E943A7">
        <w:t>1</w:t>
      </w:r>
      <w:r w:rsidR="0048087B">
        <w:t>).</w:t>
      </w:r>
    </w:p>
    <w:p w:rsidR="00A967C5" w:rsidRDefault="002020D7" w:rsidP="004F356D">
      <w:pPr>
        <w:pStyle w:val="EDBTXTNormalWebBlackCharChar0"/>
        <w:jc w:val="center"/>
      </w:pPr>
      <w:r>
        <w:rPr>
          <w:noProof/>
        </w:rPr>
        <w:drawing>
          <wp:inline distT="0" distB="0" distL="0" distR="0">
            <wp:extent cx="4114800" cy="3209544"/>
            <wp:effectExtent l="19050" t="19050" r="1905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8-11-14 at 3.53.33 PM.pn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4" r="1428" b="1501"/>
                    <a:stretch/>
                  </pic:blipFill>
                  <pic:spPr bwMode="auto">
                    <a:xfrm>
                      <a:off x="0" y="0"/>
                      <a:ext cx="4114800" cy="320954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6632" w:rsidRDefault="00DF6632" w:rsidP="00DF6632">
      <w:pPr>
        <w:pStyle w:val="EDBTXTNormalWebBlackCharChar0"/>
        <w:jc w:val="center"/>
        <w:rPr>
          <w:i/>
        </w:rPr>
      </w:pPr>
      <w:r>
        <w:rPr>
          <w:i/>
        </w:rPr>
        <w:t xml:space="preserve">Figure </w:t>
      </w:r>
      <w:r w:rsidR="00DF5A8C">
        <w:rPr>
          <w:i/>
        </w:rPr>
        <w:t>2.</w:t>
      </w:r>
      <w:r w:rsidR="00E943A7">
        <w:rPr>
          <w:i/>
        </w:rPr>
        <w:t>1</w:t>
      </w:r>
      <w:r w:rsidRPr="007F6BAD">
        <w:rPr>
          <w:i/>
        </w:rPr>
        <w:t xml:space="preserve"> - The </w:t>
      </w:r>
      <w:r w:rsidR="00096E6E">
        <w:rPr>
          <w:i/>
        </w:rPr>
        <w:t>DotN</w:t>
      </w:r>
      <w:r w:rsidR="004F356D">
        <w:rPr>
          <w:i/>
        </w:rPr>
        <w:t xml:space="preserve">et </w:t>
      </w:r>
      <w:r w:rsidR="006F0A79">
        <w:rPr>
          <w:i/>
        </w:rPr>
        <w:t>Connector</w:t>
      </w:r>
      <w:r w:rsidR="0089493A">
        <w:rPr>
          <w:i/>
        </w:rPr>
        <w:t xml:space="preserve"> Installation wizard</w:t>
      </w:r>
      <w:r w:rsidRPr="007F6BAD">
        <w:rPr>
          <w:i/>
        </w:rPr>
        <w:t>.</w:t>
      </w:r>
    </w:p>
    <w:p w:rsidR="00DF6632" w:rsidRDefault="00DF6632" w:rsidP="00E71082">
      <w:pPr>
        <w:pStyle w:val="EDBTXTNormalWebBlackCharChar0"/>
      </w:pPr>
      <w:r>
        <w:t xml:space="preserve">Click </w:t>
      </w:r>
      <w:r w:rsidRPr="00DF6632">
        <w:rPr>
          <w:rStyle w:val="EDBTXTKeywordBlack"/>
        </w:rPr>
        <w:t>Next</w:t>
      </w:r>
      <w:r>
        <w:t xml:space="preserve"> to continue.</w:t>
      </w:r>
    </w:p>
    <w:p w:rsidR="00DF6632" w:rsidRDefault="00096E6E" w:rsidP="002C1266">
      <w:pPr>
        <w:pStyle w:val="EDBTXTNormalWebBlackCharChar0"/>
        <w:jc w:val="center"/>
      </w:pPr>
      <w:r>
        <w:rPr>
          <w:noProof/>
        </w:rPr>
        <w:lastRenderedPageBreak/>
        <w:drawing>
          <wp:inline distT="0" distB="0" distL="0" distR="0">
            <wp:extent cx="4114800" cy="3209544"/>
            <wp:effectExtent l="19050" t="19050" r="1905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8-11-14 at 3.54.19 PM.pn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" t="73" r="1408" b="1592"/>
                    <a:stretch/>
                  </pic:blipFill>
                  <pic:spPr bwMode="auto">
                    <a:xfrm>
                      <a:off x="0" y="0"/>
                      <a:ext cx="4114800" cy="32095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6632" w:rsidRDefault="00DF6632" w:rsidP="00DF6632">
      <w:pPr>
        <w:pStyle w:val="EDBTXTNormalWebBlackCharChar0"/>
        <w:jc w:val="center"/>
        <w:rPr>
          <w:i/>
        </w:rPr>
      </w:pPr>
      <w:r>
        <w:rPr>
          <w:i/>
        </w:rPr>
        <w:t>Figure</w:t>
      </w:r>
      <w:r w:rsidR="00DF5A8C">
        <w:rPr>
          <w:i/>
        </w:rPr>
        <w:t xml:space="preserve"> 2.</w:t>
      </w:r>
      <w:r w:rsidR="00E943A7">
        <w:rPr>
          <w:i/>
        </w:rPr>
        <w:t>2</w:t>
      </w:r>
      <w:r w:rsidRPr="007F6BAD">
        <w:rPr>
          <w:i/>
        </w:rPr>
        <w:t xml:space="preserve">- The </w:t>
      </w:r>
      <w:r w:rsidR="002829FE">
        <w:rPr>
          <w:i/>
        </w:rPr>
        <w:t>Installation</w:t>
      </w:r>
      <w:r w:rsidRPr="007F6BAD">
        <w:rPr>
          <w:i/>
        </w:rPr>
        <w:t xml:space="preserve"> dialog.</w:t>
      </w:r>
    </w:p>
    <w:p w:rsidR="00DF6632" w:rsidRDefault="00DF6632" w:rsidP="00E71082">
      <w:pPr>
        <w:pStyle w:val="EDBTXTNormalWebBlackCharChar0"/>
      </w:pPr>
      <w:r>
        <w:t xml:space="preserve">Use the </w:t>
      </w:r>
      <w:r w:rsidRPr="00DF6632">
        <w:rPr>
          <w:rStyle w:val="EDBTXTKeywordBlack"/>
        </w:rPr>
        <w:t>Installation</w:t>
      </w:r>
      <w:r>
        <w:t xml:space="preserve"> </w:t>
      </w:r>
      <w:r w:rsidRPr="00DF6632">
        <w:rPr>
          <w:rStyle w:val="EDBTXTKeywordBlack"/>
        </w:rPr>
        <w:t>Directory</w:t>
      </w:r>
      <w:r>
        <w:t xml:space="preserve"> dialog</w:t>
      </w:r>
      <w:r w:rsidR="00DF5A8C">
        <w:t xml:space="preserve"> (see Figure 2.</w:t>
      </w:r>
      <w:r w:rsidR="00E943A7">
        <w:t>2</w:t>
      </w:r>
      <w:r>
        <w:t xml:space="preserve">) to specify the directory in which the connector will be installed, and click </w:t>
      </w:r>
      <w:r w:rsidRPr="00DF6632">
        <w:rPr>
          <w:rStyle w:val="EDBTXTKeywordBlack"/>
        </w:rPr>
        <w:t>Next</w:t>
      </w:r>
      <w:r>
        <w:t xml:space="preserve"> to continue.</w:t>
      </w:r>
    </w:p>
    <w:p w:rsidR="00DF6632" w:rsidRDefault="00096E6E" w:rsidP="00C10AF8">
      <w:pPr>
        <w:pStyle w:val="EDBTXTNormalWebBlackCharChar0"/>
        <w:jc w:val="center"/>
      </w:pPr>
      <w:r>
        <w:rPr>
          <w:noProof/>
        </w:rPr>
        <w:drawing>
          <wp:inline distT="0" distB="0" distL="0" distR="0">
            <wp:extent cx="4114800" cy="3200400"/>
            <wp:effectExtent l="19050" t="19050" r="1905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8-11-14 at 3.54.37 PM.pn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8" t="1" r="1121" b="1502"/>
                    <a:stretch/>
                  </pic:blipFill>
                  <pic:spPr bwMode="auto">
                    <a:xfrm>
                      <a:off x="0" y="0"/>
                      <a:ext cx="4114800" cy="3200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6632" w:rsidRDefault="00DF6632" w:rsidP="00DF6632">
      <w:pPr>
        <w:pStyle w:val="EDBTXTNormalWebBlackCharChar0"/>
        <w:jc w:val="center"/>
        <w:rPr>
          <w:i/>
        </w:rPr>
      </w:pPr>
      <w:r>
        <w:rPr>
          <w:i/>
        </w:rPr>
        <w:t>Figure</w:t>
      </w:r>
      <w:r w:rsidR="00DF5A8C">
        <w:rPr>
          <w:i/>
        </w:rPr>
        <w:t xml:space="preserve"> 2.</w:t>
      </w:r>
      <w:r w:rsidR="00E943A7">
        <w:rPr>
          <w:i/>
        </w:rPr>
        <w:t>3</w:t>
      </w:r>
      <w:r w:rsidRPr="007F6BAD">
        <w:rPr>
          <w:i/>
        </w:rPr>
        <w:t xml:space="preserve">- The </w:t>
      </w:r>
      <w:r w:rsidR="002829FE">
        <w:rPr>
          <w:i/>
        </w:rPr>
        <w:t>Ready to Install</w:t>
      </w:r>
      <w:r w:rsidRPr="007F6BAD">
        <w:rPr>
          <w:i/>
        </w:rPr>
        <w:t xml:space="preserve"> dialog.</w:t>
      </w:r>
    </w:p>
    <w:p w:rsidR="00DF6632" w:rsidRDefault="00E45658" w:rsidP="00E71082">
      <w:pPr>
        <w:pStyle w:val="EDBTXTNormalWebBlackCharChar0"/>
      </w:pPr>
      <w:r>
        <w:lastRenderedPageBreak/>
        <w:t xml:space="preserve">Click </w:t>
      </w:r>
      <w:r w:rsidRPr="00E45658">
        <w:rPr>
          <w:rStyle w:val="EDBTXTKeywordBlack"/>
        </w:rPr>
        <w:t>Next</w:t>
      </w:r>
      <w:r>
        <w:t xml:space="preserve"> on the </w:t>
      </w:r>
      <w:r w:rsidRPr="00E45658">
        <w:rPr>
          <w:rStyle w:val="EDBTXTKeywordBlack"/>
        </w:rPr>
        <w:t>Ready</w:t>
      </w:r>
      <w:r>
        <w:t xml:space="preserve"> </w:t>
      </w:r>
      <w:r w:rsidRPr="00E45658">
        <w:rPr>
          <w:rStyle w:val="EDBTXTKeywordBlack"/>
        </w:rPr>
        <w:t>to</w:t>
      </w:r>
      <w:r>
        <w:t xml:space="preserve"> </w:t>
      </w:r>
      <w:r w:rsidRPr="00E45658">
        <w:rPr>
          <w:rStyle w:val="EDBTXTKeywordBlack"/>
        </w:rPr>
        <w:t>Install</w:t>
      </w:r>
      <w:r>
        <w:t xml:space="preserve"> dialog (see Figure </w:t>
      </w:r>
      <w:r w:rsidR="00DF5A8C">
        <w:t>2.</w:t>
      </w:r>
      <w:r w:rsidR="00E943A7">
        <w:t>3</w:t>
      </w:r>
      <w:r>
        <w:t xml:space="preserve">) to start the installation; popup dialogs confirm the progress of the installation wizard.  </w:t>
      </w:r>
    </w:p>
    <w:p w:rsidR="00DF6632" w:rsidRDefault="00096E6E" w:rsidP="00C10AF8">
      <w:pPr>
        <w:pStyle w:val="EDBTXTNormalWebBlackCharChar0"/>
        <w:jc w:val="center"/>
      </w:pPr>
      <w:r>
        <w:rPr>
          <w:noProof/>
        </w:rPr>
        <w:drawing>
          <wp:inline distT="0" distB="0" distL="0" distR="0">
            <wp:extent cx="4114800" cy="3209544"/>
            <wp:effectExtent l="19050" t="19050" r="1905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8-11-14 at 3.55.06 PM.png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1" t="217" r="1171" b="1725"/>
                    <a:stretch/>
                  </pic:blipFill>
                  <pic:spPr bwMode="auto">
                    <a:xfrm>
                      <a:off x="0" y="0"/>
                      <a:ext cx="4114800" cy="32095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5658" w:rsidRDefault="00E45658" w:rsidP="00E45658">
      <w:pPr>
        <w:pStyle w:val="EDBTXTNormalWebBlackCharChar0"/>
        <w:jc w:val="center"/>
        <w:rPr>
          <w:i/>
        </w:rPr>
      </w:pPr>
      <w:r>
        <w:rPr>
          <w:i/>
        </w:rPr>
        <w:t>Figure</w:t>
      </w:r>
      <w:r w:rsidR="00DF5A8C">
        <w:rPr>
          <w:i/>
        </w:rPr>
        <w:t xml:space="preserve"> 2.</w:t>
      </w:r>
      <w:r w:rsidR="00E943A7">
        <w:rPr>
          <w:i/>
        </w:rPr>
        <w:t>4</w:t>
      </w:r>
      <w:r w:rsidR="0089493A">
        <w:rPr>
          <w:i/>
        </w:rPr>
        <w:t xml:space="preserve"> </w:t>
      </w:r>
      <w:r w:rsidRPr="007F6BAD">
        <w:rPr>
          <w:i/>
        </w:rPr>
        <w:t xml:space="preserve">- The </w:t>
      </w:r>
      <w:r w:rsidR="002829FE">
        <w:rPr>
          <w:i/>
        </w:rPr>
        <w:t>installation is complete</w:t>
      </w:r>
      <w:r w:rsidRPr="007F6BAD">
        <w:rPr>
          <w:i/>
        </w:rPr>
        <w:t>.</w:t>
      </w:r>
    </w:p>
    <w:p w:rsidR="00556C25" w:rsidRDefault="00E45658" w:rsidP="00BE45DB">
      <w:pPr>
        <w:pStyle w:val="EDBTXTNormalWebBlackCharChar0"/>
      </w:pPr>
      <w:r>
        <w:t xml:space="preserve">When the wizard informs you that it has completed the setup, click the </w:t>
      </w:r>
      <w:r w:rsidRPr="00143CC0">
        <w:rPr>
          <w:rStyle w:val="EDBTXTKeywordBlack"/>
        </w:rPr>
        <w:t>Finish</w:t>
      </w:r>
      <w:r>
        <w:t xml:space="preserve"> button to exit the dialog (see Figure </w:t>
      </w:r>
      <w:r w:rsidR="00DF5A8C">
        <w:t>2.</w:t>
      </w:r>
      <w:r w:rsidR="00E943A7">
        <w:t>4</w:t>
      </w:r>
      <w:r>
        <w:t xml:space="preserve">).  </w:t>
      </w:r>
    </w:p>
    <w:p w:rsidR="00143CC0" w:rsidRDefault="00BE45DB" w:rsidP="00BE45DB">
      <w:pPr>
        <w:pStyle w:val="EDBTXTNormalWebBlackCharChar0"/>
      </w:pPr>
      <w:r>
        <w:t>You can</w:t>
      </w:r>
      <w:r w:rsidR="00E45658">
        <w:t xml:space="preserve"> </w:t>
      </w:r>
      <w:r>
        <w:t>use StackBuilder Plus to</w:t>
      </w:r>
      <w:r w:rsidR="00E45658">
        <w:t xml:space="preserve"> add or update the connector</w:t>
      </w:r>
      <w:r>
        <w:t xml:space="preserve"> on an existing Advanced Server installation; to open StackBuilder Plus,</w:t>
      </w:r>
      <w:r w:rsidR="003F6A3D">
        <w:t xml:space="preserve"> select StackBuilder Plus</w:t>
      </w:r>
      <w:r>
        <w:t xml:space="preserve"> </w:t>
      </w:r>
      <w:r w:rsidR="003F6A3D">
        <w:t>from</w:t>
      </w:r>
      <w:r>
        <w:t xml:space="preserve"> the Windows </w:t>
      </w:r>
      <w:r w:rsidR="00DD771C" w:rsidRPr="00DD771C">
        <w:rPr>
          <w:rStyle w:val="EDBTXTKeywordBlack"/>
        </w:rPr>
        <w:t>Apps</w:t>
      </w:r>
      <w:r>
        <w:t xml:space="preserve"> menu (see Figure </w:t>
      </w:r>
      <w:r w:rsidR="0089493A">
        <w:t>2.</w:t>
      </w:r>
      <w:r w:rsidR="00E943A7">
        <w:t>5</w:t>
      </w:r>
      <w:r>
        <w:t>).</w:t>
      </w:r>
    </w:p>
    <w:p w:rsidR="003A1B8F" w:rsidRDefault="00143CC0" w:rsidP="00143CC0">
      <w:pPr>
        <w:pStyle w:val="EDBTXTNormalWebBlackCharChar0"/>
        <w:jc w:val="center"/>
      </w:pPr>
      <w:r>
        <w:rPr>
          <w:noProof/>
        </w:rPr>
        <w:drawing>
          <wp:inline distT="0" distB="0" distL="0" distR="0" wp14:anchorId="23626696" wp14:editId="11064D6E">
            <wp:extent cx="3790950" cy="1619051"/>
            <wp:effectExtent l="0" t="0" r="0" b="635"/>
            <wp:docPr id="12" name="Picture 12" descr="C:\Users\susan\AppData\Local\Temp\vmware-susan\VMwareDnD\7412d23f\Screen Shot 2016-07-11 at 4.50.2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usan\AppData\Local\Temp\vmware-susan\VMwareDnD\7412d23f\Screen Shot 2016-07-11 at 4.50.20 PM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619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493A" w:rsidRDefault="0089493A" w:rsidP="0089493A">
      <w:pPr>
        <w:pStyle w:val="EDBTXTNormalWebBlackCharChar0"/>
        <w:jc w:val="center"/>
        <w:rPr>
          <w:i/>
        </w:rPr>
      </w:pPr>
      <w:r>
        <w:rPr>
          <w:i/>
        </w:rPr>
        <w:t>Figure 2.</w:t>
      </w:r>
      <w:r w:rsidR="00E943A7">
        <w:rPr>
          <w:i/>
        </w:rPr>
        <w:t>5</w:t>
      </w:r>
      <w:r>
        <w:rPr>
          <w:i/>
        </w:rPr>
        <w:t xml:space="preserve"> </w:t>
      </w:r>
      <w:r w:rsidR="00997909">
        <w:rPr>
          <w:i/>
        </w:rPr>
        <w:t>-</w:t>
      </w:r>
      <w:r>
        <w:rPr>
          <w:i/>
        </w:rPr>
        <w:t xml:space="preserve"> Starting StackBuilder Plus</w:t>
      </w:r>
      <w:r w:rsidRPr="007F6BAD">
        <w:rPr>
          <w:i/>
        </w:rPr>
        <w:t>.</w:t>
      </w:r>
    </w:p>
    <w:p w:rsidR="0089493A" w:rsidRDefault="00143CC0" w:rsidP="00BE45DB">
      <w:pPr>
        <w:pStyle w:val="EDBTXTNormalWebBlackCharChar0"/>
      </w:pPr>
      <w:r>
        <w:lastRenderedPageBreak/>
        <w:t xml:space="preserve">When StackBuilder Plus opens, follow the onscreen instructions, selecting the </w:t>
      </w:r>
      <w:r w:rsidRPr="003A1B8F">
        <w:rPr>
          <w:rStyle w:val="EDBTXTKeywordBlack"/>
        </w:rPr>
        <w:t>Ente</w:t>
      </w:r>
      <w:r w:rsidR="00ED56E7">
        <w:rPr>
          <w:rStyle w:val="EDBTXTKeywordBlack"/>
        </w:rPr>
        <w:t>r</w:t>
      </w:r>
      <w:r w:rsidRPr="003A1B8F">
        <w:rPr>
          <w:rStyle w:val="EDBTXTKeywordBlack"/>
        </w:rPr>
        <w:t>priseDB</w:t>
      </w:r>
      <w:r>
        <w:t xml:space="preserve"> </w:t>
      </w:r>
      <w:r w:rsidRPr="003A1B8F">
        <w:rPr>
          <w:rStyle w:val="EDBTXTKeywordBlack"/>
        </w:rPr>
        <w:t>Connectors</w:t>
      </w:r>
      <w:r>
        <w:t xml:space="preserve"> option from the </w:t>
      </w:r>
      <w:r w:rsidRPr="003A1B8F">
        <w:rPr>
          <w:rStyle w:val="EDBTXTKeywordBlack"/>
        </w:rPr>
        <w:t>Database</w:t>
      </w:r>
      <w:r>
        <w:t xml:space="preserve"> </w:t>
      </w:r>
      <w:r w:rsidRPr="003A1B8F">
        <w:rPr>
          <w:rStyle w:val="EDBTXTKeywordBlack"/>
        </w:rPr>
        <w:t>Drivers</w:t>
      </w:r>
      <w:r>
        <w:t xml:space="preserve"> node of the tree control (see Figure 2.</w:t>
      </w:r>
      <w:r w:rsidR="00E943A7">
        <w:t>6</w:t>
      </w:r>
      <w:r>
        <w:t>).</w:t>
      </w:r>
    </w:p>
    <w:p w:rsidR="00BE45DB" w:rsidRDefault="001A180D" w:rsidP="001A180D">
      <w:pPr>
        <w:pStyle w:val="EDBTXTNormalWebBlackCharChar0"/>
        <w:jc w:val="center"/>
      </w:pPr>
      <w:r>
        <w:rPr>
          <w:noProof/>
        </w:rPr>
        <w:drawing>
          <wp:inline distT="0" distB="0" distL="0" distR="0" wp14:anchorId="757EC2CD" wp14:editId="1B042D2A">
            <wp:extent cx="4114800" cy="2984549"/>
            <wp:effectExtent l="19050" t="19050" r="19050" b="254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8454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BE45DB" w:rsidRDefault="00BE45DB" w:rsidP="00BE45DB">
      <w:pPr>
        <w:pStyle w:val="EDBTXTNormalWebBlackCharChar0"/>
        <w:jc w:val="center"/>
        <w:rPr>
          <w:i/>
        </w:rPr>
      </w:pPr>
      <w:r>
        <w:rPr>
          <w:i/>
        </w:rPr>
        <w:t xml:space="preserve">Figure </w:t>
      </w:r>
      <w:r w:rsidR="00143CC0">
        <w:rPr>
          <w:i/>
        </w:rPr>
        <w:t>2.</w:t>
      </w:r>
      <w:r w:rsidR="00E943A7">
        <w:rPr>
          <w:i/>
        </w:rPr>
        <w:t>6</w:t>
      </w:r>
      <w:r w:rsidRPr="007F6BAD">
        <w:rPr>
          <w:i/>
        </w:rPr>
        <w:t xml:space="preserve"> </w:t>
      </w:r>
      <w:r w:rsidR="00997909">
        <w:rPr>
          <w:i/>
        </w:rPr>
        <w:t>-</w:t>
      </w:r>
      <w:r w:rsidRPr="007F6BAD">
        <w:rPr>
          <w:i/>
        </w:rPr>
        <w:t xml:space="preserve"> </w:t>
      </w:r>
      <w:r w:rsidR="00143CC0">
        <w:rPr>
          <w:i/>
        </w:rPr>
        <w:t>Selecting the Connectors installer.</w:t>
      </w:r>
    </w:p>
    <w:p w:rsidR="00BE45DB" w:rsidRDefault="00E2312C" w:rsidP="00BE45DB">
      <w:pPr>
        <w:pStyle w:val="EDBTXTNormalWebBlackCharChar0"/>
      </w:pPr>
      <w:r>
        <w:t>Follow the directions of the onscreen wizard to add or update an installation of the EnterpriseDB Connectors.</w:t>
      </w:r>
    </w:p>
    <w:p w:rsidR="00E71082" w:rsidRPr="00D66EA8" w:rsidRDefault="00E71082" w:rsidP="00EF3219">
      <w:pPr>
        <w:pStyle w:val="Heading1"/>
      </w:pPr>
      <w:bookmarkStart w:id="35" w:name="_Ref456012125"/>
      <w:bookmarkStart w:id="36" w:name="_Toc530034587"/>
      <w:r w:rsidRPr="00D66EA8">
        <w:lastRenderedPageBreak/>
        <w:t>Configuring the .NET Connector</w:t>
      </w:r>
      <w:bookmarkEnd w:id="35"/>
      <w:bookmarkEnd w:id="36"/>
    </w:p>
    <w:p w:rsidR="00770AF0" w:rsidRDefault="002E3C74" w:rsidP="00E71082">
      <w:pPr>
        <w:pStyle w:val="EDBTXTNormalWebBlackCharChar0"/>
      </w:pPr>
      <w:r>
        <w:t>The following sections describe how to configure the .NET Connector depending upon t</w:t>
      </w:r>
      <w:r w:rsidR="005E2E53">
        <w:t>he framework version to be used:</w:t>
      </w:r>
    </w:p>
    <w:p w:rsidR="00860512" w:rsidRDefault="00860512" w:rsidP="00860512">
      <w:pPr>
        <w:pStyle w:val="EDBTXTNormalWebBlackCharChar1"/>
        <w:numPr>
          <w:ilvl w:val="0"/>
          <w:numId w:val="2"/>
        </w:numPr>
        <w:spacing w:before="0" w:after="0"/>
        <w:rPr>
          <w:lang w:eastAsia="ar-SA"/>
        </w:rPr>
      </w:pPr>
      <w:r>
        <w:rPr>
          <w:rStyle w:val="EDBTXTEmphasisNormalWebBoldBlackCharChar"/>
        </w:rPr>
        <w:t>General Instructions</w:t>
      </w:r>
      <w:r w:rsidRPr="00DF7122">
        <w:rPr>
          <w:rStyle w:val="EDBTXTEmphasisNormalWebBoldBlackCharChar"/>
        </w:rPr>
        <w:t>.</w:t>
      </w:r>
      <w:r>
        <w:t xml:space="preserve"> General instructional information applicable to all components</w:t>
      </w:r>
    </w:p>
    <w:p w:rsidR="00860512" w:rsidRDefault="00860512" w:rsidP="00860512">
      <w:pPr>
        <w:pStyle w:val="EDBTXTNormalWebBlackCharChar1"/>
        <w:numPr>
          <w:ilvl w:val="0"/>
          <w:numId w:val="2"/>
        </w:numPr>
        <w:spacing w:before="0" w:after="0"/>
        <w:rPr>
          <w:lang w:eastAsia="ar-SA"/>
        </w:rPr>
      </w:pPr>
      <w:r>
        <w:rPr>
          <w:rStyle w:val="EDBTXTEmphasisNormalWebBoldBlackCharChar"/>
        </w:rPr>
        <w:t>.NET Framework 4.0</w:t>
      </w:r>
      <w:r w:rsidRPr="00DF7122">
        <w:rPr>
          <w:rStyle w:val="EDBTXTEmphasisNormalWebBoldBlackCharChar"/>
        </w:rPr>
        <w:t>.</w:t>
      </w:r>
      <w:r>
        <w:t xml:space="preserve"> Instructions for configuring for usage with .NET Framework 4.0</w:t>
      </w:r>
    </w:p>
    <w:p w:rsidR="00AF7E54" w:rsidRDefault="00AF7E54" w:rsidP="00860512">
      <w:pPr>
        <w:pStyle w:val="EDBTXTNormalWebBlackCharChar1"/>
        <w:numPr>
          <w:ilvl w:val="0"/>
          <w:numId w:val="2"/>
        </w:numPr>
        <w:spacing w:before="0" w:after="0"/>
        <w:rPr>
          <w:lang w:eastAsia="ar-SA"/>
        </w:rPr>
      </w:pPr>
      <w:r>
        <w:rPr>
          <w:rStyle w:val="EDBTXTEmphasisNormalWebBoldBlackCharChar"/>
        </w:rPr>
        <w:t>.NET Framework 4.5</w:t>
      </w:r>
      <w:r w:rsidRPr="00DF7122">
        <w:rPr>
          <w:rStyle w:val="EDBTXTEmphasisNormalWebBoldBlackCharChar"/>
        </w:rPr>
        <w:t>.</w:t>
      </w:r>
      <w:r>
        <w:t xml:space="preserve"> Instructions for configuring for usage with .NET Framework 4.5</w:t>
      </w:r>
    </w:p>
    <w:p w:rsidR="00860512" w:rsidRDefault="00860512" w:rsidP="00860512">
      <w:pPr>
        <w:pStyle w:val="EDBTXTNormalWebBlackCharChar1"/>
        <w:numPr>
          <w:ilvl w:val="0"/>
          <w:numId w:val="2"/>
        </w:numPr>
        <w:spacing w:before="0" w:after="0"/>
        <w:rPr>
          <w:lang w:eastAsia="ar-SA"/>
        </w:rPr>
      </w:pPr>
      <w:r>
        <w:rPr>
          <w:rStyle w:val="EDBTXTEmphasisNormalWebBoldBlackCharChar"/>
        </w:rPr>
        <w:t>.NET Framework 4.5.1</w:t>
      </w:r>
      <w:r w:rsidRPr="00DF7122">
        <w:rPr>
          <w:rStyle w:val="EDBTXTEmphasisNormalWebBoldBlackCharChar"/>
        </w:rPr>
        <w:t>.</w:t>
      </w:r>
      <w:r>
        <w:t xml:space="preserve"> Instructions for configuring for usage with </w:t>
      </w:r>
      <w:r w:rsidR="005E2E53">
        <w:t>.NET Framework 4.5.1</w:t>
      </w:r>
    </w:p>
    <w:p w:rsidR="00B62D4B" w:rsidRDefault="00B62D4B" w:rsidP="00860512">
      <w:pPr>
        <w:pStyle w:val="EDBTXTNormalWebBlackCharChar1"/>
        <w:numPr>
          <w:ilvl w:val="0"/>
          <w:numId w:val="2"/>
        </w:numPr>
        <w:spacing w:before="0" w:after="0"/>
        <w:rPr>
          <w:lang w:eastAsia="ar-SA"/>
        </w:rPr>
      </w:pPr>
      <w:r>
        <w:rPr>
          <w:rStyle w:val="EDBTXTEmphasisNormalWebBoldBlackCharChar"/>
        </w:rPr>
        <w:t>.NET Standard 2.0</w:t>
      </w:r>
      <w:r w:rsidRPr="00DF7122">
        <w:rPr>
          <w:rStyle w:val="EDBTXTEmphasisNormalWebBoldBlackCharChar"/>
        </w:rPr>
        <w:t>.</w:t>
      </w:r>
      <w:r>
        <w:t xml:space="preserve"> Instructions for configuring for usage with .NET Standard 2.0</w:t>
      </w:r>
    </w:p>
    <w:p w:rsidR="005E2E53" w:rsidRDefault="005E2E53" w:rsidP="00860512">
      <w:pPr>
        <w:pStyle w:val="EDBTXTNormalWebBlackCharChar1"/>
        <w:numPr>
          <w:ilvl w:val="0"/>
          <w:numId w:val="2"/>
        </w:numPr>
        <w:spacing w:before="0" w:after="0"/>
        <w:rPr>
          <w:lang w:eastAsia="ar-SA"/>
        </w:rPr>
      </w:pPr>
      <w:r>
        <w:rPr>
          <w:rStyle w:val="EDBTXTEmphasisNormalWebBoldBlackCharChar"/>
        </w:rPr>
        <w:t xml:space="preserve">Entity Framework </w:t>
      </w:r>
      <w:r w:rsidR="000D2443">
        <w:rPr>
          <w:rStyle w:val="EDBTXTEmphasisNormalWebBoldBlackCharChar"/>
        </w:rPr>
        <w:t>5/</w:t>
      </w:r>
      <w:r>
        <w:rPr>
          <w:rStyle w:val="EDBTXTEmphasisNormalWebBoldBlackCharChar"/>
        </w:rPr>
        <w:t>6</w:t>
      </w:r>
      <w:r w:rsidRPr="00DF7122">
        <w:rPr>
          <w:rStyle w:val="EDBTXTEmphasisNormalWebBoldBlackCharChar"/>
        </w:rPr>
        <w:t>.</w:t>
      </w:r>
      <w:r>
        <w:t xml:space="preserve"> Instructions for configuring for usage with Entity Framework</w:t>
      </w:r>
    </w:p>
    <w:p w:rsidR="005E2E53" w:rsidRDefault="005E2E53" w:rsidP="00860512">
      <w:pPr>
        <w:pStyle w:val="EDBTXTNormalWebBlackCharChar1"/>
        <w:numPr>
          <w:ilvl w:val="0"/>
          <w:numId w:val="2"/>
        </w:numPr>
        <w:spacing w:before="0" w:after="0"/>
        <w:rPr>
          <w:lang w:eastAsia="ar-SA"/>
        </w:rPr>
      </w:pPr>
      <w:r>
        <w:rPr>
          <w:rStyle w:val="EDBTXTEmphasisNormalWebBoldBlackCharChar"/>
        </w:rPr>
        <w:t>E</w:t>
      </w:r>
      <w:r w:rsidR="00DE5E5D">
        <w:rPr>
          <w:rStyle w:val="EDBTXTEmphasisNormalWebBoldBlackCharChar"/>
        </w:rPr>
        <w:t>nterpriseDB VSIX</w:t>
      </w:r>
      <w:r w:rsidRPr="00DF7122">
        <w:rPr>
          <w:rStyle w:val="EDBTXTEmphasisNormalWebBoldBlackCharChar"/>
        </w:rPr>
        <w:t>.</w:t>
      </w:r>
      <w:r>
        <w:t xml:space="preserve"> Instructions for configuring for usage with </w:t>
      </w:r>
      <w:r w:rsidR="0007114F" w:rsidRPr="008854D4">
        <w:t>E</w:t>
      </w:r>
      <w:r w:rsidR="007D580A">
        <w:t xml:space="preserve">nterpriseDB </w:t>
      </w:r>
      <w:r w:rsidR="0007114F">
        <w:t>VSIX</w:t>
      </w:r>
    </w:p>
    <w:p w:rsidR="00693E69" w:rsidRDefault="00693E69" w:rsidP="00E71082">
      <w:pPr>
        <w:pStyle w:val="EDBTXTNormalWebBlackCharChar0"/>
      </w:pPr>
    </w:p>
    <w:p w:rsidR="00693E69" w:rsidRDefault="00693E69" w:rsidP="00EF3219">
      <w:pPr>
        <w:pStyle w:val="Heading2"/>
      </w:pPr>
      <w:bookmarkStart w:id="37" w:name="_Ref477525249"/>
      <w:bookmarkStart w:id="38" w:name="_Toc530034588"/>
      <w:r>
        <w:t>General Instructions</w:t>
      </w:r>
      <w:bookmarkEnd w:id="37"/>
      <w:bookmarkEnd w:id="38"/>
    </w:p>
    <w:p w:rsidR="00693E69" w:rsidRDefault="00693E69" w:rsidP="00693E69">
      <w:pPr>
        <w:pStyle w:val="EDBTXTNormalWebBlackCharChar0"/>
        <w:rPr>
          <w:color w:val="auto"/>
        </w:rPr>
      </w:pPr>
      <w:r>
        <w:rPr>
          <w:color w:val="auto"/>
        </w:rPr>
        <w:t>To reference library files using Microsoft Visual Studio:</w:t>
      </w:r>
    </w:p>
    <w:p w:rsidR="00693E69" w:rsidRDefault="00693E69" w:rsidP="00693E69">
      <w:pPr>
        <w:pStyle w:val="Default"/>
        <w:numPr>
          <w:ilvl w:val="0"/>
          <w:numId w:val="19"/>
        </w:numPr>
      </w:pPr>
      <w:r>
        <w:t xml:space="preserve">Select the project in the </w:t>
      </w:r>
      <w:r w:rsidRPr="004A669E">
        <w:rPr>
          <w:rStyle w:val="EDBTXTKeywordBlack"/>
        </w:rPr>
        <w:t>Solution</w:t>
      </w:r>
      <w:r>
        <w:t xml:space="preserve"> </w:t>
      </w:r>
      <w:r w:rsidRPr="004A669E">
        <w:rPr>
          <w:rStyle w:val="EDBTXTKeywordBlack"/>
        </w:rPr>
        <w:t>Explorer</w:t>
      </w:r>
      <w:r>
        <w:t>.</w:t>
      </w:r>
    </w:p>
    <w:p w:rsidR="00693E69" w:rsidRDefault="00693E69" w:rsidP="00693E69">
      <w:pPr>
        <w:pStyle w:val="Default"/>
        <w:numPr>
          <w:ilvl w:val="0"/>
          <w:numId w:val="19"/>
        </w:numPr>
      </w:pPr>
      <w:r>
        <w:t xml:space="preserve">Select </w:t>
      </w:r>
      <w:r w:rsidRPr="004A669E">
        <w:rPr>
          <w:rStyle w:val="EDBTXTKeywordBlack"/>
        </w:rPr>
        <w:t>Add</w:t>
      </w:r>
      <w:r>
        <w:t xml:space="preserve"> </w:t>
      </w:r>
      <w:r w:rsidRPr="004A669E">
        <w:rPr>
          <w:rStyle w:val="EDBTXTKeywordBlack"/>
        </w:rPr>
        <w:t>Reference</w:t>
      </w:r>
      <w:r>
        <w:t xml:space="preserve"> from the </w:t>
      </w:r>
      <w:r w:rsidRPr="004A669E">
        <w:rPr>
          <w:rStyle w:val="EDBTXTKeywordBlack"/>
        </w:rPr>
        <w:t>Project</w:t>
      </w:r>
      <w:r>
        <w:t xml:space="preserve"> menu.</w:t>
      </w:r>
    </w:p>
    <w:p w:rsidR="00693E69" w:rsidRDefault="00693E69" w:rsidP="00693E69">
      <w:pPr>
        <w:pStyle w:val="Default"/>
        <w:numPr>
          <w:ilvl w:val="0"/>
          <w:numId w:val="19"/>
        </w:numPr>
      </w:pPr>
      <w:r>
        <w:t xml:space="preserve">When the </w:t>
      </w:r>
      <w:r w:rsidRPr="004A669E">
        <w:rPr>
          <w:rStyle w:val="EDBTXTKeywordBlack"/>
        </w:rPr>
        <w:t>Add</w:t>
      </w:r>
      <w:r>
        <w:t xml:space="preserve"> </w:t>
      </w:r>
      <w:r w:rsidRPr="004A669E">
        <w:rPr>
          <w:rStyle w:val="EDBTXTKeywordBlack"/>
        </w:rPr>
        <w:t>Reference</w:t>
      </w:r>
      <w:r>
        <w:t xml:space="preserve"> dialog box opens, browse to select the appropriate library files.</w:t>
      </w:r>
    </w:p>
    <w:p w:rsidR="00693E69" w:rsidRDefault="00DE5135" w:rsidP="00E71082">
      <w:pPr>
        <w:pStyle w:val="EDBTXTNormalWebBlackCharChar0"/>
      </w:pPr>
      <w:r>
        <w:t>Optionally, the library files can be copied to the specified location.</w:t>
      </w:r>
    </w:p>
    <w:p w:rsidR="00143176" w:rsidRDefault="00143176" w:rsidP="00143176">
      <w:pPr>
        <w:pStyle w:val="EDBTXTNormalWebBlackCharChar0"/>
      </w:pPr>
      <w:r>
        <w:t>Before you can use an Advan</w:t>
      </w:r>
      <w:r w:rsidR="00B37B89">
        <w:t>ced Server .NET class, you</w:t>
      </w:r>
      <w:r w:rsidR="00326339">
        <w:t xml:space="preserve"> must</w:t>
      </w:r>
      <w:r w:rsidR="00B37B89">
        <w:t xml:space="preserve"> </w:t>
      </w:r>
      <w:r w:rsidRPr="00732B01">
        <w:t>import</w:t>
      </w:r>
      <w:r>
        <w:t xml:space="preserve"> the namespace into your program. Importing a namespace makes the compiler aware of the classes available within the namespace. </w:t>
      </w:r>
      <w:r w:rsidR="00326339">
        <w:t>The namespace is the following</w:t>
      </w:r>
      <w:r>
        <w:t>:</w:t>
      </w:r>
    </w:p>
    <w:p w:rsidR="00143176" w:rsidRPr="00732B01" w:rsidRDefault="00143176" w:rsidP="00326339">
      <w:pPr>
        <w:pStyle w:val="Default"/>
        <w:ind w:left="720"/>
        <w:rPr>
          <w:rStyle w:val="EDBTXTKeywordBlack"/>
        </w:rPr>
      </w:pPr>
      <w:r w:rsidRPr="00732B01">
        <w:rPr>
          <w:rStyle w:val="EDBTXTKeywordBlack"/>
        </w:rPr>
        <w:t>EnterpriseDB.EDBClient</w:t>
      </w:r>
    </w:p>
    <w:p w:rsidR="00326339" w:rsidRDefault="00E77C87" w:rsidP="00143176">
      <w:pPr>
        <w:pStyle w:val="EDBTXTNormalWebBlackCharChar0"/>
      </w:pPr>
      <w:r>
        <w:t>I</w:t>
      </w:r>
      <w:r w:rsidR="00326339">
        <w:t>f you are using Entity Framework 6, the additional namespace is the following:</w:t>
      </w:r>
    </w:p>
    <w:p w:rsidR="00326339" w:rsidRPr="00732B01" w:rsidRDefault="00326339" w:rsidP="00326339">
      <w:pPr>
        <w:pStyle w:val="Default"/>
        <w:ind w:left="720"/>
        <w:rPr>
          <w:rStyle w:val="EDBTXTKeywordBlack"/>
        </w:rPr>
      </w:pPr>
      <w:r w:rsidRPr="00732B01">
        <w:rPr>
          <w:rStyle w:val="EDBTXTKeywordBlack"/>
        </w:rPr>
        <w:t>EntityFramework6.EntepriseDB.EDBClient</w:t>
      </w:r>
    </w:p>
    <w:p w:rsidR="00143176" w:rsidRDefault="00143176" w:rsidP="00143176">
      <w:pPr>
        <w:pStyle w:val="EDBTXTNormalWebBlackCharChar0"/>
      </w:pPr>
      <w:r>
        <w:lastRenderedPageBreak/>
        <w:t>The method you use to include the namespace varies by the type of application you are writing. For example, the following command imports a namespace into an ASP.NET page:</w:t>
      </w:r>
    </w:p>
    <w:p w:rsidR="00143176" w:rsidRPr="00640839" w:rsidRDefault="00143176" w:rsidP="00143176">
      <w:pPr>
        <w:widowControl w:val="0"/>
        <w:autoSpaceDE w:val="0"/>
        <w:autoSpaceDN w:val="0"/>
        <w:adjustRightInd w:val="0"/>
        <w:spacing w:after="320"/>
        <w:ind w:left="720"/>
        <w:rPr>
          <w:rStyle w:val="EDBTXTKeywordBlack"/>
        </w:rPr>
      </w:pPr>
      <w:r w:rsidRPr="00640839">
        <w:rPr>
          <w:rStyle w:val="EDBTXTKeywordBlack"/>
        </w:rPr>
        <w:t>&lt;% import namespace="EnterpriseDB.EDBClient" %&gt;</w:t>
      </w:r>
    </w:p>
    <w:p w:rsidR="00143176" w:rsidRDefault="00143176" w:rsidP="00143176">
      <w:pPr>
        <w:widowControl w:val="0"/>
        <w:autoSpaceDE w:val="0"/>
        <w:autoSpaceDN w:val="0"/>
        <w:adjustRightInd w:val="0"/>
        <w:spacing w:after="320"/>
      </w:pPr>
      <w:r>
        <w:t>To import a namespace into a C# application, write:</w:t>
      </w:r>
    </w:p>
    <w:p w:rsidR="00143176" w:rsidRPr="00640839" w:rsidRDefault="00143176" w:rsidP="00143176">
      <w:pPr>
        <w:widowControl w:val="0"/>
        <w:autoSpaceDE w:val="0"/>
        <w:autoSpaceDN w:val="0"/>
        <w:adjustRightInd w:val="0"/>
        <w:spacing w:after="320"/>
        <w:ind w:left="720"/>
        <w:rPr>
          <w:rStyle w:val="EDBTXTKeywordBlack"/>
        </w:rPr>
      </w:pPr>
      <w:r w:rsidRPr="00640839">
        <w:rPr>
          <w:rStyle w:val="EDBTXTKeywordBlack"/>
        </w:rPr>
        <w:t>using EnterpriseDB.EDBClient;</w:t>
      </w:r>
    </w:p>
    <w:p w:rsidR="00693E69" w:rsidRDefault="00693E69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D14DAC" w:rsidRDefault="00D14DAC" w:rsidP="00EF3219">
      <w:pPr>
        <w:pStyle w:val="Heading2"/>
      </w:pPr>
      <w:bookmarkStart w:id="39" w:name="_Toc530034589"/>
      <w:r>
        <w:lastRenderedPageBreak/>
        <w:t xml:space="preserve">.NET Framework </w:t>
      </w:r>
      <w:r w:rsidR="00AD6D62">
        <w:t>Setup</w:t>
      </w:r>
      <w:bookmarkEnd w:id="39"/>
    </w:p>
    <w:p w:rsidR="00AD6D62" w:rsidRDefault="00AD6D62" w:rsidP="0062259B">
      <w:pPr>
        <w:pStyle w:val="EDBTXTNormalWebBlackCharChar0"/>
      </w:pPr>
      <w:r>
        <w:t>The following sections describe the setup for various .NET ver</w:t>
      </w:r>
      <w:r w:rsidR="000D2443">
        <w:t>s</w:t>
      </w:r>
      <w:r>
        <w:t>ions.</w:t>
      </w:r>
    </w:p>
    <w:p w:rsidR="00AD6D62" w:rsidRDefault="00AD6D62" w:rsidP="00360D1E">
      <w:pPr>
        <w:pStyle w:val="Heading3"/>
      </w:pPr>
      <w:bookmarkStart w:id="40" w:name="_Toc530034590"/>
      <w:r>
        <w:t>.NET Framework 4.0</w:t>
      </w:r>
      <w:bookmarkEnd w:id="40"/>
    </w:p>
    <w:p w:rsidR="00D821F7" w:rsidRDefault="0062259B" w:rsidP="0062259B">
      <w:pPr>
        <w:pStyle w:val="EDBTXTNormalWebBlackCharChar0"/>
      </w:pPr>
      <w:r>
        <w:t>To set up .NET Connector for usage with .NET Framework 4.0, reference</w:t>
      </w:r>
      <w:r w:rsidR="00D821F7">
        <w:t xml:space="preserve"> the shared library files located in the following directory:</w:t>
      </w:r>
    </w:p>
    <w:p w:rsidR="00D821F7" w:rsidRPr="00BD6AC4" w:rsidRDefault="00D821F7" w:rsidP="00D821F7">
      <w:pPr>
        <w:pStyle w:val="EDBTXTNormalWebBlackCharChar0"/>
        <w:ind w:left="720"/>
        <w:rPr>
          <w:rStyle w:val="EDBTXTKeywordBlack"/>
        </w:rPr>
      </w:pPr>
      <w:r>
        <w:rPr>
          <w:rStyle w:val="EDBTXTKeywordBlack"/>
        </w:rPr>
        <w:t>C:\Program Files\edb</w:t>
      </w:r>
      <w:r w:rsidRPr="00BD6AC4">
        <w:rPr>
          <w:rStyle w:val="EDBTXTKeywordBlack"/>
        </w:rPr>
        <w:t>\dotnet</w:t>
      </w:r>
      <w:r>
        <w:rPr>
          <w:rStyle w:val="EDBTXTKeywordBlack"/>
        </w:rPr>
        <w:t>\</w:t>
      </w:r>
      <w:r w:rsidR="0078510D">
        <w:rPr>
          <w:rStyle w:val="EDBTXTKeywordBlack"/>
        </w:rPr>
        <w:t>net40</w:t>
      </w:r>
      <w:r>
        <w:rPr>
          <w:rStyle w:val="EDBTXTKeywordBlack"/>
        </w:rPr>
        <w:t>\</w:t>
      </w:r>
    </w:p>
    <w:p w:rsidR="0062259B" w:rsidRDefault="00D821F7" w:rsidP="0062259B">
      <w:pPr>
        <w:pStyle w:val="EDBTXTNormalWebBlackCharChar0"/>
      </w:pPr>
      <w:r>
        <w:t>The shared library files</w:t>
      </w:r>
      <w:r w:rsidR="0062259B">
        <w:t xml:space="preserve"> are</w:t>
      </w:r>
      <w:r>
        <w:t xml:space="preserve"> the following</w:t>
      </w:r>
      <w:r w:rsidR="0062259B">
        <w:t>:</w:t>
      </w:r>
    </w:p>
    <w:p w:rsidR="0062259B" w:rsidRPr="00441878" w:rsidRDefault="0062259B" w:rsidP="0062259B">
      <w:pPr>
        <w:ind w:left="720"/>
        <w:rPr>
          <w:rStyle w:val="EDBTXTKeywordBlack"/>
        </w:rPr>
      </w:pPr>
      <w:r>
        <w:rPr>
          <w:rStyle w:val="EDBTXTKeywordBlack"/>
        </w:rPr>
        <w:t>EDBDataProvider.2.0.2.</w:t>
      </w:r>
      <w:r w:rsidRPr="00441878">
        <w:rPr>
          <w:rStyle w:val="EDBTXTKeywordBlack"/>
        </w:rPr>
        <w:t xml:space="preserve">dll </w:t>
      </w:r>
    </w:p>
    <w:p w:rsidR="00455899" w:rsidRPr="00455899" w:rsidRDefault="0062259B" w:rsidP="00455899">
      <w:pPr>
        <w:ind w:left="720"/>
        <w:rPr>
          <w:rStyle w:val="EDBTXTKeywordBlack"/>
        </w:rPr>
      </w:pPr>
      <w:r w:rsidRPr="00441878">
        <w:rPr>
          <w:rStyle w:val="EDBTXTKeywordBlack"/>
        </w:rPr>
        <w:t>Mono.Security.dll</w:t>
      </w:r>
    </w:p>
    <w:p w:rsidR="0062259B" w:rsidRDefault="00D821F7" w:rsidP="0062259B">
      <w:pPr>
        <w:pStyle w:val="EDBTXTNormalWebBlackCharChar0"/>
      </w:pPr>
      <w:r>
        <w:t xml:space="preserve">See Section </w:t>
      </w:r>
      <w:r w:rsidRPr="00EF3219">
        <w:rPr>
          <w:u w:val="single"/>
        </w:rPr>
        <w:fldChar w:fldCharType="begin"/>
      </w:r>
      <w:r w:rsidRPr="00EF3219">
        <w:rPr>
          <w:u w:val="single"/>
        </w:rPr>
        <w:instrText xml:space="preserve"> REF _Ref477525249 \r \h </w:instrText>
      </w:r>
      <w:r w:rsidRPr="00EF3219">
        <w:rPr>
          <w:u w:val="single"/>
        </w:rPr>
      </w:r>
      <w:r w:rsidRPr="00EF3219">
        <w:rPr>
          <w:u w:val="single"/>
        </w:rPr>
        <w:fldChar w:fldCharType="separate"/>
      </w:r>
      <w:r w:rsidR="005313C1">
        <w:rPr>
          <w:u w:val="single"/>
        </w:rPr>
        <w:t>3.1</w:t>
      </w:r>
      <w:r w:rsidRPr="00EF3219">
        <w:rPr>
          <w:u w:val="single"/>
        </w:rPr>
        <w:fldChar w:fldCharType="end"/>
      </w:r>
      <w:r>
        <w:t xml:space="preserve"> for information on referencing library files.</w:t>
      </w:r>
    </w:p>
    <w:p w:rsidR="00EF677D" w:rsidRDefault="00B37B89" w:rsidP="00E71082">
      <w:pPr>
        <w:pStyle w:val="EDBTXTNormalWebBlackCharChar0"/>
      </w:pPr>
      <w:r>
        <w:t xml:space="preserve">Depending upon the type of application, import the namespace into the source code (see Section </w:t>
      </w:r>
      <w:r w:rsidRPr="00EF3219">
        <w:rPr>
          <w:u w:val="single"/>
        </w:rPr>
        <w:fldChar w:fldCharType="begin"/>
      </w:r>
      <w:r w:rsidRPr="00EF3219">
        <w:rPr>
          <w:u w:val="single"/>
        </w:rPr>
        <w:instrText xml:space="preserve"> REF _Ref477525249 \r \h </w:instrText>
      </w:r>
      <w:r w:rsidRPr="00EF3219">
        <w:rPr>
          <w:u w:val="single"/>
        </w:rPr>
      </w:r>
      <w:r w:rsidRPr="00EF3219">
        <w:rPr>
          <w:u w:val="single"/>
        </w:rPr>
        <w:fldChar w:fldCharType="separate"/>
      </w:r>
      <w:r w:rsidR="005313C1">
        <w:rPr>
          <w:u w:val="single"/>
        </w:rPr>
        <w:t>3.1</w:t>
      </w:r>
      <w:r w:rsidRPr="00EF3219">
        <w:rPr>
          <w:u w:val="single"/>
        </w:rPr>
        <w:fldChar w:fldCharType="end"/>
      </w:r>
      <w:r>
        <w:t>).</w:t>
      </w:r>
    </w:p>
    <w:p w:rsidR="006E61EC" w:rsidRDefault="006E61EC" w:rsidP="006E61EC">
      <w:pPr>
        <w:pStyle w:val="EDBHTMLPageBreak"/>
      </w:pPr>
      <w:bookmarkStart w:id="41" w:name="_Ref503423964"/>
      <w:bookmarkStart w:id="42" w:name="_Ref503430964"/>
    </w:p>
    <w:p w:rsidR="00EF677D" w:rsidRDefault="00EF677D" w:rsidP="00360D1E">
      <w:pPr>
        <w:pStyle w:val="Heading3"/>
      </w:pPr>
      <w:bookmarkStart w:id="43" w:name="_Toc530034591"/>
      <w:r>
        <w:t>.NET Framework 4.5</w:t>
      </w:r>
      <w:bookmarkEnd w:id="41"/>
      <w:bookmarkEnd w:id="42"/>
      <w:bookmarkEnd w:id="43"/>
    </w:p>
    <w:p w:rsidR="00EF677D" w:rsidRDefault="0019401F" w:rsidP="00E71082">
      <w:pPr>
        <w:pStyle w:val="EDBTXTNormalWebBlackCharChar0"/>
      </w:pPr>
      <w:r w:rsidRPr="0019401F">
        <w:t>If you are u</w:t>
      </w:r>
      <w:r>
        <w:t>sing .NET Framework version 4.5:</w:t>
      </w:r>
    </w:p>
    <w:p w:rsidR="0019401F" w:rsidRDefault="0019401F" w:rsidP="0019401F">
      <w:pPr>
        <w:pStyle w:val="EDBTXTNormalWebBlackCharChar0"/>
      </w:pPr>
      <w:r>
        <w:t>To set up .NET Connector for usage with .NET Framework 4.5, reference the shared library files located in the following directory:</w:t>
      </w:r>
    </w:p>
    <w:p w:rsidR="0019401F" w:rsidRPr="00BD6AC4" w:rsidRDefault="0019401F" w:rsidP="0019401F">
      <w:pPr>
        <w:pStyle w:val="EDBTXTNormalWebBlackCharChar0"/>
        <w:ind w:left="720"/>
        <w:rPr>
          <w:rStyle w:val="EDBTXTKeywordBlack"/>
        </w:rPr>
      </w:pPr>
      <w:r>
        <w:rPr>
          <w:rStyle w:val="EDBTXTKeywordBlack"/>
        </w:rPr>
        <w:t>C:\Program Files\edb</w:t>
      </w:r>
      <w:r w:rsidRPr="00BD6AC4">
        <w:rPr>
          <w:rStyle w:val="EDBTXTKeywordBlack"/>
        </w:rPr>
        <w:t>\dotnet</w:t>
      </w:r>
      <w:r>
        <w:rPr>
          <w:rStyle w:val="EDBTXTKeywordBlack"/>
        </w:rPr>
        <w:t>\</w:t>
      </w:r>
      <w:r w:rsidR="0078510D">
        <w:rPr>
          <w:rStyle w:val="EDBTXTKeywordBlack"/>
        </w:rPr>
        <w:t>net45</w:t>
      </w:r>
      <w:r>
        <w:rPr>
          <w:rStyle w:val="EDBTXTKeywordBlack"/>
        </w:rPr>
        <w:t>\</w:t>
      </w:r>
    </w:p>
    <w:p w:rsidR="0019401F" w:rsidRDefault="0019401F" w:rsidP="0019401F">
      <w:pPr>
        <w:pStyle w:val="EDBTXTNormalWebBlackCharChar0"/>
      </w:pPr>
      <w:r>
        <w:t>The shared library files are the following:</w:t>
      </w:r>
    </w:p>
    <w:p w:rsidR="0019401F" w:rsidRPr="00441878" w:rsidRDefault="0019401F" w:rsidP="0019401F">
      <w:pPr>
        <w:ind w:left="720"/>
        <w:rPr>
          <w:rStyle w:val="EDBTXTKeywordBlack"/>
        </w:rPr>
      </w:pPr>
      <w:r w:rsidRPr="0019401F">
        <w:rPr>
          <w:rStyle w:val="EDBTXTKeywordBlack"/>
        </w:rPr>
        <w:t>EnterpriseDB.EDBClient.dll</w:t>
      </w:r>
    </w:p>
    <w:p w:rsidR="0019401F" w:rsidRDefault="0019401F" w:rsidP="0019401F">
      <w:pPr>
        <w:ind w:left="720"/>
        <w:rPr>
          <w:rStyle w:val="EDBTXTKeywordBlack"/>
        </w:rPr>
      </w:pPr>
      <w:r w:rsidRPr="0019401F">
        <w:rPr>
          <w:rStyle w:val="EDBTXTKeywordBlack"/>
        </w:rPr>
        <w:t>System.Threading.Task</w:t>
      </w:r>
      <w:r w:rsidR="00416AAF">
        <w:rPr>
          <w:rStyle w:val="EDBTXTKeywordBlack"/>
        </w:rPr>
        <w:t>s</w:t>
      </w:r>
      <w:r w:rsidRPr="0019401F">
        <w:rPr>
          <w:rStyle w:val="EDBTXTKeywordBlack"/>
        </w:rPr>
        <w:t>.Extension</w:t>
      </w:r>
      <w:r w:rsidR="00416AAF">
        <w:rPr>
          <w:rStyle w:val="EDBTXTKeywordBlack"/>
        </w:rPr>
        <w:t>s</w:t>
      </w:r>
      <w:r w:rsidRPr="0019401F">
        <w:rPr>
          <w:rStyle w:val="EDBTXTKeywordBlack"/>
        </w:rPr>
        <w:t>.dll</w:t>
      </w:r>
    </w:p>
    <w:p w:rsidR="00982AF4" w:rsidRPr="00982AF4" w:rsidRDefault="00982AF4" w:rsidP="00982AF4">
      <w:pPr>
        <w:ind w:left="720"/>
        <w:rPr>
          <w:rStyle w:val="EDBTXTKeywordBlack"/>
        </w:rPr>
      </w:pPr>
      <w:r w:rsidRPr="00982AF4">
        <w:rPr>
          <w:rStyle w:val="EDBTXTKeywordBlack"/>
        </w:rPr>
        <w:t>System.Runtime.CompilerServices.Unsafe.dll</w:t>
      </w:r>
    </w:p>
    <w:p w:rsidR="00982AF4" w:rsidRPr="00982AF4" w:rsidRDefault="00982AF4" w:rsidP="00982AF4">
      <w:pPr>
        <w:ind w:left="720"/>
        <w:rPr>
          <w:rStyle w:val="EDBTXTKeywordBlack"/>
        </w:rPr>
      </w:pPr>
      <w:r w:rsidRPr="00982AF4">
        <w:rPr>
          <w:rStyle w:val="EDBTXTKeywordBlack"/>
        </w:rPr>
        <w:t>System.ValueTuple.dll</w:t>
      </w:r>
    </w:p>
    <w:p w:rsidR="00982AF4" w:rsidRDefault="0019401F" w:rsidP="0019401F">
      <w:pPr>
        <w:pStyle w:val="EDBTXTNormalWebBlackCharChar0"/>
      </w:pPr>
      <w:r w:rsidRPr="00360D1E">
        <w:rPr>
          <w:rStyle w:val="EDBTXTEmphasisNormalWebBoldBlackCharChar"/>
        </w:rPr>
        <w:t>Note:</w:t>
      </w:r>
      <w:r>
        <w:t xml:space="preserve"> It</w:t>
      </w:r>
      <w:r w:rsidRPr="0019401F">
        <w:t xml:space="preserve"> is also required to refer to the depende</w:t>
      </w:r>
      <w:r>
        <w:t>n</w:t>
      </w:r>
      <w:r w:rsidRPr="0019401F">
        <w:t xml:space="preserve">cy </w:t>
      </w:r>
      <w:r>
        <w:t>on</w:t>
      </w:r>
      <w:r w:rsidR="00982AF4">
        <w:t xml:space="preserve"> following </w:t>
      </w:r>
      <w:r w:rsidR="00D335D9">
        <w:t xml:space="preserve">files </w:t>
      </w:r>
      <w:r w:rsidR="00982AF4">
        <w:t>in the project:</w:t>
      </w:r>
    </w:p>
    <w:p w:rsidR="00982AF4" w:rsidRDefault="00982AF4" w:rsidP="00982AF4">
      <w:pPr>
        <w:ind w:left="720"/>
        <w:rPr>
          <w:rStyle w:val="EDBTXTKeywordBlack"/>
        </w:rPr>
      </w:pPr>
      <w:r w:rsidRPr="0019401F">
        <w:rPr>
          <w:rStyle w:val="EDBTXTKeywordBlack"/>
        </w:rPr>
        <w:t>System.Threading.Task</w:t>
      </w:r>
      <w:r>
        <w:rPr>
          <w:rStyle w:val="EDBTXTKeywordBlack"/>
        </w:rPr>
        <w:t>s</w:t>
      </w:r>
      <w:r w:rsidRPr="0019401F">
        <w:rPr>
          <w:rStyle w:val="EDBTXTKeywordBlack"/>
        </w:rPr>
        <w:t>.Extension</w:t>
      </w:r>
      <w:r>
        <w:rPr>
          <w:rStyle w:val="EDBTXTKeywordBlack"/>
        </w:rPr>
        <w:t>s</w:t>
      </w:r>
      <w:r w:rsidRPr="0019401F">
        <w:rPr>
          <w:rStyle w:val="EDBTXTKeywordBlack"/>
        </w:rPr>
        <w:t>.dll</w:t>
      </w:r>
    </w:p>
    <w:p w:rsidR="00982AF4" w:rsidRPr="00982AF4" w:rsidRDefault="00982AF4" w:rsidP="00982AF4">
      <w:pPr>
        <w:ind w:left="720"/>
        <w:rPr>
          <w:rStyle w:val="EDBTXTKeywordBlack"/>
        </w:rPr>
      </w:pPr>
      <w:r w:rsidRPr="00982AF4">
        <w:rPr>
          <w:rStyle w:val="EDBTXTKeywordBlack"/>
        </w:rPr>
        <w:t>System.Runtime.CompilerServices.Unsafe.dll</w:t>
      </w:r>
    </w:p>
    <w:p w:rsidR="00982AF4" w:rsidRPr="00982AF4" w:rsidRDefault="00982AF4" w:rsidP="00982AF4">
      <w:pPr>
        <w:ind w:left="720"/>
        <w:rPr>
          <w:rFonts w:ascii="Courier New" w:hAnsi="Courier New" w:cs="Courier New"/>
          <w:color w:val="000000"/>
          <w:sz w:val="22"/>
          <w:szCs w:val="20"/>
        </w:rPr>
      </w:pPr>
      <w:r w:rsidRPr="00982AF4">
        <w:rPr>
          <w:rStyle w:val="EDBTXTKeywordBlack"/>
        </w:rPr>
        <w:t>System.ValueTuple.dll</w:t>
      </w:r>
    </w:p>
    <w:p w:rsidR="00EF677D" w:rsidRDefault="0019401F" w:rsidP="00E71082">
      <w:pPr>
        <w:pStyle w:val="EDBTXTNormalWebBlackCharChar0"/>
      </w:pPr>
      <w:r>
        <w:t xml:space="preserve">See Section </w:t>
      </w:r>
      <w:r w:rsidRPr="00EF3219">
        <w:rPr>
          <w:u w:val="single"/>
        </w:rPr>
        <w:fldChar w:fldCharType="begin"/>
      </w:r>
      <w:r w:rsidRPr="00EF3219">
        <w:rPr>
          <w:u w:val="single"/>
        </w:rPr>
        <w:instrText xml:space="preserve"> REF _Ref477525249 \r \h </w:instrText>
      </w:r>
      <w:r w:rsidRPr="00EF3219">
        <w:rPr>
          <w:u w:val="single"/>
        </w:rPr>
      </w:r>
      <w:r w:rsidRPr="00EF3219">
        <w:rPr>
          <w:u w:val="single"/>
        </w:rPr>
        <w:fldChar w:fldCharType="separate"/>
      </w:r>
      <w:r w:rsidR="005313C1">
        <w:rPr>
          <w:u w:val="single"/>
        </w:rPr>
        <w:t>3.1</w:t>
      </w:r>
      <w:r w:rsidRPr="00EF3219">
        <w:rPr>
          <w:u w:val="single"/>
        </w:rPr>
        <w:fldChar w:fldCharType="end"/>
      </w:r>
      <w:r>
        <w:t xml:space="preserve"> for information on referencing library files.</w:t>
      </w:r>
    </w:p>
    <w:p w:rsidR="00F43CC0" w:rsidRDefault="00F43CC0" w:rsidP="00E71082">
      <w:pPr>
        <w:pStyle w:val="EDBTXTNormalWebBlackCharChar0"/>
      </w:pPr>
      <w:r>
        <w:t xml:space="preserve">Depending upon the type of application, import the namespace into the source code (see Section </w:t>
      </w:r>
      <w:r w:rsidRPr="000C0A5B">
        <w:rPr>
          <w:u w:val="single"/>
        </w:rPr>
        <w:fldChar w:fldCharType="begin"/>
      </w:r>
      <w:r w:rsidRPr="000C0A5B">
        <w:rPr>
          <w:u w:val="single"/>
        </w:rPr>
        <w:instrText xml:space="preserve"> REF _Ref477525249 \r \h </w:instrText>
      </w:r>
      <w:r w:rsidRPr="000C0A5B">
        <w:rPr>
          <w:u w:val="single"/>
        </w:rPr>
      </w:r>
      <w:r w:rsidRPr="000C0A5B">
        <w:rPr>
          <w:u w:val="single"/>
        </w:rPr>
        <w:fldChar w:fldCharType="separate"/>
      </w:r>
      <w:r w:rsidR="005313C1">
        <w:rPr>
          <w:u w:val="single"/>
        </w:rPr>
        <w:t>3.1</w:t>
      </w:r>
      <w:r w:rsidRPr="000C0A5B">
        <w:rPr>
          <w:u w:val="single"/>
        </w:rPr>
        <w:fldChar w:fldCharType="end"/>
      </w:r>
      <w:r>
        <w:t>).</w:t>
      </w:r>
    </w:p>
    <w:p w:rsidR="006E61EC" w:rsidRDefault="006E61EC" w:rsidP="006E61EC">
      <w:pPr>
        <w:pStyle w:val="EDBHTMLPageBreak"/>
      </w:pPr>
      <w:bookmarkStart w:id="44" w:name="_Ref503423994"/>
      <w:bookmarkStart w:id="45" w:name="_Ref503431008"/>
    </w:p>
    <w:p w:rsidR="00EF677D" w:rsidRDefault="00973B81" w:rsidP="00360D1E">
      <w:pPr>
        <w:pStyle w:val="Heading3"/>
      </w:pPr>
      <w:bookmarkStart w:id="46" w:name="_Toc530034592"/>
      <w:r>
        <w:t>.NET Framework 4.5.1</w:t>
      </w:r>
      <w:bookmarkEnd w:id="44"/>
      <w:bookmarkEnd w:id="45"/>
      <w:bookmarkEnd w:id="46"/>
    </w:p>
    <w:p w:rsidR="00B4332E" w:rsidRDefault="00B4332E" w:rsidP="00E71082">
      <w:pPr>
        <w:pStyle w:val="EDBTXTNormalWebBlackCharChar0"/>
      </w:pPr>
      <w:r>
        <w:t>If you are using .NET Framework version 4.5.1:</w:t>
      </w:r>
    </w:p>
    <w:p w:rsidR="00D821F7" w:rsidRDefault="00D821F7" w:rsidP="00E71082">
      <w:pPr>
        <w:pStyle w:val="EDBTXTNormalWebBlackCharChar0"/>
      </w:pPr>
      <w:r>
        <w:t>To set up .NET Connector for usage with .NET Framework 4.5.1, reference the shared library file</w:t>
      </w:r>
      <w:r w:rsidR="00F43CC0">
        <w:t>s</w:t>
      </w:r>
      <w:r>
        <w:t xml:space="preserve"> located in the following directory:</w:t>
      </w:r>
    </w:p>
    <w:p w:rsidR="00D821F7" w:rsidRPr="00BD6AC4" w:rsidRDefault="00D821F7" w:rsidP="00D821F7">
      <w:pPr>
        <w:pStyle w:val="EDBTXTNormalWebBlackCharChar0"/>
        <w:ind w:left="720"/>
        <w:rPr>
          <w:rStyle w:val="EDBTXTKeywordBlack"/>
        </w:rPr>
      </w:pPr>
      <w:r w:rsidRPr="00BD6AC4">
        <w:rPr>
          <w:rStyle w:val="EDBTXTKeywordBlack"/>
        </w:rPr>
        <w:t>C:\Program Files\</w:t>
      </w:r>
      <w:r>
        <w:rPr>
          <w:rStyle w:val="EDBTXTKeywordBlack"/>
        </w:rPr>
        <w:t>edb</w:t>
      </w:r>
      <w:r w:rsidRPr="00BD6AC4">
        <w:rPr>
          <w:rStyle w:val="EDBTXTKeywordBlack"/>
        </w:rPr>
        <w:t>\dotnet</w:t>
      </w:r>
      <w:r>
        <w:rPr>
          <w:rStyle w:val="EDBTXTKeywordBlack"/>
        </w:rPr>
        <w:t>\</w:t>
      </w:r>
      <w:r w:rsidR="00D51703">
        <w:rPr>
          <w:rStyle w:val="EDBTXTKeywordBlack"/>
        </w:rPr>
        <w:t>net451</w:t>
      </w:r>
      <w:r>
        <w:rPr>
          <w:rStyle w:val="EDBTXTKeywordBlack"/>
        </w:rPr>
        <w:t>\</w:t>
      </w:r>
    </w:p>
    <w:p w:rsidR="00D821F7" w:rsidRDefault="00D821F7" w:rsidP="00D821F7">
      <w:pPr>
        <w:pStyle w:val="EDBTXTNormalWebBlackCharChar0"/>
      </w:pPr>
      <w:r>
        <w:t>The shared library file</w:t>
      </w:r>
      <w:r w:rsidR="00F43CC0">
        <w:t>s</w:t>
      </w:r>
      <w:r>
        <w:t xml:space="preserve"> </w:t>
      </w:r>
      <w:r w:rsidR="00F43CC0">
        <w:t xml:space="preserve">are </w:t>
      </w:r>
      <w:r>
        <w:t>the following:</w:t>
      </w:r>
    </w:p>
    <w:p w:rsidR="00F43CC0" w:rsidRDefault="00D821F7" w:rsidP="00D821F7">
      <w:pPr>
        <w:ind w:left="720"/>
        <w:rPr>
          <w:rStyle w:val="EDBTXTKeywordBlack"/>
        </w:rPr>
      </w:pPr>
      <w:r>
        <w:rPr>
          <w:rStyle w:val="EDBTXTKeywordBlack"/>
        </w:rPr>
        <w:t>EnterpriseDB.EDBClient.</w:t>
      </w:r>
      <w:r w:rsidRPr="00441878">
        <w:rPr>
          <w:rStyle w:val="EDBTXTKeywordBlack"/>
        </w:rPr>
        <w:t>dll</w:t>
      </w:r>
    </w:p>
    <w:p w:rsidR="00D821F7" w:rsidRDefault="00F43CC0" w:rsidP="00F43CC0">
      <w:pPr>
        <w:ind w:left="720"/>
        <w:rPr>
          <w:rStyle w:val="EDBTXTKeywordBlack"/>
        </w:rPr>
      </w:pPr>
      <w:r w:rsidRPr="0019401F">
        <w:rPr>
          <w:rStyle w:val="EDBTXTKeywordBlack"/>
        </w:rPr>
        <w:t>System.Threading.Task</w:t>
      </w:r>
      <w:r w:rsidR="00D51703">
        <w:rPr>
          <w:rStyle w:val="EDBTXTKeywordBlack"/>
        </w:rPr>
        <w:t>s</w:t>
      </w:r>
      <w:r w:rsidRPr="0019401F">
        <w:rPr>
          <w:rStyle w:val="EDBTXTKeywordBlack"/>
        </w:rPr>
        <w:t>.Extension</w:t>
      </w:r>
      <w:r w:rsidR="00D51703">
        <w:rPr>
          <w:rStyle w:val="EDBTXTKeywordBlack"/>
        </w:rPr>
        <w:t>s</w:t>
      </w:r>
      <w:r w:rsidRPr="0019401F">
        <w:rPr>
          <w:rStyle w:val="EDBTXTKeywordBlack"/>
        </w:rPr>
        <w:t>.dll</w:t>
      </w:r>
    </w:p>
    <w:p w:rsidR="00982AF4" w:rsidRPr="00982AF4" w:rsidRDefault="00982AF4" w:rsidP="00982AF4">
      <w:pPr>
        <w:ind w:left="720"/>
        <w:rPr>
          <w:rStyle w:val="EDBTXTKeywordBlack"/>
        </w:rPr>
      </w:pPr>
      <w:r w:rsidRPr="00982AF4">
        <w:rPr>
          <w:rStyle w:val="EDBTXTKeywordBlack"/>
        </w:rPr>
        <w:t>System.Runtime.CompilerServices.Unsafe.dll</w:t>
      </w:r>
    </w:p>
    <w:p w:rsidR="00982AF4" w:rsidRPr="00982AF4" w:rsidRDefault="00982AF4" w:rsidP="00982AF4">
      <w:pPr>
        <w:ind w:left="720"/>
        <w:rPr>
          <w:rStyle w:val="EDBTXTKeywordBlack"/>
        </w:rPr>
      </w:pPr>
      <w:r w:rsidRPr="00982AF4">
        <w:rPr>
          <w:rStyle w:val="EDBTXTKeywordBlack"/>
        </w:rPr>
        <w:t>System.ValueTuple.dll</w:t>
      </w:r>
    </w:p>
    <w:p w:rsidR="00982AF4" w:rsidRPr="00982AF4" w:rsidRDefault="00982AF4" w:rsidP="00F43CC0">
      <w:pPr>
        <w:ind w:left="720"/>
        <w:rPr>
          <w:rStyle w:val="EDBTXTKeywordBlack"/>
        </w:rPr>
      </w:pPr>
    </w:p>
    <w:p w:rsidR="00982AF4" w:rsidRDefault="00F43CC0" w:rsidP="00F43CC0">
      <w:pPr>
        <w:pStyle w:val="EDBTXTNormalWebBlackCharChar0"/>
      </w:pPr>
      <w:r w:rsidRPr="00A4662D">
        <w:rPr>
          <w:rStyle w:val="EDBTXTEmphasisNormalWebBoldBlackCharChar"/>
        </w:rPr>
        <w:t>Note:</w:t>
      </w:r>
      <w:r>
        <w:t xml:space="preserve"> It</w:t>
      </w:r>
      <w:r w:rsidRPr="0019401F">
        <w:t xml:space="preserve"> is also required to refer to the depende</w:t>
      </w:r>
      <w:r>
        <w:t>n</w:t>
      </w:r>
      <w:r w:rsidRPr="0019401F">
        <w:t xml:space="preserve">cy </w:t>
      </w:r>
      <w:r>
        <w:t>on</w:t>
      </w:r>
      <w:r w:rsidR="00982AF4">
        <w:t xml:space="preserve"> following </w:t>
      </w:r>
      <w:r w:rsidR="00D335D9">
        <w:t xml:space="preserve">files </w:t>
      </w:r>
      <w:r w:rsidR="00982AF4">
        <w:t>in the project:</w:t>
      </w:r>
    </w:p>
    <w:p w:rsidR="00982AF4" w:rsidRDefault="00982AF4" w:rsidP="00982AF4">
      <w:pPr>
        <w:ind w:left="720"/>
        <w:rPr>
          <w:rStyle w:val="EDBTXTKeywordBlack"/>
        </w:rPr>
      </w:pPr>
      <w:r w:rsidRPr="0019401F">
        <w:rPr>
          <w:rStyle w:val="EDBTXTKeywordBlack"/>
        </w:rPr>
        <w:t>System.Threading.Task</w:t>
      </w:r>
      <w:r>
        <w:rPr>
          <w:rStyle w:val="EDBTXTKeywordBlack"/>
        </w:rPr>
        <w:t>s</w:t>
      </w:r>
      <w:r w:rsidRPr="0019401F">
        <w:rPr>
          <w:rStyle w:val="EDBTXTKeywordBlack"/>
        </w:rPr>
        <w:t>.Extension</w:t>
      </w:r>
      <w:r>
        <w:rPr>
          <w:rStyle w:val="EDBTXTKeywordBlack"/>
        </w:rPr>
        <w:t>s</w:t>
      </w:r>
      <w:r w:rsidRPr="0019401F">
        <w:rPr>
          <w:rStyle w:val="EDBTXTKeywordBlack"/>
        </w:rPr>
        <w:t>.dll</w:t>
      </w:r>
    </w:p>
    <w:p w:rsidR="00982AF4" w:rsidRPr="00982AF4" w:rsidRDefault="00982AF4" w:rsidP="00982AF4">
      <w:pPr>
        <w:ind w:left="720"/>
        <w:rPr>
          <w:rStyle w:val="EDBTXTKeywordBlack"/>
        </w:rPr>
      </w:pPr>
      <w:r w:rsidRPr="00982AF4">
        <w:rPr>
          <w:rStyle w:val="EDBTXTKeywordBlack"/>
        </w:rPr>
        <w:t>System.Runtime.CompilerServices.Unsafe.dll</w:t>
      </w:r>
    </w:p>
    <w:p w:rsidR="00982AF4" w:rsidRPr="00982AF4" w:rsidRDefault="00982AF4" w:rsidP="00982AF4">
      <w:pPr>
        <w:ind w:left="720"/>
        <w:rPr>
          <w:rFonts w:ascii="Courier New" w:hAnsi="Courier New" w:cs="Courier New"/>
          <w:color w:val="000000"/>
          <w:sz w:val="22"/>
          <w:szCs w:val="20"/>
        </w:rPr>
      </w:pPr>
      <w:r w:rsidRPr="00982AF4">
        <w:rPr>
          <w:rStyle w:val="EDBTXTKeywordBlack"/>
        </w:rPr>
        <w:t>System.ValueTuple.dll</w:t>
      </w:r>
    </w:p>
    <w:p w:rsidR="00D821F7" w:rsidRDefault="00D821F7" w:rsidP="00D821F7">
      <w:pPr>
        <w:pStyle w:val="EDBTXTNormalWebBlackCharChar0"/>
      </w:pPr>
      <w:r>
        <w:t xml:space="preserve">See Section </w:t>
      </w:r>
      <w:r w:rsidRPr="000C0A5B">
        <w:rPr>
          <w:u w:val="single"/>
        </w:rPr>
        <w:fldChar w:fldCharType="begin"/>
      </w:r>
      <w:r w:rsidRPr="000C0A5B">
        <w:rPr>
          <w:u w:val="single"/>
        </w:rPr>
        <w:instrText xml:space="preserve"> REF _Ref477525249 \r \h </w:instrText>
      </w:r>
      <w:r w:rsidRPr="000C0A5B">
        <w:rPr>
          <w:u w:val="single"/>
        </w:rPr>
      </w:r>
      <w:r w:rsidRPr="000C0A5B">
        <w:rPr>
          <w:u w:val="single"/>
        </w:rPr>
        <w:fldChar w:fldCharType="separate"/>
      </w:r>
      <w:r w:rsidR="005313C1">
        <w:rPr>
          <w:u w:val="single"/>
        </w:rPr>
        <w:t>3.1</w:t>
      </w:r>
      <w:r w:rsidRPr="000C0A5B">
        <w:rPr>
          <w:u w:val="single"/>
        </w:rPr>
        <w:fldChar w:fldCharType="end"/>
      </w:r>
      <w:r>
        <w:t xml:space="preserve"> for information on referencing library files.</w:t>
      </w:r>
    </w:p>
    <w:p w:rsidR="00877F5E" w:rsidRDefault="00B37B89" w:rsidP="00E71082">
      <w:pPr>
        <w:pStyle w:val="EDBTXTNormalWebBlackCharChar0"/>
      </w:pPr>
      <w:r>
        <w:t xml:space="preserve">Depending upon the type of application, import the namespace into the source code (see Section </w:t>
      </w:r>
      <w:r w:rsidRPr="000C0A5B">
        <w:rPr>
          <w:u w:val="single"/>
        </w:rPr>
        <w:fldChar w:fldCharType="begin"/>
      </w:r>
      <w:r w:rsidRPr="000C0A5B">
        <w:rPr>
          <w:u w:val="single"/>
        </w:rPr>
        <w:instrText xml:space="preserve"> REF _Ref477525249 \r \h </w:instrText>
      </w:r>
      <w:r w:rsidRPr="000C0A5B">
        <w:rPr>
          <w:u w:val="single"/>
        </w:rPr>
      </w:r>
      <w:r w:rsidRPr="000C0A5B">
        <w:rPr>
          <w:u w:val="single"/>
        </w:rPr>
        <w:fldChar w:fldCharType="separate"/>
      </w:r>
      <w:r w:rsidR="005313C1">
        <w:rPr>
          <w:u w:val="single"/>
        </w:rPr>
        <w:t>3.1</w:t>
      </w:r>
      <w:r w:rsidRPr="000C0A5B">
        <w:rPr>
          <w:u w:val="single"/>
        </w:rPr>
        <w:fldChar w:fldCharType="end"/>
      </w:r>
      <w:r>
        <w:t>).</w:t>
      </w:r>
    </w:p>
    <w:p w:rsidR="006E61EC" w:rsidRDefault="006E61EC" w:rsidP="00E71082">
      <w:pPr>
        <w:pStyle w:val="EDBTXTNormalWebBlackCharChar0"/>
      </w:pPr>
    </w:p>
    <w:p w:rsidR="006E61EC" w:rsidRDefault="006E61EC" w:rsidP="006E61EC">
      <w:pPr>
        <w:pStyle w:val="EDBHTMLPageBreak"/>
      </w:pPr>
      <w:bookmarkStart w:id="47" w:name="_Ref509321802"/>
    </w:p>
    <w:p w:rsidR="00D70099" w:rsidRDefault="00D70099" w:rsidP="00CF5777">
      <w:pPr>
        <w:pStyle w:val="Heading3"/>
      </w:pPr>
      <w:bookmarkStart w:id="48" w:name="_Toc530034593"/>
      <w:r>
        <w:t>.NET Standard 2.0</w:t>
      </w:r>
      <w:bookmarkEnd w:id="47"/>
      <w:bookmarkEnd w:id="48"/>
    </w:p>
    <w:p w:rsidR="00D70099" w:rsidRDefault="00D70099" w:rsidP="00D70099">
      <w:pPr>
        <w:pStyle w:val="EDBTXTNormalWebBlackCharChar0"/>
      </w:pPr>
      <w:r>
        <w:t>For .NET Standard Framework 2.0</w:t>
      </w:r>
      <w:r w:rsidRPr="00C041D0">
        <w:t>, the dat</w:t>
      </w:r>
      <w:r w:rsidR="007E2CB9">
        <w:t>a provider installation path is</w:t>
      </w:r>
      <w:r w:rsidRPr="00C041D0">
        <w:t>:</w:t>
      </w:r>
    </w:p>
    <w:p w:rsidR="00D70099" w:rsidRDefault="00080672" w:rsidP="00D70099">
      <w:pPr>
        <w:pStyle w:val="EDBTXTNormalWebBlackCharChar0"/>
        <w:ind w:left="720"/>
        <w:rPr>
          <w:rStyle w:val="EDBTXTKeywordBlack"/>
        </w:rPr>
      </w:pPr>
      <w:r>
        <w:rPr>
          <w:rStyle w:val="EDBTXTKeywordBlack"/>
        </w:rPr>
        <w:t>C:\Program Files\edb</w:t>
      </w:r>
      <w:r w:rsidR="00D70099" w:rsidRPr="007F47C8">
        <w:rPr>
          <w:rStyle w:val="EDBTXTKeywordBlack"/>
        </w:rPr>
        <w:t>\d</w:t>
      </w:r>
      <w:r w:rsidR="00D70099">
        <w:rPr>
          <w:rStyle w:val="EDBTXTKeywordBlack"/>
        </w:rPr>
        <w:t>otnet\netstandard2.0</w:t>
      </w:r>
      <w:r w:rsidR="00D70099" w:rsidRPr="007F47C8">
        <w:rPr>
          <w:rStyle w:val="EDBTXTKeywordBlack"/>
        </w:rPr>
        <w:t>\</w:t>
      </w:r>
    </w:p>
    <w:p w:rsidR="00D70099" w:rsidRDefault="00D70099" w:rsidP="00D70099">
      <w:pPr>
        <w:pStyle w:val="EDBTXTNormalWebBlackCharChar0"/>
      </w:pPr>
      <w:r>
        <w:t xml:space="preserve">The </w:t>
      </w:r>
      <w:r w:rsidR="007E2CB9">
        <w:t>following shared library</w:t>
      </w:r>
      <w:r>
        <w:t xml:space="preserve"> </w:t>
      </w:r>
      <w:r w:rsidR="007E2CB9">
        <w:t>files are required</w:t>
      </w:r>
      <w:r>
        <w:t>:</w:t>
      </w:r>
    </w:p>
    <w:p w:rsidR="00D70099" w:rsidRDefault="00D70099" w:rsidP="00D70099">
      <w:pPr>
        <w:ind w:left="720"/>
        <w:rPr>
          <w:rStyle w:val="EDBTXTKeywordBlack"/>
        </w:rPr>
      </w:pPr>
      <w:r w:rsidRPr="0019401F">
        <w:rPr>
          <w:rStyle w:val="EDBTXTKeywordBlack"/>
        </w:rPr>
        <w:t>EnterpriseDB.EDBClient.dll</w:t>
      </w:r>
    </w:p>
    <w:p w:rsidR="00D335D9" w:rsidRDefault="00D335D9" w:rsidP="00D335D9">
      <w:pPr>
        <w:ind w:left="720"/>
        <w:rPr>
          <w:rStyle w:val="EDBTXTKeywordBlack"/>
        </w:rPr>
      </w:pPr>
      <w:r w:rsidRPr="0019401F">
        <w:rPr>
          <w:rStyle w:val="EDBTXTKeywordBlack"/>
        </w:rPr>
        <w:t>System.Threading.Task</w:t>
      </w:r>
      <w:r>
        <w:rPr>
          <w:rStyle w:val="EDBTXTKeywordBlack"/>
        </w:rPr>
        <w:t>s</w:t>
      </w:r>
      <w:r w:rsidRPr="0019401F">
        <w:rPr>
          <w:rStyle w:val="EDBTXTKeywordBlack"/>
        </w:rPr>
        <w:t>.Extension</w:t>
      </w:r>
      <w:r>
        <w:rPr>
          <w:rStyle w:val="EDBTXTKeywordBlack"/>
        </w:rPr>
        <w:t>s</w:t>
      </w:r>
      <w:r w:rsidRPr="0019401F">
        <w:rPr>
          <w:rStyle w:val="EDBTXTKeywordBlack"/>
        </w:rPr>
        <w:t>.dll</w:t>
      </w:r>
    </w:p>
    <w:p w:rsidR="00F760C7" w:rsidRPr="00982AF4" w:rsidRDefault="00F760C7" w:rsidP="00F760C7">
      <w:pPr>
        <w:ind w:left="720"/>
        <w:rPr>
          <w:rStyle w:val="EDBTXTKeywordBlack"/>
        </w:rPr>
      </w:pPr>
      <w:r w:rsidRPr="00982AF4">
        <w:rPr>
          <w:rStyle w:val="EDBTXTKeywordBlack"/>
        </w:rPr>
        <w:t>System.Runtime.CompilerServices.Unsafe.dll</w:t>
      </w:r>
    </w:p>
    <w:p w:rsidR="00F760C7" w:rsidRDefault="00F760C7" w:rsidP="00D335D9">
      <w:pPr>
        <w:ind w:left="720"/>
        <w:rPr>
          <w:rStyle w:val="EDBTXTKeywordBlack"/>
        </w:rPr>
      </w:pPr>
      <w:r w:rsidRPr="00982AF4">
        <w:rPr>
          <w:rStyle w:val="EDBTXTKeywordBlack"/>
        </w:rPr>
        <w:t>System.ValueTuple.dll</w:t>
      </w:r>
    </w:p>
    <w:p w:rsidR="00D335D9" w:rsidRDefault="00D335D9" w:rsidP="00D335D9">
      <w:pPr>
        <w:ind w:left="720"/>
        <w:rPr>
          <w:rStyle w:val="EDBTXTKeywordBlack"/>
        </w:rPr>
      </w:pPr>
    </w:p>
    <w:p w:rsidR="00F760C7" w:rsidRDefault="00F760C7" w:rsidP="00F760C7">
      <w:pPr>
        <w:pStyle w:val="Default"/>
      </w:pPr>
      <w:r w:rsidRPr="00F760C7">
        <w:rPr>
          <w:rStyle w:val="EDBTXTKeywordBlack"/>
          <w:rFonts w:ascii="Times New Roman" w:hAnsi="Times New Roman" w:cs="Times New Roman"/>
          <w:b/>
          <w:sz w:val="24"/>
          <w:szCs w:val="24"/>
        </w:rPr>
        <w:t>Note:</w:t>
      </w:r>
      <w:r>
        <w:rPr>
          <w:rStyle w:val="EDBTXTKeywordBlack"/>
          <w:rFonts w:ascii="Times New Roman" w:hAnsi="Times New Roman" w:cs="Times New Roman"/>
          <w:b/>
          <w:sz w:val="24"/>
          <w:szCs w:val="24"/>
        </w:rPr>
        <w:t xml:space="preserve"> </w:t>
      </w:r>
      <w:r w:rsidR="007E2CB9">
        <w:t>you must also add the following dependencies to your</w:t>
      </w:r>
      <w:r>
        <w:t xml:space="preserve"> project:</w:t>
      </w:r>
    </w:p>
    <w:p w:rsidR="00F760C7" w:rsidRDefault="00F760C7" w:rsidP="00F760C7">
      <w:pPr>
        <w:rPr>
          <w:rStyle w:val="EDBTXTKeywordBlack"/>
        </w:rPr>
      </w:pPr>
    </w:p>
    <w:p w:rsidR="00F760C7" w:rsidRPr="00982AF4" w:rsidRDefault="00F760C7" w:rsidP="00F760C7">
      <w:pPr>
        <w:ind w:left="720"/>
        <w:rPr>
          <w:rStyle w:val="EDBTXTKeywordBlack"/>
        </w:rPr>
      </w:pPr>
      <w:r w:rsidRPr="00982AF4">
        <w:rPr>
          <w:rStyle w:val="EDBTXTKeywordBlack"/>
        </w:rPr>
        <w:t>System.Runtime.CompilerServices.Unsafe.dll</w:t>
      </w:r>
    </w:p>
    <w:p w:rsidR="00F760C7" w:rsidRPr="00982AF4" w:rsidRDefault="00F760C7" w:rsidP="00F760C7">
      <w:pPr>
        <w:ind w:left="720"/>
        <w:rPr>
          <w:rFonts w:ascii="Courier New" w:hAnsi="Courier New" w:cs="Courier New"/>
          <w:color w:val="000000"/>
          <w:sz w:val="22"/>
          <w:szCs w:val="20"/>
        </w:rPr>
      </w:pPr>
      <w:r w:rsidRPr="00982AF4">
        <w:rPr>
          <w:rStyle w:val="EDBTXTKeywordBlack"/>
        </w:rPr>
        <w:t>System.ValueTuple.dll</w:t>
      </w:r>
    </w:p>
    <w:p w:rsidR="00D335D9" w:rsidRDefault="00D335D9" w:rsidP="00D335D9">
      <w:pPr>
        <w:pStyle w:val="Default"/>
        <w:rPr>
          <w:rStyle w:val="EDBTXTKeywordBlack"/>
          <w:rFonts w:ascii="Times New Roman" w:hAnsi="Times New Roman" w:cs="Times New Roman"/>
          <w:b/>
          <w:sz w:val="24"/>
          <w:szCs w:val="24"/>
        </w:rPr>
      </w:pPr>
    </w:p>
    <w:p w:rsidR="00D335D9" w:rsidRDefault="00D335D9" w:rsidP="00D335D9">
      <w:pPr>
        <w:pStyle w:val="Default"/>
        <w:rPr>
          <w:rStyle w:val="EDBTXTKeywordBlack"/>
          <w:rFonts w:ascii="Times New Roman" w:hAnsi="Times New Roman" w:cs="Times New Roman"/>
          <w:sz w:val="24"/>
          <w:szCs w:val="24"/>
        </w:rPr>
      </w:pPr>
      <w:r>
        <w:rPr>
          <w:rStyle w:val="EDBTXTKeywordBlack"/>
          <w:rFonts w:ascii="Times New Roman" w:hAnsi="Times New Roman" w:cs="Times New Roman"/>
          <w:b/>
          <w:sz w:val="24"/>
          <w:szCs w:val="24"/>
        </w:rPr>
        <w:t xml:space="preserve">Note: </w:t>
      </w:r>
      <w:r>
        <w:rPr>
          <w:rStyle w:val="EDBTXTKeywordBlack"/>
          <w:rFonts w:ascii="Times New Roman" w:hAnsi="Times New Roman" w:cs="Times New Roman"/>
          <w:sz w:val="24"/>
          <w:szCs w:val="24"/>
        </w:rPr>
        <w:t xml:space="preserve">If </w:t>
      </w:r>
      <w:r w:rsidR="00CD2EB1">
        <w:rPr>
          <w:rStyle w:val="EDBTXTKeywordBlack"/>
          <w:rFonts w:ascii="Times New Roman" w:hAnsi="Times New Roman" w:cs="Times New Roman"/>
          <w:sz w:val="24"/>
          <w:szCs w:val="24"/>
        </w:rPr>
        <w:t xml:space="preserve">your </w:t>
      </w:r>
      <w:r>
        <w:rPr>
          <w:rStyle w:val="EDBTXTKeywordBlack"/>
          <w:rFonts w:ascii="Times New Roman" w:hAnsi="Times New Roman" w:cs="Times New Roman"/>
          <w:sz w:val="24"/>
          <w:szCs w:val="24"/>
        </w:rPr>
        <w:t xml:space="preserve">target framework is .Net Core 2.0, </w:t>
      </w:r>
      <w:r w:rsidR="007E2CB9">
        <w:rPr>
          <w:rStyle w:val="EDBTXTKeywordBlack"/>
          <w:rFonts w:ascii="Times New Roman" w:hAnsi="Times New Roman" w:cs="Times New Roman"/>
          <w:sz w:val="24"/>
          <w:szCs w:val="24"/>
        </w:rPr>
        <w:t>please include</w:t>
      </w:r>
      <w:r>
        <w:rPr>
          <w:rStyle w:val="EDBTXTKeywordBlack"/>
          <w:rFonts w:ascii="Times New Roman" w:hAnsi="Times New Roman" w:cs="Times New Roman"/>
          <w:sz w:val="24"/>
          <w:szCs w:val="24"/>
        </w:rPr>
        <w:t xml:space="preserve"> the </w:t>
      </w:r>
      <w:r w:rsidR="007E2CB9">
        <w:rPr>
          <w:rStyle w:val="EDBTXTKeywordBlack"/>
          <w:rFonts w:ascii="Times New Roman" w:hAnsi="Times New Roman" w:cs="Times New Roman"/>
          <w:sz w:val="24"/>
          <w:szCs w:val="24"/>
        </w:rPr>
        <w:t xml:space="preserve">following </w:t>
      </w:r>
      <w:r>
        <w:rPr>
          <w:rStyle w:val="EDBTXTKeywordBlack"/>
          <w:rFonts w:ascii="Times New Roman" w:hAnsi="Times New Roman" w:cs="Times New Roman"/>
          <w:sz w:val="24"/>
          <w:szCs w:val="24"/>
        </w:rPr>
        <w:t xml:space="preserve">file in </w:t>
      </w:r>
      <w:r w:rsidR="007E2CB9">
        <w:rPr>
          <w:rStyle w:val="EDBTXTKeywordBlack"/>
          <w:rFonts w:ascii="Times New Roman" w:hAnsi="Times New Roman" w:cs="Times New Roman"/>
          <w:sz w:val="24"/>
          <w:szCs w:val="24"/>
        </w:rPr>
        <w:t>your</w:t>
      </w:r>
      <w:r>
        <w:rPr>
          <w:rStyle w:val="EDBTXTKeywordBlack"/>
          <w:rFonts w:ascii="Times New Roman" w:hAnsi="Times New Roman" w:cs="Times New Roman"/>
          <w:sz w:val="24"/>
          <w:szCs w:val="24"/>
        </w:rPr>
        <w:t xml:space="preserve"> project:</w:t>
      </w:r>
    </w:p>
    <w:p w:rsidR="00D335D9" w:rsidRDefault="00D335D9" w:rsidP="00D335D9">
      <w:pPr>
        <w:pStyle w:val="Default"/>
        <w:rPr>
          <w:rStyle w:val="EDBTXTKeywordBlack"/>
        </w:rPr>
      </w:pPr>
    </w:p>
    <w:p w:rsidR="00D335D9" w:rsidRPr="00D335D9" w:rsidRDefault="00D335D9" w:rsidP="00D335D9">
      <w:pPr>
        <w:ind w:left="720"/>
        <w:rPr>
          <w:rStyle w:val="EDBTXTKeywordBlack"/>
        </w:rPr>
      </w:pPr>
      <w:r w:rsidRPr="0019401F">
        <w:rPr>
          <w:rStyle w:val="EDBTXTKeywordBlack"/>
        </w:rPr>
        <w:t>System.Threading.Task</w:t>
      </w:r>
      <w:r>
        <w:rPr>
          <w:rStyle w:val="EDBTXTKeywordBlack"/>
        </w:rPr>
        <w:t>s</w:t>
      </w:r>
      <w:r w:rsidRPr="0019401F">
        <w:rPr>
          <w:rStyle w:val="EDBTXTKeywordBlack"/>
        </w:rPr>
        <w:t>.Extension</w:t>
      </w:r>
      <w:r>
        <w:rPr>
          <w:rStyle w:val="EDBTXTKeywordBlack"/>
        </w:rPr>
        <w:t>s</w:t>
      </w:r>
      <w:r w:rsidRPr="0019401F">
        <w:rPr>
          <w:rStyle w:val="EDBTXTKeywordBlack"/>
        </w:rPr>
        <w:t>.dll</w:t>
      </w:r>
    </w:p>
    <w:p w:rsidR="00D70099" w:rsidRDefault="00D70099" w:rsidP="00D70099">
      <w:pPr>
        <w:pStyle w:val="EDBTXTNormalWebBlackCharChar0"/>
      </w:pPr>
      <w:r>
        <w:t xml:space="preserve">See Section </w:t>
      </w:r>
      <w:r w:rsidRPr="000C0A5B">
        <w:rPr>
          <w:u w:val="single"/>
        </w:rPr>
        <w:fldChar w:fldCharType="begin"/>
      </w:r>
      <w:r w:rsidRPr="000C0A5B">
        <w:rPr>
          <w:u w:val="single"/>
        </w:rPr>
        <w:instrText xml:space="preserve"> REF _Ref477525249 \r \h </w:instrText>
      </w:r>
      <w:r w:rsidRPr="000C0A5B">
        <w:rPr>
          <w:u w:val="single"/>
        </w:rPr>
      </w:r>
      <w:r w:rsidRPr="000C0A5B">
        <w:rPr>
          <w:u w:val="single"/>
        </w:rPr>
        <w:fldChar w:fldCharType="separate"/>
      </w:r>
      <w:r w:rsidR="005313C1">
        <w:rPr>
          <w:u w:val="single"/>
        </w:rPr>
        <w:t>3.1</w:t>
      </w:r>
      <w:r w:rsidRPr="000C0A5B">
        <w:rPr>
          <w:u w:val="single"/>
        </w:rPr>
        <w:fldChar w:fldCharType="end"/>
      </w:r>
      <w:r>
        <w:t xml:space="preserve"> for information </w:t>
      </w:r>
      <w:r w:rsidR="007E2CB9">
        <w:t>about</w:t>
      </w:r>
      <w:r>
        <w:t xml:space="preserve"> library files.</w:t>
      </w:r>
    </w:p>
    <w:p w:rsidR="00D70099" w:rsidRDefault="007E2CB9" w:rsidP="00E71082">
      <w:pPr>
        <w:pStyle w:val="EDBTXTNormalWebBlackCharChar0"/>
      </w:pPr>
      <w:r>
        <w:t xml:space="preserve">Depending upon the </w:t>
      </w:r>
      <w:r w:rsidR="00D70099">
        <w:t>application</w:t>
      </w:r>
      <w:r>
        <w:t xml:space="preserve"> type</w:t>
      </w:r>
      <w:r w:rsidR="00D70099">
        <w:t xml:space="preserve">, import the namespace into the source code (see Section </w:t>
      </w:r>
      <w:r w:rsidR="00D70099" w:rsidRPr="000C0A5B">
        <w:rPr>
          <w:u w:val="single"/>
        </w:rPr>
        <w:fldChar w:fldCharType="begin"/>
      </w:r>
      <w:r w:rsidR="00D70099" w:rsidRPr="000C0A5B">
        <w:rPr>
          <w:u w:val="single"/>
        </w:rPr>
        <w:instrText xml:space="preserve"> REF _Ref477525249 \r \h </w:instrText>
      </w:r>
      <w:r w:rsidR="00D70099" w:rsidRPr="000C0A5B">
        <w:rPr>
          <w:u w:val="single"/>
        </w:rPr>
      </w:r>
      <w:r w:rsidR="00D70099" w:rsidRPr="000C0A5B">
        <w:rPr>
          <w:u w:val="single"/>
        </w:rPr>
        <w:fldChar w:fldCharType="separate"/>
      </w:r>
      <w:r w:rsidR="005313C1">
        <w:rPr>
          <w:u w:val="single"/>
        </w:rPr>
        <w:t>3.1</w:t>
      </w:r>
      <w:r w:rsidR="00D70099" w:rsidRPr="000C0A5B">
        <w:rPr>
          <w:u w:val="single"/>
        </w:rPr>
        <w:fldChar w:fldCharType="end"/>
      </w:r>
      <w:r w:rsidR="00D70099">
        <w:t>).</w:t>
      </w: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6E61EC" w:rsidRDefault="006E61EC" w:rsidP="00E71082">
      <w:pPr>
        <w:pStyle w:val="EDBTXTNormalWebBlackCharChar0"/>
      </w:pPr>
    </w:p>
    <w:p w:rsidR="00D14DAC" w:rsidRDefault="00D14DAC" w:rsidP="00EF3219">
      <w:pPr>
        <w:pStyle w:val="Heading2"/>
      </w:pPr>
      <w:bookmarkStart w:id="49" w:name="_Ref477527440"/>
      <w:bookmarkStart w:id="50" w:name="_Toc530034594"/>
      <w:r>
        <w:lastRenderedPageBreak/>
        <w:t xml:space="preserve">Entity Framework </w:t>
      </w:r>
      <w:r w:rsidR="004B5567">
        <w:t>5/</w:t>
      </w:r>
      <w:r>
        <w:t>6</w:t>
      </w:r>
      <w:bookmarkEnd w:id="49"/>
      <w:bookmarkEnd w:id="50"/>
    </w:p>
    <w:p w:rsidR="00726776" w:rsidRDefault="00726776" w:rsidP="00726776">
      <w:pPr>
        <w:pStyle w:val="EDBTXTNormalWebBlackCharChar0"/>
      </w:pPr>
      <w:r>
        <w:t>To set up .NET Connector for usage with Entity Framework, reference the shared library files located in the following directory:</w:t>
      </w:r>
    </w:p>
    <w:p w:rsidR="00726776" w:rsidRPr="00BD6AC4" w:rsidRDefault="00726776" w:rsidP="00726776">
      <w:pPr>
        <w:pStyle w:val="EDBTXTNormalWebBlackCharChar0"/>
        <w:ind w:left="720"/>
        <w:rPr>
          <w:rStyle w:val="EDBTXTKeywordBlack"/>
        </w:rPr>
      </w:pPr>
      <w:r>
        <w:rPr>
          <w:rStyle w:val="EDBTXTKeywordBlack"/>
        </w:rPr>
        <w:t>C:\Program Files\edb</w:t>
      </w:r>
      <w:r w:rsidRPr="00BD6AC4">
        <w:rPr>
          <w:rStyle w:val="EDBTXTKeywordBlack"/>
        </w:rPr>
        <w:t>\dotnet</w:t>
      </w:r>
      <w:r w:rsidR="00707FB5">
        <w:rPr>
          <w:rStyle w:val="EDBTXTKeywordBlack"/>
        </w:rPr>
        <w:t>\</w:t>
      </w:r>
      <w:r w:rsidR="004B5567">
        <w:rPr>
          <w:rStyle w:val="EDBTXTKeywordBlack"/>
        </w:rPr>
        <w:t>EF</w:t>
      </w:r>
      <w:r>
        <w:rPr>
          <w:rStyle w:val="EDBTXTKeywordBlack"/>
        </w:rPr>
        <w:t>\</w:t>
      </w:r>
    </w:p>
    <w:p w:rsidR="00726776" w:rsidRDefault="00726776" w:rsidP="00EF3219">
      <w:pPr>
        <w:pStyle w:val="EDBTXTNormalWebBlackCharChar0"/>
      </w:pPr>
      <w:r>
        <w:t>The shared library files are the following:</w:t>
      </w:r>
    </w:p>
    <w:p w:rsidR="00744C0D" w:rsidRPr="00441878" w:rsidRDefault="004B5567" w:rsidP="00744C0D">
      <w:pPr>
        <w:ind w:left="720"/>
        <w:rPr>
          <w:rStyle w:val="EDBTXTKeywordBlack"/>
        </w:rPr>
      </w:pPr>
      <w:r>
        <w:rPr>
          <w:rStyle w:val="EDBTXTKeywordBlack"/>
        </w:rPr>
        <w:t>EntityFramework5</w:t>
      </w:r>
      <w:r w:rsidRPr="009F5548">
        <w:rPr>
          <w:rStyle w:val="EDBTXTKeywordBlack"/>
        </w:rPr>
        <w:t>.EnterpriseDB.EDBClient</w:t>
      </w:r>
      <w:r>
        <w:rPr>
          <w:rStyle w:val="EDBTXTKeywordBlack"/>
        </w:rPr>
        <w:t>.dll</w:t>
      </w:r>
    </w:p>
    <w:p w:rsidR="00744C0D" w:rsidRPr="009F5548" w:rsidRDefault="00744C0D" w:rsidP="00744C0D">
      <w:pPr>
        <w:pStyle w:val="Default"/>
        <w:ind w:left="720"/>
        <w:rPr>
          <w:rStyle w:val="EDBTXTKeywordBlack"/>
        </w:rPr>
      </w:pPr>
      <w:r w:rsidRPr="009F5548">
        <w:rPr>
          <w:rStyle w:val="EDBTXTKeywordBlack"/>
        </w:rPr>
        <w:t>EntityFramework6.EnterpriseDB.EDBClient</w:t>
      </w:r>
      <w:r>
        <w:rPr>
          <w:rStyle w:val="EDBTXTKeywordBlack"/>
        </w:rPr>
        <w:t>.dll</w:t>
      </w:r>
    </w:p>
    <w:p w:rsidR="00E051EF" w:rsidRDefault="00E051EF" w:rsidP="00726776">
      <w:pPr>
        <w:pStyle w:val="EDBTXTNormalWebBlackCharChar0"/>
      </w:pPr>
      <w:r w:rsidRPr="00360D1E">
        <w:rPr>
          <w:rStyle w:val="EDBTXTEmphasisNormalWebBoldBlackCharChar"/>
        </w:rPr>
        <w:t>Note:</w:t>
      </w:r>
      <w:r w:rsidRPr="00E051EF">
        <w:t xml:space="preserve"> Entity Framework can be used with </w:t>
      </w:r>
      <w:r w:rsidRPr="00360D1E">
        <w:rPr>
          <w:rStyle w:val="EDBTXTKeywordBlack"/>
        </w:rPr>
        <w:t>EnterpriseDB.EDBClient.dll</w:t>
      </w:r>
      <w:r w:rsidR="00BB4838">
        <w:t xml:space="preserve"> available in the </w:t>
      </w:r>
      <w:r w:rsidR="00BB4838" w:rsidRPr="00360D1E">
        <w:rPr>
          <w:rStyle w:val="EDBTXTKeywordBlack"/>
        </w:rPr>
        <w:t>net45</w:t>
      </w:r>
      <w:r w:rsidR="00BB4838">
        <w:t xml:space="preserve"> and </w:t>
      </w:r>
      <w:r w:rsidRPr="00360D1E">
        <w:rPr>
          <w:rStyle w:val="EDBTXTKeywordBlack"/>
        </w:rPr>
        <w:t>net451</w:t>
      </w:r>
      <w:r w:rsidRPr="00E051EF">
        <w:t xml:space="preserve"> </w:t>
      </w:r>
      <w:r w:rsidR="00BB4838">
        <w:t>subdirectories</w:t>
      </w:r>
      <w:r w:rsidRPr="00E051EF">
        <w:t xml:space="preserve">. </w:t>
      </w:r>
      <w:r>
        <w:t xml:space="preserve">For </w:t>
      </w:r>
      <w:r w:rsidRPr="00E051EF">
        <w:t>reference</w:t>
      </w:r>
      <w:r>
        <w:t>, see s</w:t>
      </w:r>
      <w:r w:rsidRPr="00E051EF">
        <w:t>ection</w:t>
      </w:r>
      <w:r>
        <w:t xml:space="preserve">s </w:t>
      </w:r>
      <w:r w:rsidRPr="00360D1E">
        <w:rPr>
          <w:u w:val="single"/>
        </w:rPr>
        <w:fldChar w:fldCharType="begin"/>
      </w:r>
      <w:r w:rsidRPr="00360D1E">
        <w:rPr>
          <w:u w:val="single"/>
        </w:rPr>
        <w:instrText xml:space="preserve"> REF _Ref503423964 \r \h </w:instrText>
      </w:r>
      <w:r w:rsidRPr="00360D1E">
        <w:rPr>
          <w:u w:val="single"/>
        </w:rPr>
      </w:r>
      <w:r w:rsidRPr="00360D1E">
        <w:rPr>
          <w:u w:val="single"/>
        </w:rPr>
        <w:fldChar w:fldCharType="separate"/>
      </w:r>
      <w:r w:rsidR="005313C1">
        <w:rPr>
          <w:u w:val="single"/>
        </w:rPr>
        <w:t>0</w:t>
      </w:r>
      <w:r w:rsidRPr="00360D1E">
        <w:rPr>
          <w:u w:val="single"/>
        </w:rPr>
        <w:fldChar w:fldCharType="end"/>
      </w:r>
      <w:r>
        <w:t xml:space="preserve"> and </w:t>
      </w:r>
      <w:r w:rsidRPr="00360D1E">
        <w:rPr>
          <w:u w:val="single"/>
        </w:rPr>
        <w:fldChar w:fldCharType="begin"/>
      </w:r>
      <w:r w:rsidRPr="00360D1E">
        <w:rPr>
          <w:u w:val="single"/>
        </w:rPr>
        <w:instrText xml:space="preserve"> REF _Ref503423994 \r \h </w:instrText>
      </w:r>
      <w:r w:rsidRPr="00360D1E">
        <w:rPr>
          <w:u w:val="single"/>
        </w:rPr>
      </w:r>
      <w:r w:rsidRPr="00360D1E">
        <w:rPr>
          <w:u w:val="single"/>
        </w:rPr>
        <w:fldChar w:fldCharType="separate"/>
      </w:r>
      <w:r w:rsidR="005313C1">
        <w:rPr>
          <w:u w:val="single"/>
        </w:rPr>
        <w:t>0</w:t>
      </w:r>
      <w:r w:rsidRPr="00360D1E">
        <w:rPr>
          <w:u w:val="single"/>
        </w:rPr>
        <w:fldChar w:fldCharType="end"/>
      </w:r>
      <w:r w:rsidRPr="00E051EF">
        <w:t>.</w:t>
      </w:r>
    </w:p>
    <w:p w:rsidR="00726776" w:rsidRDefault="00726776" w:rsidP="00726776">
      <w:pPr>
        <w:pStyle w:val="EDBTXTNormalWebBlackCharChar0"/>
      </w:pPr>
      <w:r>
        <w:t xml:space="preserve">See Section </w:t>
      </w:r>
      <w:r w:rsidRPr="000C0A5B">
        <w:rPr>
          <w:u w:val="single"/>
        </w:rPr>
        <w:fldChar w:fldCharType="begin"/>
      </w:r>
      <w:r w:rsidRPr="000C0A5B">
        <w:rPr>
          <w:u w:val="single"/>
        </w:rPr>
        <w:instrText xml:space="preserve"> REF _Ref477525249 \r \h </w:instrText>
      </w:r>
      <w:r w:rsidRPr="000C0A5B">
        <w:rPr>
          <w:u w:val="single"/>
        </w:rPr>
      </w:r>
      <w:r w:rsidRPr="000C0A5B">
        <w:rPr>
          <w:u w:val="single"/>
        </w:rPr>
        <w:fldChar w:fldCharType="separate"/>
      </w:r>
      <w:r w:rsidR="005313C1">
        <w:rPr>
          <w:u w:val="single"/>
        </w:rPr>
        <w:t>3.1</w:t>
      </w:r>
      <w:r w:rsidRPr="000C0A5B">
        <w:rPr>
          <w:u w:val="single"/>
        </w:rPr>
        <w:fldChar w:fldCharType="end"/>
      </w:r>
      <w:r>
        <w:t xml:space="preserve"> for information on referencing library files.</w:t>
      </w:r>
    </w:p>
    <w:p w:rsidR="00D81DF7" w:rsidRDefault="00D81DF7" w:rsidP="00D81DF7">
      <w:pPr>
        <w:pStyle w:val="EDBTXTNormalWebBlackCharChar0"/>
      </w:pPr>
      <w:r>
        <w:t xml:space="preserve">Add the </w:t>
      </w:r>
      <w:r w:rsidRPr="00272719">
        <w:rPr>
          <w:rStyle w:val="EDBTXTKeywordBlack"/>
        </w:rPr>
        <w:t>&lt;DbProviderFactories&gt;</w:t>
      </w:r>
      <w:r>
        <w:t xml:space="preserve"> entries for the ADO.NET driver of EDB Postgres in the </w:t>
      </w:r>
      <w:r w:rsidR="00931D06">
        <w:rPr>
          <w:rStyle w:val="EDBTXTKeywordBlack"/>
        </w:rPr>
        <w:t>app</w:t>
      </w:r>
      <w:r w:rsidRPr="00272719">
        <w:rPr>
          <w:rStyle w:val="EDBTXTKeywordBlack"/>
        </w:rPr>
        <w:t>.config</w:t>
      </w:r>
      <w:r>
        <w:t xml:space="preserve"> file. The following are the entries:</w:t>
      </w:r>
    </w:p>
    <w:p w:rsidR="00D81DF7" w:rsidRDefault="00D81DF7" w:rsidP="00D81DF7">
      <w:pPr>
        <w:pStyle w:val="EDBSYNTXPreformattedBlackLeft033"/>
      </w:pPr>
      <w:r>
        <w:t>&lt;add name="EnterpriseDB.EDBClient"</w:t>
      </w:r>
    </w:p>
    <w:p w:rsidR="00D81DF7" w:rsidRDefault="00D81DF7" w:rsidP="00D81DF7">
      <w:pPr>
        <w:pStyle w:val="EDBSYNTXPreformattedBlackLeft033"/>
      </w:pPr>
      <w:r>
        <w:t xml:space="preserve">  invariant="EnterpriseDB.EDBClient"</w:t>
      </w:r>
    </w:p>
    <w:p w:rsidR="00D81DF7" w:rsidRDefault="00D81DF7" w:rsidP="00D81DF7">
      <w:pPr>
        <w:pStyle w:val="EDBSYNTXPreformattedBlackLeft033"/>
      </w:pPr>
      <w:r>
        <w:t xml:space="preserve">  description=".NET Data Provider for EnterpriseDB PostgreSQL”</w:t>
      </w:r>
    </w:p>
    <w:p w:rsidR="00D81DF7" w:rsidRDefault="00D81DF7" w:rsidP="00D81DF7">
      <w:pPr>
        <w:pStyle w:val="EDBSYNTXPreformattedBlackLeft033"/>
      </w:pPr>
      <w:r>
        <w:t xml:space="preserve">  type="EnterpriseDB.EDBClient.EDBFactory, EnterpriseDB.EDBClient, Version=3.</w:t>
      </w:r>
      <w:r w:rsidR="002265E9">
        <w:t>2</w:t>
      </w:r>
      <w:r>
        <w:t>.</w:t>
      </w:r>
      <w:r w:rsidR="0023564A">
        <w:t>6</w:t>
      </w:r>
      <w:r>
        <w:t>.</w:t>
      </w:r>
      <w:r w:rsidR="002265E9">
        <w:t>1</w:t>
      </w:r>
      <w:r>
        <w:t>, Culture=neutral, PublicKeyToken=5d8b90d52f46fda7"</w:t>
      </w:r>
    </w:p>
    <w:p w:rsidR="00D81DF7" w:rsidRDefault="00D81DF7" w:rsidP="001011AB">
      <w:pPr>
        <w:pStyle w:val="EDBSYNTXPreformattedBlackLeft033"/>
      </w:pPr>
      <w:r>
        <w:t xml:space="preserve">  support="FF"/&gt;</w:t>
      </w:r>
    </w:p>
    <w:p w:rsidR="00726776" w:rsidRDefault="00726776" w:rsidP="00726776">
      <w:pPr>
        <w:pStyle w:val="EDBTXTNormalWebBlackCharChar0"/>
      </w:pPr>
      <w:r>
        <w:t xml:space="preserve">In the project’s </w:t>
      </w:r>
      <w:r w:rsidRPr="00272719">
        <w:rPr>
          <w:rStyle w:val="EDBTXTKeywordBlack"/>
        </w:rPr>
        <w:t>app.config</w:t>
      </w:r>
      <w:r>
        <w:t xml:space="preserve"> file add the following entry for provider services under the EntityFramework/providers tag.</w:t>
      </w:r>
    </w:p>
    <w:p w:rsidR="00726776" w:rsidRDefault="00726776" w:rsidP="00726776">
      <w:pPr>
        <w:pStyle w:val="EDBSYNTXPreformattedBlackLeft033"/>
      </w:pPr>
      <w:r w:rsidRPr="00BB2AD1">
        <w:t>&lt;provider invaria</w:t>
      </w:r>
      <w:r>
        <w:t>ntName="EnterpriseDB.EDBClient"</w:t>
      </w:r>
    </w:p>
    <w:p w:rsidR="00726776" w:rsidRDefault="00726776" w:rsidP="00726776">
      <w:pPr>
        <w:pStyle w:val="EDBSYNTXPreformattedBlackLeft033"/>
      </w:pPr>
      <w:r>
        <w:t xml:space="preserve">  </w:t>
      </w:r>
      <w:r w:rsidRPr="00BB2AD1">
        <w:t>type="EnterpriseDB.EDBClient.EDBServices, EntityFramework6.EnterpriseDB.EDBClient"&gt;</w:t>
      </w:r>
    </w:p>
    <w:p w:rsidR="00726776" w:rsidRDefault="00726776" w:rsidP="00726776">
      <w:pPr>
        <w:pStyle w:val="EDBSYNTXPreformattedBlackLeft033"/>
      </w:pPr>
      <w:r w:rsidRPr="00BB2AD1">
        <w:t>&lt;/provider&gt;</w:t>
      </w:r>
    </w:p>
    <w:p w:rsidR="00200C1B" w:rsidRDefault="00200C1B" w:rsidP="00200C1B">
      <w:pPr>
        <w:pStyle w:val="EDBTXTNormalWebBlackCharChar0"/>
      </w:pPr>
      <w:r>
        <w:t xml:space="preserve">The following is an example of the </w:t>
      </w:r>
      <w:r w:rsidRPr="00272719">
        <w:rPr>
          <w:rStyle w:val="EDBTXTKeywordBlack"/>
        </w:rPr>
        <w:t>app.config</w:t>
      </w:r>
      <w:r>
        <w:t xml:space="preserve"> file.</w:t>
      </w:r>
    </w:p>
    <w:p w:rsidR="00200C1B" w:rsidRPr="005014B3" w:rsidRDefault="00200C1B" w:rsidP="00200C1B">
      <w:pPr>
        <w:pStyle w:val="EDBEXCourierNew9ptCustomColorRGB4649146Left01"/>
        <w:rPr>
          <w:sz w:val="16"/>
        </w:rPr>
      </w:pPr>
      <w:r w:rsidRPr="005014B3">
        <w:rPr>
          <w:sz w:val="16"/>
        </w:rPr>
        <w:t>&lt;?xml version="1.0" encoding="utf-8" ?&gt;</w:t>
      </w:r>
    </w:p>
    <w:p w:rsidR="00200C1B" w:rsidRPr="005014B3" w:rsidRDefault="00200C1B" w:rsidP="00200C1B">
      <w:pPr>
        <w:pStyle w:val="EDBEXCourierNew9ptCustomColorRGB4649146Left01"/>
        <w:rPr>
          <w:sz w:val="16"/>
        </w:rPr>
      </w:pPr>
      <w:r w:rsidRPr="005014B3">
        <w:rPr>
          <w:sz w:val="16"/>
        </w:rPr>
        <w:t>&lt;configuration&gt;</w:t>
      </w:r>
    </w:p>
    <w:p w:rsidR="00200C1B" w:rsidRPr="005014B3" w:rsidRDefault="00200C1B" w:rsidP="00200C1B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&lt;configSections&gt;</w:t>
      </w:r>
    </w:p>
    <w:p w:rsidR="00200C1B" w:rsidRPr="005014B3" w:rsidRDefault="00200C1B" w:rsidP="00200C1B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  &lt;section name="entityFramework" type="System.Data.Entity.Internal.ConfigFile.EntityFrameworkSection, EntityFramework, Version=6.0.0.0, Culture=neutral, PublicKeyToken=b77a5c561934e089" requirePermission="false"/&gt;</w:t>
      </w:r>
    </w:p>
    <w:p w:rsidR="00200C1B" w:rsidRDefault="00200C1B" w:rsidP="00200C1B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&lt;/configSections&gt;</w:t>
      </w:r>
    </w:p>
    <w:p w:rsidR="00200C1B" w:rsidRPr="005014B3" w:rsidRDefault="00200C1B" w:rsidP="00200C1B">
      <w:pPr>
        <w:pStyle w:val="EDBEXCourierNew9ptCustomColorRGB4649146Left01"/>
        <w:rPr>
          <w:sz w:val="16"/>
        </w:rPr>
      </w:pPr>
    </w:p>
    <w:p w:rsidR="00200C1B" w:rsidRPr="005014B3" w:rsidRDefault="00200C1B" w:rsidP="00200C1B">
      <w:pPr>
        <w:pStyle w:val="EDBEXCourierNew9ptCustomColorRGB4649146Left01"/>
        <w:rPr>
          <w:sz w:val="16"/>
        </w:rPr>
      </w:pPr>
      <w:r>
        <w:rPr>
          <w:sz w:val="16"/>
        </w:rPr>
        <w:t xml:space="preserve">    &lt;startup&gt;</w:t>
      </w:r>
    </w:p>
    <w:p w:rsidR="00200C1B" w:rsidRPr="005014B3" w:rsidRDefault="00200C1B" w:rsidP="00200C1B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      &lt;supportedRuntime version="v4.0" sku=".NETFramework,Version=v4.5" /&gt;</w:t>
      </w:r>
    </w:p>
    <w:p w:rsidR="00200C1B" w:rsidRPr="005014B3" w:rsidRDefault="00200C1B" w:rsidP="00200C1B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  &lt;/startup&gt;</w:t>
      </w:r>
    </w:p>
    <w:p w:rsidR="00200C1B" w:rsidRPr="005014B3" w:rsidRDefault="00200C1B" w:rsidP="00200C1B">
      <w:pPr>
        <w:pStyle w:val="EDBEXCourierNew9ptCustomColorRGB4649146Left01"/>
        <w:rPr>
          <w:sz w:val="16"/>
        </w:rPr>
      </w:pPr>
    </w:p>
    <w:p w:rsidR="00200C1B" w:rsidRPr="005014B3" w:rsidRDefault="00200C1B" w:rsidP="00200C1B">
      <w:pPr>
        <w:pStyle w:val="EDBEXCourierNew9ptCustomColorRGB4649146Left01"/>
        <w:rPr>
          <w:sz w:val="16"/>
        </w:rPr>
      </w:pPr>
      <w:r w:rsidRPr="005014B3">
        <w:rPr>
          <w:sz w:val="16"/>
        </w:rPr>
        <w:lastRenderedPageBreak/>
        <w:t xml:space="preserve">  &lt;entityFramework&gt;</w:t>
      </w:r>
    </w:p>
    <w:p w:rsidR="00200C1B" w:rsidRPr="005014B3" w:rsidRDefault="00200C1B" w:rsidP="00200C1B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  &lt;providers&gt;</w:t>
      </w:r>
    </w:p>
    <w:p w:rsidR="00200C1B" w:rsidRPr="005014B3" w:rsidRDefault="00200C1B" w:rsidP="00200C1B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    &lt;provider invariantName="EnterpriseDB.EDBClient" type="EnterpriseDB.EDBClient.EDBServices, EntityFramework6.EnterpriseDB.EDBClient"&gt;&lt;/provider&gt;</w:t>
      </w:r>
    </w:p>
    <w:p w:rsidR="00200C1B" w:rsidRPr="005014B3" w:rsidRDefault="00200C1B" w:rsidP="00200C1B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  &lt;/providers&gt;</w:t>
      </w:r>
    </w:p>
    <w:p w:rsidR="00200C1B" w:rsidRPr="005014B3" w:rsidRDefault="00200C1B" w:rsidP="00200C1B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&lt;/entityFramework&gt;</w:t>
      </w:r>
    </w:p>
    <w:p w:rsidR="00200C1B" w:rsidRPr="005014B3" w:rsidRDefault="00200C1B" w:rsidP="00200C1B">
      <w:pPr>
        <w:pStyle w:val="EDBEXCourierNew9ptCustomColorRGB4649146Left01"/>
        <w:rPr>
          <w:sz w:val="16"/>
        </w:rPr>
      </w:pPr>
    </w:p>
    <w:p w:rsidR="00200C1B" w:rsidRPr="005014B3" w:rsidRDefault="00200C1B" w:rsidP="00200C1B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&lt;system.data&gt;</w:t>
      </w:r>
    </w:p>
    <w:p w:rsidR="00200C1B" w:rsidRPr="005014B3" w:rsidRDefault="00200C1B" w:rsidP="00200C1B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  &lt;DbProviderFactories&gt;</w:t>
      </w:r>
    </w:p>
    <w:p w:rsidR="00200C1B" w:rsidRPr="005014B3" w:rsidRDefault="00200C1B" w:rsidP="00200C1B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    &lt;remove invariant="EnterpriseDB.EDBClient"/&gt;</w:t>
      </w:r>
    </w:p>
    <w:p w:rsidR="00200C1B" w:rsidRPr="005014B3" w:rsidRDefault="00200C1B" w:rsidP="00200C1B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    &lt;add name="EnterpriseDB Data Provider" invariant="EnterpriseDB.EDBClient" support="FF" description=".Net Framework Data Provider for Postgresql" type="EnterpriseDB.EDBClient.EDBFactory, EnterpriseDB.EDBClient"/&gt;</w:t>
      </w:r>
    </w:p>
    <w:p w:rsidR="00200C1B" w:rsidRPr="005014B3" w:rsidRDefault="00200C1B" w:rsidP="00200C1B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  &lt;/DbProviderFactories&gt;</w:t>
      </w:r>
    </w:p>
    <w:p w:rsidR="00200C1B" w:rsidRPr="005014B3" w:rsidRDefault="00200C1B" w:rsidP="00200C1B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&lt;/system.data&gt;</w:t>
      </w:r>
    </w:p>
    <w:p w:rsidR="00200C1B" w:rsidRPr="005014B3" w:rsidRDefault="00200C1B" w:rsidP="00200C1B">
      <w:pPr>
        <w:pStyle w:val="EDBEXCourierNew9ptCustomColorRGB4649146Left01"/>
        <w:rPr>
          <w:sz w:val="16"/>
        </w:rPr>
      </w:pPr>
    </w:p>
    <w:p w:rsidR="00200C1B" w:rsidRDefault="00200C1B" w:rsidP="00200C1B">
      <w:pPr>
        <w:pStyle w:val="EDBEXCourierNew9ptCustomColorRGB4649146Left01"/>
        <w:rPr>
          <w:sz w:val="16"/>
        </w:rPr>
      </w:pPr>
      <w:r w:rsidRPr="005014B3">
        <w:rPr>
          <w:sz w:val="16"/>
        </w:rPr>
        <w:t>&lt;/configuration&gt;</w:t>
      </w:r>
    </w:p>
    <w:p w:rsidR="001243B6" w:rsidRDefault="001243B6" w:rsidP="00744C0D">
      <w:pPr>
        <w:pStyle w:val="EDBTXTNormalWebBlackCharChar0"/>
      </w:pPr>
      <w:r w:rsidRPr="003B22C2">
        <w:rPr>
          <w:rStyle w:val="EDBTXTEmphasisNormalWebBoldBlackCharChar"/>
        </w:rPr>
        <w:t>Note:</w:t>
      </w:r>
      <w:r>
        <w:t xml:space="preserve"> The same entries for </w:t>
      </w:r>
      <w:r w:rsidRPr="003B22C2">
        <w:rPr>
          <w:rStyle w:val="EDBTXTKeywordBlack"/>
        </w:rPr>
        <w:t>&lt;providers&gt;</w:t>
      </w:r>
      <w:r>
        <w:t xml:space="preserve"> and </w:t>
      </w:r>
      <w:r w:rsidRPr="003B22C2">
        <w:rPr>
          <w:rStyle w:val="EDBTXTKeywordBlack"/>
        </w:rPr>
        <w:t>&lt;DbProviderFactories&gt;</w:t>
      </w:r>
      <w:r>
        <w:t xml:space="preserve"> are valid for the </w:t>
      </w:r>
      <w:r w:rsidRPr="003B22C2">
        <w:rPr>
          <w:rStyle w:val="EDBTXTKeywordBlack"/>
        </w:rPr>
        <w:t>web.config</w:t>
      </w:r>
      <w:r>
        <w:t xml:space="preserve"> file as well as for </w:t>
      </w:r>
      <w:r w:rsidRPr="003B22C2">
        <w:rPr>
          <w:rStyle w:val="EDBTXTKeywordBlack"/>
        </w:rPr>
        <w:t>app.config</w:t>
      </w:r>
      <w:r>
        <w:t>.</w:t>
      </w:r>
    </w:p>
    <w:p w:rsidR="00726776" w:rsidRDefault="00B37B89" w:rsidP="00744C0D">
      <w:pPr>
        <w:pStyle w:val="EDBTXTNormalWebBlackCharChar0"/>
      </w:pPr>
      <w:r>
        <w:t xml:space="preserve">Depending upon the type of application, import the namespace into the source code (see Section </w:t>
      </w:r>
      <w:r w:rsidRPr="000C0A5B">
        <w:rPr>
          <w:u w:val="single"/>
        </w:rPr>
        <w:fldChar w:fldCharType="begin"/>
      </w:r>
      <w:r w:rsidRPr="000C0A5B">
        <w:rPr>
          <w:u w:val="single"/>
        </w:rPr>
        <w:instrText xml:space="preserve"> REF _Ref477525249 \r \h </w:instrText>
      </w:r>
      <w:r w:rsidRPr="000C0A5B">
        <w:rPr>
          <w:u w:val="single"/>
        </w:rPr>
      </w:r>
      <w:r w:rsidRPr="000C0A5B">
        <w:rPr>
          <w:u w:val="single"/>
        </w:rPr>
        <w:fldChar w:fldCharType="separate"/>
      </w:r>
      <w:r w:rsidR="005313C1">
        <w:rPr>
          <w:u w:val="single"/>
        </w:rPr>
        <w:t>3.1</w:t>
      </w:r>
      <w:r w:rsidRPr="000C0A5B">
        <w:rPr>
          <w:u w:val="single"/>
        </w:rPr>
        <w:fldChar w:fldCharType="end"/>
      </w:r>
      <w:r>
        <w:t>).</w:t>
      </w:r>
    </w:p>
    <w:p w:rsidR="00F61B45" w:rsidRDefault="00F61B45" w:rsidP="00744C0D">
      <w:pPr>
        <w:pStyle w:val="EDBTXTNormalWebBlackCharChar0"/>
      </w:pPr>
      <w:r>
        <w:t xml:space="preserve">For usage of </w:t>
      </w:r>
      <w:r w:rsidR="00893861">
        <w:t xml:space="preserve">the features of </w:t>
      </w:r>
      <w:r>
        <w:t>Entity Framework, refer to the Micr</w:t>
      </w:r>
      <w:r w:rsidR="00215EA6">
        <w:t>o</w:t>
      </w:r>
      <w:r>
        <w:t>soft documentation.</w:t>
      </w:r>
    </w:p>
    <w:p w:rsidR="006E61EC" w:rsidRDefault="006E61EC" w:rsidP="00744C0D">
      <w:pPr>
        <w:pStyle w:val="EDBTXTNormalWebBlackCharChar0"/>
      </w:pPr>
    </w:p>
    <w:p w:rsidR="006E61EC" w:rsidRDefault="006E61EC" w:rsidP="00744C0D">
      <w:pPr>
        <w:pStyle w:val="EDBTXTNormalWebBlackCharChar0"/>
      </w:pPr>
    </w:p>
    <w:p w:rsidR="006E61EC" w:rsidRDefault="006E61EC" w:rsidP="00744C0D">
      <w:pPr>
        <w:pStyle w:val="EDBTXTNormalWebBlackCharChar0"/>
      </w:pPr>
    </w:p>
    <w:p w:rsidR="006E61EC" w:rsidRDefault="006E61EC" w:rsidP="00744C0D">
      <w:pPr>
        <w:pStyle w:val="EDBTXTNormalWebBlackCharChar0"/>
      </w:pPr>
    </w:p>
    <w:p w:rsidR="006E61EC" w:rsidRDefault="006E61EC" w:rsidP="00744C0D">
      <w:pPr>
        <w:pStyle w:val="EDBTXTNormalWebBlackCharChar0"/>
      </w:pPr>
    </w:p>
    <w:p w:rsidR="006E61EC" w:rsidRDefault="006E61EC" w:rsidP="00744C0D">
      <w:pPr>
        <w:pStyle w:val="EDBTXTNormalWebBlackCharChar0"/>
      </w:pPr>
    </w:p>
    <w:p w:rsidR="006E61EC" w:rsidRDefault="006E61EC" w:rsidP="00744C0D">
      <w:pPr>
        <w:pStyle w:val="EDBTXTNormalWebBlackCharChar0"/>
      </w:pPr>
    </w:p>
    <w:p w:rsidR="006E61EC" w:rsidRDefault="006E61EC" w:rsidP="00744C0D">
      <w:pPr>
        <w:pStyle w:val="EDBTXTNormalWebBlackCharChar0"/>
      </w:pPr>
    </w:p>
    <w:p w:rsidR="006E61EC" w:rsidRDefault="006E61EC" w:rsidP="00744C0D">
      <w:pPr>
        <w:pStyle w:val="EDBTXTNormalWebBlackCharChar0"/>
      </w:pPr>
    </w:p>
    <w:p w:rsidR="006E61EC" w:rsidRDefault="006E61EC" w:rsidP="00744C0D">
      <w:pPr>
        <w:pStyle w:val="EDBTXTNormalWebBlackCharChar0"/>
      </w:pPr>
    </w:p>
    <w:p w:rsidR="006E61EC" w:rsidRDefault="006E61EC" w:rsidP="00744C0D">
      <w:pPr>
        <w:pStyle w:val="EDBTXTNormalWebBlackCharChar0"/>
      </w:pPr>
    </w:p>
    <w:p w:rsidR="006E61EC" w:rsidRDefault="006E61EC" w:rsidP="00744C0D">
      <w:pPr>
        <w:pStyle w:val="EDBTXTNormalWebBlackCharChar0"/>
      </w:pPr>
    </w:p>
    <w:p w:rsidR="00D14DAC" w:rsidRDefault="007F56D5" w:rsidP="00EF3219">
      <w:pPr>
        <w:pStyle w:val="Heading2"/>
      </w:pPr>
      <w:bookmarkStart w:id="51" w:name="_Ref477528081"/>
      <w:bookmarkStart w:id="52" w:name="_Ref511382535"/>
      <w:bookmarkStart w:id="53" w:name="_Toc530034595"/>
      <w:r w:rsidRPr="007F56D5">
        <w:lastRenderedPageBreak/>
        <w:t>E</w:t>
      </w:r>
      <w:r w:rsidR="008D1101">
        <w:t>nterpriseDB VSIX</w:t>
      </w:r>
      <w:r w:rsidRPr="007F56D5">
        <w:t xml:space="preserve"> for Visual Studio</w:t>
      </w:r>
      <w:bookmarkEnd w:id="51"/>
      <w:r w:rsidR="00D82FC7">
        <w:t xml:space="preserve"> 2015</w:t>
      </w:r>
      <w:bookmarkEnd w:id="52"/>
      <w:r w:rsidR="008D1101">
        <w:t>/2017</w:t>
      </w:r>
      <w:bookmarkEnd w:id="53"/>
    </w:p>
    <w:p w:rsidR="007E6F65" w:rsidRDefault="007E6F65" w:rsidP="007E6F65">
      <w:pPr>
        <w:pStyle w:val="EDBTXTNormalWebBlackCharChar0"/>
      </w:pPr>
      <w:r w:rsidRPr="00272719">
        <w:rPr>
          <w:rStyle w:val="EDBTXTTermNormalWebBlackItalicCharCharChar"/>
        </w:rPr>
        <w:t>EDB Data Designer Extensibility Provider</w:t>
      </w:r>
      <w:r>
        <w:t xml:space="preserve"> (</w:t>
      </w:r>
      <w:r w:rsidR="00BF169F" w:rsidRPr="00272719">
        <w:rPr>
          <w:rStyle w:val="EDBTXTTermNormalWebBlackItalicCharCharChar"/>
        </w:rPr>
        <w:t>E</w:t>
      </w:r>
      <w:r w:rsidR="00BF169F">
        <w:rPr>
          <w:rStyle w:val="EDBTXTTermNormalWebBlackItalicCharCharChar"/>
        </w:rPr>
        <w:t>nterpriseDB VSIX</w:t>
      </w:r>
      <w:r>
        <w:t>)</w:t>
      </w:r>
      <w:r w:rsidRPr="008854D4">
        <w:t xml:space="preserve"> is a component, which integrates </w:t>
      </w:r>
      <w:r w:rsidR="00157733">
        <w:t>Advanced Server</w:t>
      </w:r>
      <w:r w:rsidRPr="008854D4">
        <w:t xml:space="preserve"> database access into Visual Studio, thus providing Vis</w:t>
      </w:r>
      <w:r>
        <w:t>ual Studio integrated features.</w:t>
      </w:r>
    </w:p>
    <w:p w:rsidR="007E6F65" w:rsidRDefault="007E6F65" w:rsidP="007E6F65">
      <w:pPr>
        <w:pStyle w:val="EDBTXTNormalWebBlackCharChar0"/>
      </w:pPr>
      <w:r w:rsidRPr="008854D4">
        <w:t xml:space="preserve">It allows connecting to </w:t>
      </w:r>
      <w:r w:rsidR="00157733">
        <w:t>Advanced Server</w:t>
      </w:r>
      <w:r w:rsidRPr="008854D4">
        <w:t xml:space="preserve"> from within Visual Studio's Server Explorer, creating a model from an existing database, etc. Therefore, if Visual Studio features are desired, then </w:t>
      </w:r>
      <w:r w:rsidR="00BF169F" w:rsidRPr="008854D4">
        <w:t>E</w:t>
      </w:r>
      <w:r w:rsidR="00BF169F">
        <w:t xml:space="preserve">nterpriseDB VSIX </w:t>
      </w:r>
      <w:r>
        <w:t>must be utilized</w:t>
      </w:r>
      <w:r w:rsidRPr="008854D4">
        <w:t>.</w:t>
      </w:r>
    </w:p>
    <w:p w:rsidR="005558D7" w:rsidRDefault="005558D7" w:rsidP="007E6F65">
      <w:pPr>
        <w:pStyle w:val="EDBTXTNormalWebBlackCharChar0"/>
      </w:pPr>
      <w:r>
        <w:t>E</w:t>
      </w:r>
      <w:r w:rsidR="004817D6">
        <w:t>nterpriseDB VSIX</w:t>
      </w:r>
      <w:r>
        <w:t xml:space="preserve"> is located in the following directory:</w:t>
      </w:r>
    </w:p>
    <w:p w:rsidR="005558D7" w:rsidRPr="00BD6AC4" w:rsidRDefault="00080672" w:rsidP="005558D7">
      <w:pPr>
        <w:pStyle w:val="EDBTXTNormalWebBlackCharChar0"/>
        <w:ind w:left="720"/>
        <w:rPr>
          <w:rStyle w:val="EDBTXTKeywordBlack"/>
        </w:rPr>
      </w:pPr>
      <w:r>
        <w:rPr>
          <w:rStyle w:val="EDBTXTKeywordBlack"/>
        </w:rPr>
        <w:t>C:\Program Files\edb</w:t>
      </w:r>
      <w:r w:rsidR="005558D7" w:rsidRPr="005558D7">
        <w:rPr>
          <w:rStyle w:val="EDBTXTKeywordBlack"/>
        </w:rPr>
        <w:t>\dotnet\</w:t>
      </w:r>
      <w:r w:rsidR="004817D6">
        <w:rPr>
          <w:rStyle w:val="EDBTXTKeywordBlack"/>
        </w:rPr>
        <w:t>vsix</w:t>
      </w:r>
      <w:r w:rsidR="005558D7" w:rsidRPr="005558D7">
        <w:rPr>
          <w:rStyle w:val="EDBTXTKeywordBlack"/>
        </w:rPr>
        <w:t>\</w:t>
      </w:r>
    </w:p>
    <w:p w:rsidR="005558D7" w:rsidRDefault="005558D7" w:rsidP="007E6F65">
      <w:pPr>
        <w:pStyle w:val="EDBTXTNormalWebBlackCharChar0"/>
      </w:pPr>
      <w:r>
        <w:t>The files available at the above location are the following:</w:t>
      </w:r>
    </w:p>
    <w:p w:rsidR="005558D7" w:rsidRPr="00360D1E" w:rsidRDefault="00D14923" w:rsidP="004817D6">
      <w:pPr>
        <w:ind w:left="720"/>
        <w:rPr>
          <w:rFonts w:ascii="Courier New" w:hAnsi="Courier New" w:cs="Courier New"/>
          <w:sz w:val="22"/>
          <w:szCs w:val="20"/>
        </w:rPr>
      </w:pPr>
      <w:r w:rsidRPr="00D14923">
        <w:rPr>
          <w:rStyle w:val="EDBTXTKeywordBlack"/>
        </w:rPr>
        <w:t>E</w:t>
      </w:r>
      <w:r w:rsidR="004817D6">
        <w:rPr>
          <w:rStyle w:val="EDBTXTKeywordBlack"/>
        </w:rPr>
        <w:t>nterpriseDB</w:t>
      </w:r>
      <w:r w:rsidRPr="00D14923">
        <w:rPr>
          <w:rStyle w:val="EDBTXTKeywordBlack"/>
        </w:rPr>
        <w:t>.vsix</w:t>
      </w:r>
      <w:r>
        <w:rPr>
          <w:rStyle w:val="EDBTXTKeywordBlack"/>
        </w:rPr>
        <w:br/>
      </w:r>
      <w:r w:rsidRPr="00D14923">
        <w:rPr>
          <w:rFonts w:ascii="Courier New" w:hAnsi="Courier New" w:cs="Courier New"/>
          <w:color w:val="000000"/>
          <w:sz w:val="22"/>
          <w:szCs w:val="20"/>
        </w:rPr>
        <w:t>SSDLToPgSQL.tt</w:t>
      </w:r>
    </w:p>
    <w:p w:rsidR="008E165A" w:rsidRDefault="008E165A" w:rsidP="007E6F65">
      <w:pPr>
        <w:pStyle w:val="EDBTXTNormalWebBlackCharChar0"/>
      </w:pPr>
    </w:p>
    <w:p w:rsidR="008E165A" w:rsidRDefault="008E165A" w:rsidP="00360D1E">
      <w:pPr>
        <w:pStyle w:val="Heading3"/>
      </w:pPr>
      <w:bookmarkStart w:id="54" w:name="_Toc530034596"/>
      <w:r>
        <w:t>Installation and Configuration for Visual Studio 2015</w:t>
      </w:r>
      <w:r w:rsidR="00EE4914">
        <w:t>/2017</w:t>
      </w:r>
      <w:bookmarkEnd w:id="54"/>
    </w:p>
    <w:p w:rsidR="00A82DC1" w:rsidRDefault="00A82DC1" w:rsidP="007E6F65">
      <w:pPr>
        <w:pStyle w:val="EDBTXTNormalWebBlackCharChar0"/>
      </w:pPr>
      <w:r w:rsidRPr="00A82DC1">
        <w:t>The following are the steps to install and configure EnterpriseDB VSIX.</w:t>
      </w:r>
    </w:p>
    <w:p w:rsidR="008650B3" w:rsidRDefault="008650B3" w:rsidP="008650B3">
      <w:pPr>
        <w:pStyle w:val="EDBTXTNormalWebBlackCharChar0"/>
      </w:pPr>
      <w:r w:rsidRPr="00272719">
        <w:rPr>
          <w:rStyle w:val="EDBTXTEmphasisNormalWebBoldBlackCharChar"/>
        </w:rPr>
        <w:t>Step 1:</w:t>
      </w:r>
      <w:r>
        <w:t xml:space="preserve"> Install EnterpriseDB VSIX </w:t>
      </w:r>
      <w:r w:rsidRPr="008650B3">
        <w:t>to the desired version of Visual Studio</w:t>
      </w:r>
      <w:r w:rsidR="003723DA">
        <w:t xml:space="preserve"> </w:t>
      </w:r>
      <w:r>
        <w:t xml:space="preserve">with the </w:t>
      </w:r>
      <w:r>
        <w:rPr>
          <w:rStyle w:val="EDBTXTKeywordBlack"/>
        </w:rPr>
        <w:t>EnterpriseDB.</w:t>
      </w:r>
      <w:r w:rsidRPr="00272719">
        <w:rPr>
          <w:rStyle w:val="EDBTXTKeywordBlack"/>
        </w:rPr>
        <w:t>vsix</w:t>
      </w:r>
      <w:r>
        <w:t xml:space="preserve"> installer at the following location:</w:t>
      </w:r>
    </w:p>
    <w:p w:rsidR="008650B3" w:rsidRDefault="008650B3" w:rsidP="008650B3">
      <w:pPr>
        <w:pStyle w:val="EDBSYNTXPreformattedBlackLeft033"/>
      </w:pPr>
      <w:r>
        <w:t xml:space="preserve">C:\Program </w:t>
      </w:r>
      <w:r w:rsidR="00350757">
        <w:t>Files\edb</w:t>
      </w:r>
      <w:r w:rsidRPr="00F35194">
        <w:t>\dotnet\</w:t>
      </w:r>
      <w:r w:rsidR="003723DA">
        <w:rPr>
          <w:rStyle w:val="EDBTXTKeywordBlack"/>
        </w:rPr>
        <w:t>vsix</w:t>
      </w:r>
      <w:r>
        <w:t>\</w:t>
      </w:r>
    </w:p>
    <w:p w:rsidR="008650B3" w:rsidRDefault="003723DA" w:rsidP="008650B3">
      <w:pPr>
        <w:pStyle w:val="EDBSYNTXPreformattedBlackLeft033"/>
      </w:pPr>
      <w:r>
        <w:t>EnterpriseDB</w:t>
      </w:r>
      <w:r w:rsidR="008650B3" w:rsidRPr="00F35194">
        <w:t>.vsix</w:t>
      </w:r>
    </w:p>
    <w:p w:rsidR="00356F3A" w:rsidRDefault="000F07D9" w:rsidP="007E6F65">
      <w:pPr>
        <w:pStyle w:val="EDBTXTNormalWebBlackCharChar0"/>
      </w:pPr>
      <w:r w:rsidRPr="00EE4914">
        <w:t>If you already have an earlier version of t</w:t>
      </w:r>
      <w:r>
        <w:t>he VSIX installed, it’s</w:t>
      </w:r>
      <w:r w:rsidRPr="00EE4914">
        <w:t xml:space="preserve"> highly recommended that you uninstall them to avoid conflicts.</w:t>
      </w:r>
    </w:p>
    <w:p w:rsidR="00A82DC1" w:rsidRDefault="000F07D9" w:rsidP="007E6F65">
      <w:pPr>
        <w:pStyle w:val="EDBTXTNormalWebBlackCharChar0"/>
      </w:pPr>
      <w:r w:rsidRPr="009B4805">
        <w:t xml:space="preserve">It is no longer necessary or recommended to have </w:t>
      </w:r>
      <w:r w:rsidRPr="00860B4C">
        <w:rPr>
          <w:rStyle w:val="EDBTXTKeywordBlack"/>
        </w:rPr>
        <w:t>EnterpriseDB.EDBClient</w:t>
      </w:r>
      <w:r w:rsidRPr="009B4805">
        <w:t xml:space="preserve"> in your </w:t>
      </w:r>
      <w:r>
        <w:t>global assembly cache (</w:t>
      </w:r>
      <w:r w:rsidRPr="009B4805">
        <w:t>GAC</w:t>
      </w:r>
      <w:r>
        <w:t>).</w:t>
      </w:r>
    </w:p>
    <w:p w:rsidR="00461938" w:rsidRDefault="00461938" w:rsidP="00461938">
      <w:pPr>
        <w:pStyle w:val="EDBTXTNormalWebBlackCharChar0"/>
      </w:pPr>
      <w:r w:rsidRPr="00272719">
        <w:rPr>
          <w:rStyle w:val="EDBTXTEmphasisNormalWebBoldBlackCharChar"/>
        </w:rPr>
        <w:t xml:space="preserve">Step </w:t>
      </w:r>
      <w:r w:rsidR="00A67795">
        <w:rPr>
          <w:rStyle w:val="EDBTXTEmphasisNormalWebBoldBlackCharChar"/>
        </w:rPr>
        <w:t>2</w:t>
      </w:r>
      <w:r w:rsidRPr="00272719">
        <w:rPr>
          <w:rStyle w:val="EDBTXTEmphasisNormalWebBoldBlackCharChar"/>
        </w:rPr>
        <w:t>:</w:t>
      </w:r>
      <w:r>
        <w:t xml:space="preserve"> Relaunch Visual Studio and verify from </w:t>
      </w:r>
      <w:r w:rsidR="00FC77EA">
        <w:rPr>
          <w:rStyle w:val="EDBTXTKeywordBlack"/>
        </w:rPr>
        <w:t>Tools &gt; Extens</w:t>
      </w:r>
      <w:r w:rsidRPr="00272719">
        <w:rPr>
          <w:rStyle w:val="EDBTXTKeywordBlack"/>
        </w:rPr>
        <w:t>ions and Updates</w:t>
      </w:r>
      <w:r>
        <w:t>… menu that the EnterpriseDB extension is installed.</w:t>
      </w:r>
    </w:p>
    <w:p w:rsidR="0005446F" w:rsidRDefault="0005446F" w:rsidP="00461938">
      <w:pPr>
        <w:pStyle w:val="EDBTXTNormalWebBlackCharChar0"/>
      </w:pPr>
      <w:r w:rsidRPr="0005446F">
        <w:rPr>
          <w:b/>
        </w:rPr>
        <w:t>Step 3:</w:t>
      </w:r>
      <w:r>
        <w:t xml:space="preserve"> Add the </w:t>
      </w:r>
      <w:r w:rsidRPr="0005446F">
        <w:rPr>
          <w:rFonts w:ascii="Courier New" w:hAnsi="Courier New" w:cs="Courier New"/>
          <w:sz w:val="22"/>
          <w:szCs w:val="22"/>
        </w:rPr>
        <w:t>System.ValueTuple.dll</w:t>
      </w:r>
      <w:r>
        <w:t xml:space="preserve"> assembly in the global assembly cache (GAC) with the </w:t>
      </w:r>
      <w:r w:rsidRPr="00BF4774">
        <w:rPr>
          <w:rFonts w:ascii="Courier New" w:hAnsi="Courier New" w:cs="Courier New"/>
          <w:sz w:val="22"/>
          <w:szCs w:val="22"/>
        </w:rPr>
        <w:t>gacutil</w:t>
      </w:r>
      <w:r>
        <w:t xml:space="preserve"> utility </w:t>
      </w:r>
      <w:r w:rsidR="00BF4774">
        <w:t>using the Visual Studio Developers Command line from the following location.</w:t>
      </w:r>
    </w:p>
    <w:p w:rsidR="00ED2468" w:rsidRDefault="00ED2468" w:rsidP="00ED2468">
      <w:pPr>
        <w:pStyle w:val="EDBSYNTXPreformattedBlackLeft033"/>
      </w:pPr>
      <w:r>
        <w:t>C:\Program Files\edb\dotnet\vsix\System.ValueTuple.dll</w:t>
      </w:r>
    </w:p>
    <w:p w:rsidR="00080A90" w:rsidRDefault="00080A90" w:rsidP="00ED2468">
      <w:pPr>
        <w:pStyle w:val="EDBSYNTXPreformattedBlackLeft033"/>
      </w:pPr>
    </w:p>
    <w:p w:rsidR="00080A90" w:rsidRPr="00080A90" w:rsidRDefault="00080A90" w:rsidP="00080A90">
      <w:pPr>
        <w:pStyle w:val="EDBSYNTXPreformattedBlackLeft033"/>
        <w:ind w:left="0"/>
        <w:rPr>
          <w:rFonts w:ascii="Times New Roman" w:hAnsi="Times New Roman"/>
          <w:sz w:val="24"/>
          <w:szCs w:val="24"/>
        </w:rPr>
      </w:pPr>
      <w:r w:rsidRPr="00080A90">
        <w:rPr>
          <w:rFonts w:ascii="Times New Roman" w:hAnsi="Times New Roman"/>
          <w:sz w:val="24"/>
          <w:szCs w:val="24"/>
        </w:rPr>
        <w:lastRenderedPageBreak/>
        <w:t>For example:</w:t>
      </w:r>
    </w:p>
    <w:p w:rsidR="00080A90" w:rsidRDefault="00080A90" w:rsidP="00080A90">
      <w:pPr>
        <w:pStyle w:val="EDBSYNTXPreformattedBlackLeft033"/>
        <w:ind w:left="0"/>
      </w:pPr>
    </w:p>
    <w:p w:rsidR="00080A90" w:rsidRDefault="00080A90" w:rsidP="00080A90">
      <w:pPr>
        <w:pStyle w:val="EDBEXCourierNew9ptCustomColorRGB4649146Left01"/>
      </w:pPr>
      <w:r w:rsidRPr="00C670B1">
        <w:t>&gt;</w:t>
      </w:r>
      <w:r>
        <w:t xml:space="preserve"> gacutil.exe /i System.ValueTuple.dll</w:t>
      </w:r>
    </w:p>
    <w:p w:rsidR="00A82DC1" w:rsidRDefault="00F01A53" w:rsidP="007E6F65">
      <w:pPr>
        <w:pStyle w:val="EDBTXTNormalWebBlackCharChar0"/>
      </w:pPr>
      <w:r w:rsidRPr="00272719">
        <w:rPr>
          <w:rStyle w:val="EDBTXTEmphasisNormalWebBoldBlackCharChar"/>
        </w:rPr>
        <w:t xml:space="preserve">Step </w:t>
      </w:r>
      <w:r w:rsidR="0005446F">
        <w:rPr>
          <w:rStyle w:val="EDBTXTEmphasisNormalWebBoldBlackCharChar"/>
        </w:rPr>
        <w:t>4</w:t>
      </w:r>
      <w:r w:rsidRPr="00272719">
        <w:rPr>
          <w:rStyle w:val="EDBTXTEmphasisNormalWebBoldBlackCharChar"/>
        </w:rPr>
        <w:t>:</w:t>
      </w:r>
      <w:r>
        <w:t xml:space="preserve"> From Server Explorer, right-click on </w:t>
      </w:r>
      <w:r w:rsidRPr="00272719">
        <w:rPr>
          <w:rStyle w:val="EDBTXTKeywordBlack"/>
        </w:rPr>
        <w:t>Data Connections</w:t>
      </w:r>
      <w:r>
        <w:t xml:space="preserve">, click </w:t>
      </w:r>
      <w:r w:rsidRPr="00272719">
        <w:rPr>
          <w:rStyle w:val="EDBTXTKeywordBlack"/>
        </w:rPr>
        <w:t>Add Connection</w:t>
      </w:r>
      <w:r>
        <w:t xml:space="preserve">, and verify the </w:t>
      </w:r>
      <w:r w:rsidRPr="00272719">
        <w:rPr>
          <w:rStyle w:val="EDBTXTKeywordBlack"/>
        </w:rPr>
        <w:t>Enterprisedb Postgres Database</w:t>
      </w:r>
      <w:r>
        <w:t xml:space="preserve"> data source is available.</w:t>
      </w:r>
    </w:p>
    <w:p w:rsidR="006E61EC" w:rsidRDefault="006E61EC" w:rsidP="006E61EC">
      <w:pPr>
        <w:pStyle w:val="EDBHTMLPageBreak"/>
      </w:pPr>
      <w:bookmarkStart w:id="55" w:name="_Toc512575239"/>
      <w:bookmarkStart w:id="56" w:name="_Toc512579341"/>
      <w:bookmarkStart w:id="57" w:name="_Toc512580109"/>
      <w:bookmarkStart w:id="58" w:name="_Toc512580597"/>
      <w:bookmarkStart w:id="59" w:name="_Toc512575240"/>
      <w:bookmarkStart w:id="60" w:name="_Toc512579342"/>
      <w:bookmarkStart w:id="61" w:name="_Toc512580110"/>
      <w:bookmarkStart w:id="62" w:name="_Toc512580598"/>
      <w:bookmarkStart w:id="63" w:name="_Toc512575241"/>
      <w:bookmarkStart w:id="64" w:name="_Toc512579343"/>
      <w:bookmarkStart w:id="65" w:name="_Toc512580111"/>
      <w:bookmarkStart w:id="66" w:name="_Toc512580599"/>
      <w:bookmarkStart w:id="67" w:name="_Toc512575242"/>
      <w:bookmarkStart w:id="68" w:name="_Toc512579344"/>
      <w:bookmarkStart w:id="69" w:name="_Toc512580112"/>
      <w:bookmarkStart w:id="70" w:name="_Toc512580600"/>
      <w:bookmarkStart w:id="71" w:name="_Toc511385085"/>
      <w:bookmarkStart w:id="72" w:name="_Toc511634305"/>
      <w:bookmarkStart w:id="73" w:name="_Toc511635201"/>
      <w:bookmarkStart w:id="74" w:name="_Toc511635262"/>
      <w:bookmarkStart w:id="75" w:name="_Toc511385086"/>
      <w:bookmarkStart w:id="76" w:name="_Toc511634306"/>
      <w:bookmarkStart w:id="77" w:name="_Toc511635202"/>
      <w:bookmarkStart w:id="78" w:name="_Toc511635263"/>
      <w:bookmarkStart w:id="79" w:name="_Toc511385087"/>
      <w:bookmarkStart w:id="80" w:name="_Toc511634307"/>
      <w:bookmarkStart w:id="81" w:name="_Toc511635203"/>
      <w:bookmarkStart w:id="82" w:name="_Toc511635264"/>
      <w:bookmarkStart w:id="83" w:name="_Toc511385088"/>
      <w:bookmarkStart w:id="84" w:name="_Toc511634308"/>
      <w:bookmarkStart w:id="85" w:name="_Toc511635204"/>
      <w:bookmarkStart w:id="86" w:name="_Toc511635265"/>
      <w:bookmarkStart w:id="87" w:name="_Toc511385089"/>
      <w:bookmarkStart w:id="88" w:name="_Toc511634309"/>
      <w:bookmarkStart w:id="89" w:name="_Toc511635205"/>
      <w:bookmarkStart w:id="90" w:name="_Toc511635266"/>
      <w:bookmarkStart w:id="91" w:name="_Toc511385090"/>
      <w:bookmarkStart w:id="92" w:name="_Toc511634310"/>
      <w:bookmarkStart w:id="93" w:name="_Toc511635206"/>
      <w:bookmarkStart w:id="94" w:name="_Toc511635267"/>
      <w:bookmarkStart w:id="95" w:name="_Toc511385091"/>
      <w:bookmarkStart w:id="96" w:name="_Toc511634311"/>
      <w:bookmarkStart w:id="97" w:name="_Toc511635207"/>
      <w:bookmarkStart w:id="98" w:name="_Toc511635268"/>
      <w:bookmarkStart w:id="99" w:name="_Toc511385092"/>
      <w:bookmarkStart w:id="100" w:name="_Toc511634312"/>
      <w:bookmarkStart w:id="101" w:name="_Toc511635208"/>
      <w:bookmarkStart w:id="102" w:name="_Toc511635269"/>
      <w:bookmarkStart w:id="103" w:name="_Toc511385093"/>
      <w:bookmarkStart w:id="104" w:name="_Toc511634313"/>
      <w:bookmarkStart w:id="105" w:name="_Toc511635209"/>
      <w:bookmarkStart w:id="106" w:name="_Toc511635270"/>
      <w:bookmarkStart w:id="107" w:name="_Toc511385094"/>
      <w:bookmarkStart w:id="108" w:name="_Toc511634314"/>
      <w:bookmarkStart w:id="109" w:name="_Toc511635210"/>
      <w:bookmarkStart w:id="110" w:name="_Toc511635271"/>
      <w:bookmarkStart w:id="111" w:name="_Toc511385095"/>
      <w:bookmarkStart w:id="112" w:name="_Toc511634315"/>
      <w:bookmarkStart w:id="113" w:name="_Toc511635211"/>
      <w:bookmarkStart w:id="114" w:name="_Toc511635272"/>
      <w:bookmarkStart w:id="115" w:name="_Toc511385096"/>
      <w:bookmarkStart w:id="116" w:name="_Toc511634316"/>
      <w:bookmarkStart w:id="117" w:name="_Toc511635212"/>
      <w:bookmarkStart w:id="118" w:name="_Toc511635273"/>
      <w:bookmarkStart w:id="119" w:name="_Toc511385097"/>
      <w:bookmarkStart w:id="120" w:name="_Toc511634317"/>
      <w:bookmarkStart w:id="121" w:name="_Toc511635213"/>
      <w:bookmarkStart w:id="122" w:name="_Toc511635274"/>
      <w:bookmarkStart w:id="123" w:name="_Toc511385098"/>
      <w:bookmarkStart w:id="124" w:name="_Toc511634318"/>
      <w:bookmarkStart w:id="125" w:name="_Toc511635214"/>
      <w:bookmarkStart w:id="126" w:name="_Toc511635275"/>
      <w:bookmarkStart w:id="127" w:name="_Toc511385099"/>
      <w:bookmarkStart w:id="128" w:name="_Toc511634319"/>
      <w:bookmarkStart w:id="129" w:name="_Toc511635215"/>
      <w:bookmarkStart w:id="130" w:name="_Toc511635276"/>
      <w:bookmarkStart w:id="131" w:name="_Toc511385100"/>
      <w:bookmarkStart w:id="132" w:name="_Toc511634320"/>
      <w:bookmarkStart w:id="133" w:name="_Toc511635216"/>
      <w:bookmarkStart w:id="134" w:name="_Toc511635277"/>
      <w:bookmarkStart w:id="135" w:name="_Toc511385101"/>
      <w:bookmarkStart w:id="136" w:name="_Toc511634321"/>
      <w:bookmarkStart w:id="137" w:name="_Toc511635217"/>
      <w:bookmarkStart w:id="138" w:name="_Toc511635278"/>
      <w:bookmarkStart w:id="139" w:name="_Toc511385102"/>
      <w:bookmarkStart w:id="140" w:name="_Toc511634322"/>
      <w:bookmarkStart w:id="141" w:name="_Toc511635218"/>
      <w:bookmarkStart w:id="142" w:name="_Toc511635279"/>
      <w:bookmarkStart w:id="143" w:name="_Toc511385103"/>
      <w:bookmarkStart w:id="144" w:name="_Toc511634323"/>
      <w:bookmarkStart w:id="145" w:name="_Toc511635219"/>
      <w:bookmarkStart w:id="146" w:name="_Toc511635280"/>
      <w:bookmarkStart w:id="147" w:name="_Toc511385104"/>
      <w:bookmarkStart w:id="148" w:name="_Toc511634324"/>
      <w:bookmarkStart w:id="149" w:name="_Toc511635220"/>
      <w:bookmarkStart w:id="150" w:name="_Toc511635281"/>
      <w:bookmarkStart w:id="151" w:name="_Toc511385105"/>
      <w:bookmarkStart w:id="152" w:name="_Toc511634325"/>
      <w:bookmarkStart w:id="153" w:name="_Toc511635221"/>
      <w:bookmarkStart w:id="154" w:name="_Toc511635282"/>
      <w:bookmarkStart w:id="155" w:name="_Toc511385106"/>
      <w:bookmarkStart w:id="156" w:name="_Toc511634326"/>
      <w:bookmarkStart w:id="157" w:name="_Toc511635222"/>
      <w:bookmarkStart w:id="158" w:name="_Toc511635283"/>
      <w:bookmarkStart w:id="159" w:name="_Toc511385107"/>
      <w:bookmarkStart w:id="160" w:name="_Toc511634327"/>
      <w:bookmarkStart w:id="161" w:name="_Toc511635223"/>
      <w:bookmarkStart w:id="162" w:name="_Toc511635284"/>
      <w:bookmarkStart w:id="163" w:name="_Toc511385108"/>
      <w:bookmarkStart w:id="164" w:name="_Toc511634328"/>
      <w:bookmarkStart w:id="165" w:name="_Toc511635224"/>
      <w:bookmarkStart w:id="166" w:name="_Toc511635285"/>
      <w:bookmarkStart w:id="167" w:name="_Toc511385109"/>
      <w:bookmarkStart w:id="168" w:name="_Toc511634329"/>
      <w:bookmarkStart w:id="169" w:name="_Toc511635225"/>
      <w:bookmarkStart w:id="170" w:name="_Toc511635286"/>
      <w:bookmarkStart w:id="171" w:name="_Toc511385110"/>
      <w:bookmarkStart w:id="172" w:name="_Toc511634330"/>
      <w:bookmarkStart w:id="173" w:name="_Toc511635226"/>
      <w:bookmarkStart w:id="174" w:name="_Toc511635287"/>
      <w:bookmarkStart w:id="175" w:name="_Toc511385111"/>
      <w:bookmarkStart w:id="176" w:name="_Toc511634331"/>
      <w:bookmarkStart w:id="177" w:name="_Toc511635227"/>
      <w:bookmarkStart w:id="178" w:name="_Toc511635288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</w:p>
    <w:p w:rsidR="000F1C78" w:rsidRDefault="000F1C78" w:rsidP="00360D1E">
      <w:pPr>
        <w:pStyle w:val="Heading3"/>
      </w:pPr>
      <w:bookmarkStart w:id="179" w:name="_Toc530034597"/>
      <w:r>
        <w:t>Model First and Data</w:t>
      </w:r>
      <w:r w:rsidR="001B7E56">
        <w:t>base</w:t>
      </w:r>
      <w:r>
        <w:t xml:space="preserve"> First Usage</w:t>
      </w:r>
      <w:bookmarkEnd w:id="179"/>
    </w:p>
    <w:p w:rsidR="00A67795" w:rsidRDefault="00A67795" w:rsidP="00A67795">
      <w:pPr>
        <w:pStyle w:val="EDBTXTNormalWebBlackCharChar0"/>
      </w:pPr>
      <w:r w:rsidRPr="00272719">
        <w:rPr>
          <w:rStyle w:val="EDBTXTEmphasisNormalWebBoldBlackCharChar"/>
        </w:rPr>
        <w:t xml:space="preserve">Step </w:t>
      </w:r>
      <w:r>
        <w:rPr>
          <w:rStyle w:val="EDBTXTEmphasisNormalWebBoldBlackCharChar"/>
        </w:rPr>
        <w:t>1</w:t>
      </w:r>
      <w:r w:rsidRPr="00272719">
        <w:rPr>
          <w:rStyle w:val="EDBTXTEmphasisNormalWebBoldBlackCharChar"/>
        </w:rPr>
        <w:t>:</w:t>
      </w:r>
      <w:r>
        <w:t xml:space="preserve"> Add the </w:t>
      </w:r>
      <w:r w:rsidRPr="0089320F">
        <w:rPr>
          <w:rStyle w:val="EDBTXTKeywordBlack"/>
        </w:rPr>
        <w:t>EntityFramework5.EnterpriseDB.EDBClient.dll</w:t>
      </w:r>
      <w:r w:rsidRPr="000C0C95">
        <w:t xml:space="preserve"> assembly</w:t>
      </w:r>
      <w:r>
        <w:t xml:space="preserve"> in the global assembly cache (GAC) with the </w:t>
      </w:r>
      <w:r w:rsidRPr="00272719">
        <w:rPr>
          <w:rStyle w:val="EDBTXTKeywordBlack"/>
        </w:rPr>
        <w:t>gacutil</w:t>
      </w:r>
      <w:r>
        <w:t xml:space="preserve"> utility using the Visual Studio Developers Command line.</w:t>
      </w:r>
    </w:p>
    <w:p w:rsidR="00A67795" w:rsidRDefault="00A67795" w:rsidP="00A67795">
      <w:pPr>
        <w:pStyle w:val="EDBTXTNormalWebBlackCharChar0"/>
      </w:pPr>
      <w:r>
        <w:t>For example:</w:t>
      </w:r>
    </w:p>
    <w:p w:rsidR="00A67795" w:rsidRDefault="00A67795" w:rsidP="00A67795">
      <w:pPr>
        <w:pStyle w:val="EDBEXCourierNew9ptCustomColorRGB4649146Left01"/>
      </w:pPr>
      <w:r w:rsidRPr="00C670B1">
        <w:t xml:space="preserve">&gt; gacutil.exe /i </w:t>
      </w:r>
      <w:r w:rsidRPr="00FB0B39">
        <w:t>EntityFramework5.EnterpriseDB.EDBClient</w:t>
      </w:r>
      <w:r w:rsidRPr="00C670B1">
        <w:t>.dll</w:t>
      </w:r>
    </w:p>
    <w:p w:rsidR="00A67795" w:rsidRDefault="00A67795" w:rsidP="00A67795">
      <w:pPr>
        <w:pStyle w:val="EDBTXTNormalWebBlackCharChar0"/>
      </w:pPr>
      <w:r w:rsidRPr="00272719">
        <w:rPr>
          <w:rStyle w:val="EDBTXTEmphasisNormalWebBoldBlackCharChar"/>
        </w:rPr>
        <w:t xml:space="preserve">Step </w:t>
      </w:r>
      <w:r>
        <w:rPr>
          <w:rStyle w:val="EDBTXTEmphasisNormalWebBoldBlackCharChar"/>
        </w:rPr>
        <w:t>2</w:t>
      </w:r>
      <w:r w:rsidRPr="00272719">
        <w:rPr>
          <w:rStyle w:val="EDBTXTEmphasisNormalWebBoldBlackCharChar"/>
        </w:rPr>
        <w:t>:</w:t>
      </w:r>
      <w:r>
        <w:t xml:space="preserve"> Add the </w:t>
      </w:r>
      <w:r w:rsidRPr="00272719">
        <w:rPr>
          <w:rStyle w:val="EDBTXTKeywordBlack"/>
        </w:rPr>
        <w:t>&lt;DbProviderFactories&gt;</w:t>
      </w:r>
      <w:r>
        <w:t xml:space="preserve"> entries for the ADO.NET driver of EDB Postgres in the </w:t>
      </w:r>
      <w:r w:rsidRPr="00272719">
        <w:rPr>
          <w:rStyle w:val="EDBTXTKeywordBlack"/>
        </w:rPr>
        <w:t>machine.config</w:t>
      </w:r>
      <w:r>
        <w:t xml:space="preserve"> file. The following are the entries:</w:t>
      </w:r>
    </w:p>
    <w:p w:rsidR="00A67795" w:rsidRDefault="00A67795" w:rsidP="00A67795">
      <w:pPr>
        <w:pStyle w:val="EDBSYNTXPreformattedBlackLeft033"/>
      </w:pPr>
      <w:r>
        <w:t>&lt;add name="EnterpriseDB.EDBClient"</w:t>
      </w:r>
    </w:p>
    <w:p w:rsidR="00A67795" w:rsidRDefault="00A67795" w:rsidP="00A67795">
      <w:pPr>
        <w:pStyle w:val="EDBSYNTXPreformattedBlackLeft033"/>
      </w:pPr>
      <w:r>
        <w:t xml:space="preserve">  invariant="EnterpriseDB.EDBClient"</w:t>
      </w:r>
    </w:p>
    <w:p w:rsidR="00A67795" w:rsidRDefault="00A67795" w:rsidP="00A67795">
      <w:pPr>
        <w:pStyle w:val="EDBSYNTXPreformattedBlackLeft033"/>
      </w:pPr>
      <w:r>
        <w:t xml:space="preserve">  description=".NET Data Provider for EnterpriseDB PostgreSQL"</w:t>
      </w:r>
    </w:p>
    <w:p w:rsidR="00A67795" w:rsidRDefault="00A67795" w:rsidP="00A67795">
      <w:pPr>
        <w:pStyle w:val="EDBSYNTXPreformattedBlackLeft033"/>
      </w:pPr>
      <w:r>
        <w:t xml:space="preserve">  type="EnterpriseDB.EDBClient.EDBFactory, EnterpriseDB.EDBClient, Version=3.2.6.1, Culture=neutral, PublicKeyToken=5d8b90d52f46fda7"</w:t>
      </w:r>
    </w:p>
    <w:p w:rsidR="00A67795" w:rsidRDefault="00A67795" w:rsidP="00A67795">
      <w:pPr>
        <w:pStyle w:val="EDBSYNTXPreformattedBlackLeft033"/>
      </w:pPr>
      <w:r>
        <w:t xml:space="preserve">  support="FF"/&gt;</w:t>
      </w:r>
    </w:p>
    <w:p w:rsidR="00A67795" w:rsidRDefault="00A67795" w:rsidP="00A67795">
      <w:pPr>
        <w:pStyle w:val="EDBTXTNormalWebBlackCharChar0"/>
      </w:pPr>
      <w:r w:rsidRPr="00272719">
        <w:rPr>
          <w:rStyle w:val="EDBTXTEmphasisNormalWebBoldBlackCharChar"/>
        </w:rPr>
        <w:t>Note:</w:t>
      </w:r>
      <w:r>
        <w:t xml:space="preserve"> For the attribute-value pairs, the double-quoted strings should not contain excess white space characters, but be configured on a single line. The examples shown in this section may be split on multiple lines for clarity, but should actually be configured within a single line such as the following:</w:t>
      </w:r>
    </w:p>
    <w:p w:rsidR="00A67795" w:rsidRPr="00272719" w:rsidRDefault="00A67795" w:rsidP="00A67795">
      <w:pPr>
        <w:pStyle w:val="EDBTXTNormalWebBlackCharChar0"/>
        <w:rPr>
          <w:rStyle w:val="EDBTXTKeywordBlack"/>
        </w:rPr>
      </w:pPr>
      <w:r w:rsidRPr="00272719">
        <w:rPr>
          <w:rStyle w:val="EDBTXTKeywordBlack"/>
        </w:rPr>
        <w:t>description=".NET Data Provider for EnterpriseDB PostgreSQL"</w:t>
      </w:r>
    </w:p>
    <w:p w:rsidR="00A67795" w:rsidRDefault="00A67795" w:rsidP="00A67795">
      <w:pPr>
        <w:pStyle w:val="EDBTXTNormalWebBlackCharChar0"/>
      </w:pPr>
      <w:r>
        <w:t xml:space="preserve">For 64-bit Windows, the </w:t>
      </w:r>
      <w:r w:rsidRPr="008F1274">
        <w:rPr>
          <w:rStyle w:val="EDBTXTKeywordBlack"/>
        </w:rPr>
        <w:t>machine.config</w:t>
      </w:r>
      <w:r>
        <w:t xml:space="preserve"> file is in the following location:</w:t>
      </w:r>
    </w:p>
    <w:p w:rsidR="00A67795" w:rsidRDefault="00A67795" w:rsidP="00A67795">
      <w:pPr>
        <w:pStyle w:val="EDBSYNTXPreformattedBlackLeft033"/>
      </w:pPr>
      <w:r w:rsidRPr="00540236">
        <w:t>C:\Windows\Microsoft.NET\Framework64\v4.0.30319\</w:t>
      </w:r>
    </w:p>
    <w:p w:rsidR="00A67795" w:rsidRDefault="00A67795" w:rsidP="00A67795">
      <w:pPr>
        <w:pStyle w:val="EDBSYNTXPreformattedBlackLeft033"/>
      </w:pPr>
      <w:r w:rsidRPr="00540236">
        <w:t>Config</w:t>
      </w:r>
      <w:r>
        <w:t>\machine.config</w:t>
      </w:r>
    </w:p>
    <w:p w:rsidR="00A67795" w:rsidRDefault="00A67795" w:rsidP="00A67795">
      <w:pPr>
        <w:pStyle w:val="EDBTXTNormalWebBlackCharChar0"/>
      </w:pPr>
      <w:r>
        <w:t xml:space="preserve">For 32-bit Windows, the </w:t>
      </w:r>
      <w:r w:rsidRPr="008F1274">
        <w:rPr>
          <w:rStyle w:val="EDBTXTKeywordBlack"/>
        </w:rPr>
        <w:t>machine.config</w:t>
      </w:r>
      <w:r>
        <w:t xml:space="preserve"> file is in the following location:</w:t>
      </w:r>
    </w:p>
    <w:p w:rsidR="00A67795" w:rsidRDefault="00A67795" w:rsidP="00A67795">
      <w:pPr>
        <w:pStyle w:val="EDBSYNTXPreformattedBlackLeft033"/>
      </w:pPr>
      <w:r w:rsidRPr="008F6D8C">
        <w:t>C:\Windows\Microsoft.NET\Framework\v4.0.30319\</w:t>
      </w:r>
    </w:p>
    <w:p w:rsidR="00A67795" w:rsidRDefault="00A67795" w:rsidP="00A67795">
      <w:pPr>
        <w:pStyle w:val="EDBSYNTXPreformattedBlackLeft033"/>
      </w:pPr>
      <w:r w:rsidRPr="008F6D8C">
        <w:t>Config</w:t>
      </w:r>
      <w:r>
        <w:t>\machine.config</w:t>
      </w:r>
    </w:p>
    <w:p w:rsidR="000F1C78" w:rsidRDefault="00A94731" w:rsidP="000F1C78">
      <w:pPr>
        <w:pStyle w:val="EDBTXTNormalWebBlackCharChar0"/>
      </w:pPr>
      <w:r>
        <w:rPr>
          <w:rStyle w:val="EDBTXTEmphasisNormalWebBoldBlackCharChar"/>
        </w:rPr>
        <w:t xml:space="preserve">Step </w:t>
      </w:r>
      <w:r w:rsidR="00A67795">
        <w:rPr>
          <w:rStyle w:val="EDBTXTEmphasisNormalWebBoldBlackCharChar"/>
        </w:rPr>
        <w:t>3</w:t>
      </w:r>
      <w:r w:rsidR="000F1C78" w:rsidRPr="00272719">
        <w:rPr>
          <w:rStyle w:val="EDBTXTEmphasisNormalWebBoldBlackCharChar"/>
        </w:rPr>
        <w:t>:</w:t>
      </w:r>
      <w:r w:rsidR="000F1C78">
        <w:t xml:space="preserve"> Place the DDL generation template </w:t>
      </w:r>
      <w:r w:rsidR="000F1C78" w:rsidRPr="00272719">
        <w:rPr>
          <w:rStyle w:val="EDBTXTKeywordBlack"/>
        </w:rPr>
        <w:t>SSDLToPgSQL.tt</w:t>
      </w:r>
      <w:r w:rsidR="000F1C78">
        <w:t xml:space="preserve"> in the </w:t>
      </w:r>
      <w:r w:rsidR="000F1C78" w:rsidRPr="007B33A9">
        <w:t xml:space="preserve">Visual Studio </w:t>
      </w:r>
      <w:r w:rsidR="000F1C78" w:rsidRPr="00EF3219">
        <w:rPr>
          <w:rStyle w:val="EDBTXTKeywordBlack"/>
        </w:rPr>
        <w:t>EntityFramework Tools\DBGen\</w:t>
      </w:r>
      <w:r w:rsidR="000F1C78" w:rsidRPr="007B33A9">
        <w:t xml:space="preserve"> folder</w:t>
      </w:r>
      <w:r w:rsidR="000F1C78">
        <w:t xml:space="preserve"> as in the following example:</w:t>
      </w:r>
    </w:p>
    <w:p w:rsidR="000F1C78" w:rsidRDefault="000F1C78" w:rsidP="000F1C78">
      <w:pPr>
        <w:pStyle w:val="EDBSYNTXPreformattedBlackLeft033"/>
      </w:pPr>
      <w:r>
        <w:t>C:\Program Files (x86)\Microsoft Visual Studio 14.0\</w:t>
      </w:r>
    </w:p>
    <w:p w:rsidR="000F1C78" w:rsidRDefault="000F1C78" w:rsidP="000F1C78">
      <w:pPr>
        <w:pStyle w:val="EDBSYNTXPreformattedBlackLeft033"/>
      </w:pPr>
      <w:r>
        <w:t>Common7\IDE\Extensions\Microsoft\EntityFramework Tools\DBGen\</w:t>
      </w:r>
    </w:p>
    <w:p w:rsidR="000F1C78" w:rsidRDefault="000F1C78" w:rsidP="007E6F65">
      <w:pPr>
        <w:pStyle w:val="EDBTXTNormalWebBlackCharChar0"/>
      </w:pPr>
      <w:r w:rsidRPr="00272719">
        <w:rPr>
          <w:rStyle w:val="EDBTXTEmphasisNormalWebBoldBlackCharChar"/>
        </w:rPr>
        <w:t>Note:</w:t>
      </w:r>
      <w:r>
        <w:t xml:space="preserve"> Select this template </w:t>
      </w:r>
      <w:r w:rsidRPr="00272719">
        <w:rPr>
          <w:rStyle w:val="EDBTXTKeywordBlack"/>
        </w:rPr>
        <w:t>SSDLToPgSQL.tt</w:t>
      </w:r>
      <w:r>
        <w:t xml:space="preserve"> in your EDMX file properties.</w:t>
      </w:r>
    </w:p>
    <w:p w:rsidR="000B2DCA" w:rsidRDefault="000B2DCA" w:rsidP="000B2DCA">
      <w:pPr>
        <w:pStyle w:val="EDBTXTNormalWebBlackCharChar0"/>
      </w:pPr>
      <w:r w:rsidRPr="00272719">
        <w:rPr>
          <w:rStyle w:val="EDBTXTEmphasisNormalWebBoldBlackCharChar"/>
        </w:rPr>
        <w:lastRenderedPageBreak/>
        <w:t xml:space="preserve">Step </w:t>
      </w:r>
      <w:r w:rsidR="00A67795">
        <w:rPr>
          <w:rStyle w:val="EDBTXTEmphasisNormalWebBoldBlackCharChar"/>
        </w:rPr>
        <w:t>4</w:t>
      </w:r>
      <w:r w:rsidRPr="00272719">
        <w:rPr>
          <w:rStyle w:val="EDBTXTEmphasisNormalWebBoldBlackCharChar"/>
        </w:rPr>
        <w:t>:</w:t>
      </w:r>
      <w:r>
        <w:t xml:space="preserve"> Add files </w:t>
      </w:r>
      <w:r w:rsidRPr="00272719">
        <w:rPr>
          <w:rStyle w:val="EDBTXTKeywordBlack"/>
        </w:rPr>
        <w:t>EnterpriseDB.EDBClient.dll</w:t>
      </w:r>
      <w:r>
        <w:t xml:space="preserve"> and </w:t>
      </w:r>
      <w:r w:rsidRPr="00272719">
        <w:rPr>
          <w:rStyle w:val="EDBTXTKeywordBlack"/>
        </w:rPr>
        <w:t>EntityFramework6.EnterpriseDB.EDBClient.dll</w:t>
      </w:r>
      <w:r>
        <w:t xml:space="preserve"> in project references.</w:t>
      </w:r>
      <w:r w:rsidR="00B63684">
        <w:t xml:space="preserve"> See Section </w:t>
      </w:r>
      <w:r w:rsidR="00B63684" w:rsidRPr="000C0A5B">
        <w:rPr>
          <w:u w:val="single"/>
        </w:rPr>
        <w:fldChar w:fldCharType="begin"/>
      </w:r>
      <w:r w:rsidR="00B63684" w:rsidRPr="000C0A5B">
        <w:rPr>
          <w:u w:val="single"/>
        </w:rPr>
        <w:instrText xml:space="preserve"> REF _Ref477525249 \r \h </w:instrText>
      </w:r>
      <w:r w:rsidR="00B63684" w:rsidRPr="000C0A5B">
        <w:rPr>
          <w:u w:val="single"/>
        </w:rPr>
      </w:r>
      <w:r w:rsidR="00B63684" w:rsidRPr="000C0A5B">
        <w:rPr>
          <w:u w:val="single"/>
        </w:rPr>
        <w:fldChar w:fldCharType="separate"/>
      </w:r>
      <w:r w:rsidR="005313C1">
        <w:rPr>
          <w:u w:val="single"/>
        </w:rPr>
        <w:t>3.1</w:t>
      </w:r>
      <w:r w:rsidR="00B63684" w:rsidRPr="000C0A5B">
        <w:rPr>
          <w:u w:val="single"/>
        </w:rPr>
        <w:fldChar w:fldCharType="end"/>
      </w:r>
      <w:r w:rsidR="00B63684">
        <w:t xml:space="preserve"> for information on referencing library files.</w:t>
      </w:r>
    </w:p>
    <w:p w:rsidR="000B2DCA" w:rsidRDefault="000B2DCA" w:rsidP="000B2DCA">
      <w:pPr>
        <w:pStyle w:val="EDBTXTNormalWebBlackCharChar0"/>
      </w:pPr>
      <w:r w:rsidRPr="00272719">
        <w:rPr>
          <w:rStyle w:val="EDBTXTEmphasisNormalWebBoldBlackCharChar"/>
        </w:rPr>
        <w:t xml:space="preserve">Step </w:t>
      </w:r>
      <w:r w:rsidR="00A67795">
        <w:rPr>
          <w:rStyle w:val="EDBTXTEmphasisNormalWebBoldBlackCharChar"/>
        </w:rPr>
        <w:t>5</w:t>
      </w:r>
      <w:r w:rsidRPr="00272719">
        <w:rPr>
          <w:rStyle w:val="EDBTXTEmphasisNormalWebBoldBlackCharChar"/>
        </w:rPr>
        <w:t>:</w:t>
      </w:r>
      <w:r>
        <w:t xml:space="preserve"> In the project’s </w:t>
      </w:r>
      <w:r w:rsidRPr="00272719">
        <w:rPr>
          <w:rStyle w:val="EDBTXTKeywordBlack"/>
        </w:rPr>
        <w:t>app.config</w:t>
      </w:r>
      <w:r>
        <w:t xml:space="preserve"> file add the following entry for provider services under the EntityFramework/providers tag.</w:t>
      </w:r>
    </w:p>
    <w:p w:rsidR="000B2DCA" w:rsidRDefault="000B2DCA" w:rsidP="000B2DCA">
      <w:pPr>
        <w:pStyle w:val="EDBSYNTXPreformattedBlackLeft033"/>
      </w:pPr>
      <w:r w:rsidRPr="00BB2AD1">
        <w:t>&lt;provider invaria</w:t>
      </w:r>
      <w:r>
        <w:t>ntName="EnterpriseDB.EDBClient"</w:t>
      </w:r>
    </w:p>
    <w:p w:rsidR="000B2DCA" w:rsidRDefault="000B2DCA" w:rsidP="000B2DCA">
      <w:pPr>
        <w:pStyle w:val="EDBSYNTXPreformattedBlackLeft033"/>
      </w:pPr>
      <w:r>
        <w:t xml:space="preserve">  </w:t>
      </w:r>
      <w:r w:rsidRPr="00BB2AD1">
        <w:t>type="EnterpriseDB.EDBClient.EDBServices, EntityFramework6.EnterpriseDB.EDBClient"&gt;</w:t>
      </w:r>
    </w:p>
    <w:p w:rsidR="000B2DCA" w:rsidRDefault="000B2DCA" w:rsidP="000B2DCA">
      <w:pPr>
        <w:pStyle w:val="EDBSYNTXPreformattedBlackLeft033"/>
      </w:pPr>
      <w:r w:rsidRPr="00BB2AD1">
        <w:t>&lt;/provider&gt;</w:t>
      </w:r>
    </w:p>
    <w:p w:rsidR="000B2DCA" w:rsidRDefault="000B2DCA" w:rsidP="000B2DCA">
      <w:pPr>
        <w:pStyle w:val="EDBTXTNormalWebBlackCharChar0"/>
      </w:pPr>
      <w:r>
        <w:t xml:space="preserve">The following is an example of the </w:t>
      </w:r>
      <w:r w:rsidRPr="00272719">
        <w:rPr>
          <w:rStyle w:val="EDBTXTKeywordBlack"/>
        </w:rPr>
        <w:t>app.config</w:t>
      </w:r>
      <w:r>
        <w:t xml:space="preserve"> file.</w:t>
      </w:r>
    </w:p>
    <w:p w:rsidR="000B2DCA" w:rsidRPr="005014B3" w:rsidRDefault="000B2DCA" w:rsidP="000B2DCA">
      <w:pPr>
        <w:pStyle w:val="EDBEXCourierNew9ptCustomColorRGB4649146Left01"/>
        <w:rPr>
          <w:sz w:val="16"/>
        </w:rPr>
      </w:pPr>
      <w:r w:rsidRPr="005014B3">
        <w:rPr>
          <w:sz w:val="16"/>
        </w:rPr>
        <w:t>&lt;?xml version="1.0" encoding="utf-8" ?&gt;</w:t>
      </w:r>
    </w:p>
    <w:p w:rsidR="000B2DCA" w:rsidRPr="005014B3" w:rsidRDefault="000B2DCA" w:rsidP="000B2DCA">
      <w:pPr>
        <w:pStyle w:val="EDBEXCourierNew9ptCustomColorRGB4649146Left01"/>
        <w:rPr>
          <w:sz w:val="16"/>
        </w:rPr>
      </w:pPr>
      <w:r w:rsidRPr="005014B3">
        <w:rPr>
          <w:sz w:val="16"/>
        </w:rPr>
        <w:t>&lt;configuration&gt;</w:t>
      </w:r>
    </w:p>
    <w:p w:rsidR="000B2DCA" w:rsidRPr="005014B3" w:rsidRDefault="000B2DCA" w:rsidP="000B2DCA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&lt;configSections&gt;</w:t>
      </w:r>
    </w:p>
    <w:p w:rsidR="000B2DCA" w:rsidRPr="005014B3" w:rsidRDefault="000B2DCA" w:rsidP="000B2DCA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  &lt;section name="entityFramework" type="System.Data.Entity.Internal.ConfigFile.EntityFrameworkSection, EntityFramework, Version=6.0.0.0, Culture=neutral, PublicKeyToken=b77a5c561934e089" requirePermission="false"/&gt;</w:t>
      </w:r>
    </w:p>
    <w:p w:rsidR="000B2DCA" w:rsidRDefault="000B2DCA" w:rsidP="000B2DCA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&lt;/configSections&gt;</w:t>
      </w:r>
    </w:p>
    <w:p w:rsidR="000B2DCA" w:rsidRPr="005014B3" w:rsidRDefault="000B2DCA" w:rsidP="000B2DCA">
      <w:pPr>
        <w:pStyle w:val="EDBEXCourierNew9ptCustomColorRGB4649146Left01"/>
        <w:rPr>
          <w:sz w:val="16"/>
        </w:rPr>
      </w:pPr>
    </w:p>
    <w:p w:rsidR="000B2DCA" w:rsidRPr="005014B3" w:rsidRDefault="000B2DCA" w:rsidP="000B2DCA">
      <w:pPr>
        <w:pStyle w:val="EDBEXCourierNew9ptCustomColorRGB4649146Left01"/>
        <w:rPr>
          <w:sz w:val="16"/>
        </w:rPr>
      </w:pPr>
      <w:r>
        <w:rPr>
          <w:sz w:val="16"/>
        </w:rPr>
        <w:t xml:space="preserve">    &lt;startup&gt;</w:t>
      </w:r>
    </w:p>
    <w:p w:rsidR="000B2DCA" w:rsidRPr="005014B3" w:rsidRDefault="000B2DCA" w:rsidP="000B2DCA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      &lt;supportedRuntime version="v4.0" sku=".NETFramework,Version=v4.5" /&gt;</w:t>
      </w:r>
    </w:p>
    <w:p w:rsidR="000B2DCA" w:rsidRPr="005014B3" w:rsidRDefault="000B2DCA" w:rsidP="000B2DCA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  &lt;/startup&gt;</w:t>
      </w:r>
    </w:p>
    <w:p w:rsidR="000B2DCA" w:rsidRPr="005014B3" w:rsidRDefault="000B2DCA" w:rsidP="000B2DCA">
      <w:pPr>
        <w:pStyle w:val="EDBEXCourierNew9ptCustomColorRGB4649146Left01"/>
        <w:rPr>
          <w:sz w:val="16"/>
        </w:rPr>
      </w:pPr>
    </w:p>
    <w:p w:rsidR="000B2DCA" w:rsidRPr="005014B3" w:rsidRDefault="000B2DCA" w:rsidP="000B2DCA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&lt;entityFramework&gt;</w:t>
      </w:r>
    </w:p>
    <w:p w:rsidR="000B2DCA" w:rsidRPr="005014B3" w:rsidRDefault="000B2DCA" w:rsidP="000B2DCA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  &lt;providers&gt;</w:t>
      </w:r>
    </w:p>
    <w:p w:rsidR="000B2DCA" w:rsidRPr="005014B3" w:rsidRDefault="000B2DCA" w:rsidP="000B2DCA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    &lt;provider invariantName="EnterpriseDB.EDBClient" type="EnterpriseDB.EDBClient.EDBServices, EntityFramework6.EnterpriseDB.EDBClient"&gt;&lt;/provider&gt;</w:t>
      </w:r>
    </w:p>
    <w:p w:rsidR="000B2DCA" w:rsidRPr="005014B3" w:rsidRDefault="000B2DCA" w:rsidP="000B2DCA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  &lt;/providers&gt;</w:t>
      </w:r>
    </w:p>
    <w:p w:rsidR="000B2DCA" w:rsidRPr="005014B3" w:rsidRDefault="000B2DCA" w:rsidP="000B2DCA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&lt;/entityFramework&gt;</w:t>
      </w:r>
    </w:p>
    <w:p w:rsidR="000B2DCA" w:rsidRPr="005014B3" w:rsidRDefault="000B2DCA" w:rsidP="000B2DCA">
      <w:pPr>
        <w:pStyle w:val="EDBEXCourierNew9ptCustomColorRGB4649146Left01"/>
        <w:rPr>
          <w:sz w:val="16"/>
        </w:rPr>
      </w:pPr>
    </w:p>
    <w:p w:rsidR="000B2DCA" w:rsidRPr="005014B3" w:rsidRDefault="000B2DCA" w:rsidP="000B2DCA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&lt;system.data&gt;</w:t>
      </w:r>
    </w:p>
    <w:p w:rsidR="000B2DCA" w:rsidRPr="005014B3" w:rsidRDefault="000B2DCA" w:rsidP="000B2DCA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  &lt;DbProviderFactories&gt;</w:t>
      </w:r>
    </w:p>
    <w:p w:rsidR="000B2DCA" w:rsidRPr="005014B3" w:rsidRDefault="000B2DCA" w:rsidP="000B2DCA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    &lt;remove invariant="EnterpriseDB.EDBClient"/&gt;</w:t>
      </w:r>
    </w:p>
    <w:p w:rsidR="000B2DCA" w:rsidRPr="005014B3" w:rsidRDefault="000B2DCA" w:rsidP="000B2DCA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    &lt;add name="EnterpriseDB Data Provider" invariant="EnterpriseDB.EDBClient" support="FF" description=".Net Framework Data Provider for </w:t>
      </w:r>
      <w:r w:rsidR="00F40F2D">
        <w:rPr>
          <w:sz w:val="16"/>
        </w:rPr>
        <w:t>EDB Postgres</w:t>
      </w:r>
      <w:r w:rsidRPr="005014B3">
        <w:rPr>
          <w:sz w:val="16"/>
        </w:rPr>
        <w:t>" type="EnterpriseDB.EDBClient.EDBFactory, EnterpriseDB.EDBClient"/&gt;</w:t>
      </w:r>
    </w:p>
    <w:p w:rsidR="000B2DCA" w:rsidRPr="005014B3" w:rsidRDefault="000B2DCA" w:rsidP="000B2DCA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  &lt;/DbProviderFactories&gt;</w:t>
      </w:r>
    </w:p>
    <w:p w:rsidR="000B2DCA" w:rsidRPr="005014B3" w:rsidRDefault="000B2DCA" w:rsidP="000B2DCA">
      <w:pPr>
        <w:pStyle w:val="EDBEXCourierNew9ptCustomColorRGB4649146Left01"/>
        <w:rPr>
          <w:sz w:val="16"/>
        </w:rPr>
      </w:pPr>
      <w:r w:rsidRPr="005014B3">
        <w:rPr>
          <w:sz w:val="16"/>
        </w:rPr>
        <w:t xml:space="preserve">  &lt;/system.data&gt;</w:t>
      </w:r>
    </w:p>
    <w:p w:rsidR="000B2DCA" w:rsidRPr="005014B3" w:rsidRDefault="000B2DCA" w:rsidP="000B2DCA">
      <w:pPr>
        <w:pStyle w:val="EDBEXCourierNew9ptCustomColorRGB4649146Left01"/>
        <w:rPr>
          <w:sz w:val="16"/>
        </w:rPr>
      </w:pPr>
    </w:p>
    <w:p w:rsidR="000B2DCA" w:rsidRDefault="000B2DCA" w:rsidP="000B2DCA">
      <w:pPr>
        <w:pStyle w:val="EDBEXCourierNew9ptCustomColorRGB4649146Left01"/>
        <w:rPr>
          <w:sz w:val="16"/>
        </w:rPr>
      </w:pPr>
      <w:r w:rsidRPr="005014B3">
        <w:rPr>
          <w:sz w:val="16"/>
        </w:rPr>
        <w:t>&lt;/configuration&gt;</w:t>
      </w:r>
    </w:p>
    <w:p w:rsidR="00D14DAC" w:rsidRDefault="00D14DAC" w:rsidP="00EF3219">
      <w:pPr>
        <w:pStyle w:val="EDBTXTNormalWebBlackCharChar0"/>
      </w:pPr>
    </w:p>
    <w:p w:rsidR="00E71082" w:rsidRDefault="00E71082" w:rsidP="00E71082">
      <w:pPr>
        <w:pStyle w:val="Heading1"/>
      </w:pPr>
      <w:bookmarkStart w:id="180" w:name="_Ref482087625"/>
      <w:bookmarkStart w:id="181" w:name="_Toc530034598"/>
      <w:r>
        <w:lastRenderedPageBreak/>
        <w:t>Using the .NET Connector</w:t>
      </w:r>
      <w:bookmarkEnd w:id="180"/>
      <w:bookmarkEnd w:id="181"/>
    </w:p>
    <w:p w:rsidR="00556C25" w:rsidRDefault="00E71082" w:rsidP="00556C25">
      <w:pPr>
        <w:pStyle w:val="EDBTXTNormalWebBlackCharChar0"/>
      </w:pPr>
      <w:r>
        <w:t xml:space="preserve">The sections that follow provide examples that demonstrate using the EDB object classes that are provided by the Advanced Server .NET </w:t>
      </w:r>
      <w:r w:rsidR="00E24F6A">
        <w:t xml:space="preserve">Connector </w:t>
      </w:r>
      <w:r>
        <w:t>that allow a .NET application to connect to and interact with an Advanced Server database.</w:t>
      </w:r>
      <w:r w:rsidR="00556C25">
        <w:t xml:space="preserve">  </w:t>
      </w:r>
    </w:p>
    <w:p w:rsidR="00556C25" w:rsidRDefault="00556C25" w:rsidP="00556C25">
      <w:pPr>
        <w:pStyle w:val="EDBTXTNormalWebBlackCharChar0"/>
      </w:pPr>
      <w:r>
        <w:t>To use the</w:t>
      </w:r>
      <w:r w:rsidRPr="00866AFF">
        <w:t xml:space="preserve"> examples </w:t>
      </w:r>
      <w:r>
        <w:t xml:space="preserve">in this guide, </w:t>
      </w:r>
      <w:r w:rsidRPr="00866AFF">
        <w:t xml:space="preserve">place </w:t>
      </w:r>
      <w:r>
        <w:t xml:space="preserve">the .NET library files </w:t>
      </w:r>
      <w:r w:rsidRPr="00866AFF">
        <w:t xml:space="preserve">in the same </w:t>
      </w:r>
      <w:r>
        <w:t xml:space="preserve">directory </w:t>
      </w:r>
      <w:r w:rsidRPr="00866AFF">
        <w:t xml:space="preserve">as </w:t>
      </w:r>
      <w:r>
        <w:t xml:space="preserve">the compiled form of </w:t>
      </w:r>
      <w:r w:rsidRPr="00866AFF">
        <w:t xml:space="preserve">your application. </w:t>
      </w:r>
      <w:r>
        <w:t xml:space="preserve"> All of the examples are written in C# and each is embedded in an </w:t>
      </w:r>
      <w:r w:rsidRPr="00866AFF">
        <w:t>ASP.NET page</w:t>
      </w:r>
      <w:r>
        <w:t>; t</w:t>
      </w:r>
      <w:r w:rsidRPr="00866AFF">
        <w:t xml:space="preserve">he same logic and code would be applicable with other .NET applications </w:t>
      </w:r>
      <w:r>
        <w:t>(</w:t>
      </w:r>
      <w:r w:rsidRPr="00866AFF">
        <w:t xml:space="preserve">WinForm or </w:t>
      </w:r>
      <w:r>
        <w:t>c</w:t>
      </w:r>
      <w:r w:rsidRPr="00866AFF">
        <w:t>onsole applications</w:t>
      </w:r>
      <w:r>
        <w:t>, for example)</w:t>
      </w:r>
      <w:r w:rsidRPr="00866AFF">
        <w:t>.</w:t>
      </w:r>
      <w:r>
        <w:t xml:space="preserve"> </w:t>
      </w:r>
      <w:r w:rsidRPr="00866AFF">
        <w:t xml:space="preserve"> </w:t>
      </w:r>
    </w:p>
    <w:p w:rsidR="00556C25" w:rsidRPr="00316C43" w:rsidRDefault="00556C25" w:rsidP="00556C25">
      <w:pPr>
        <w:pStyle w:val="EDBTXTNormalWebBlackCharChar0"/>
        <w:rPr>
          <w:color w:val="auto"/>
        </w:rPr>
      </w:pPr>
      <w:r w:rsidRPr="00316C43">
        <w:rPr>
          <w:color w:val="auto"/>
        </w:rPr>
        <w:t xml:space="preserve">Please create and save the following </w:t>
      </w:r>
      <w:r w:rsidRPr="00316C43">
        <w:rPr>
          <w:rStyle w:val="EDBTXTKeywordBlack"/>
          <w:color w:val="auto"/>
        </w:rPr>
        <w:t>web.config</w:t>
      </w:r>
      <w:r w:rsidRPr="00316C43">
        <w:rPr>
          <w:color w:val="auto"/>
        </w:rPr>
        <w:t xml:space="preserve"> file in the same directory as the sample code.  The examples make use of the </w:t>
      </w:r>
      <w:r w:rsidRPr="00316C43">
        <w:rPr>
          <w:rStyle w:val="EDBTXTKeywordBlack"/>
          <w:color w:val="auto"/>
        </w:rPr>
        <w:t>DB_CONN_STRING</w:t>
      </w:r>
      <w:r w:rsidRPr="00316C43">
        <w:rPr>
          <w:color w:val="auto"/>
        </w:rPr>
        <w:t xml:space="preserve"> key from this configuration file to return a connection string from the Advanced Server host.</w:t>
      </w:r>
    </w:p>
    <w:p w:rsidR="00556C25" w:rsidRPr="00866AFF" w:rsidRDefault="00556C25" w:rsidP="00556C25">
      <w:pPr>
        <w:pStyle w:val="EDBEXCourierNew9ptCustomColorRGB4649146Left01"/>
      </w:pPr>
      <w:r w:rsidRPr="00866AFF">
        <w:t>&lt;?xml version="1.0" encoding="utf-8"?&gt;</w:t>
      </w:r>
    </w:p>
    <w:p w:rsidR="00556C25" w:rsidRPr="00866AFF" w:rsidRDefault="00556C25" w:rsidP="00556C25">
      <w:pPr>
        <w:pStyle w:val="EDBEXCourierNew9ptCustomColorRGB4649146Left01"/>
      </w:pPr>
      <w:r w:rsidRPr="00866AFF">
        <w:t>&lt;configuration&gt;</w:t>
      </w:r>
    </w:p>
    <w:p w:rsidR="00556C25" w:rsidRPr="00866AFF" w:rsidRDefault="00556C25" w:rsidP="00556C25">
      <w:pPr>
        <w:pStyle w:val="EDBEXCourierNew9ptCustomColorRGB4649146Left01"/>
      </w:pPr>
      <w:r w:rsidRPr="00866AFF">
        <w:t>&lt;appSettings&gt;</w:t>
      </w:r>
    </w:p>
    <w:p w:rsidR="00556C25" w:rsidRPr="00866AFF" w:rsidRDefault="00556C25" w:rsidP="00556C25">
      <w:pPr>
        <w:pStyle w:val="EDBEXCourierNew9ptCustomColorRGB4649146Left01"/>
      </w:pPr>
      <w:r w:rsidRPr="00866AFF">
        <w:tab/>
        <w:t>&lt;add key="DB_CONN_STRING" value="Server=127.0.0.1;Port=5444;</w:t>
      </w:r>
    </w:p>
    <w:p w:rsidR="00556C25" w:rsidRPr="00866AFF" w:rsidRDefault="00556C25" w:rsidP="00556C25">
      <w:pPr>
        <w:pStyle w:val="EDBEXCourierNew9ptCustomColorRGB4649146Left01"/>
      </w:pPr>
      <w:r w:rsidRPr="00866AFF">
        <w:tab/>
        <w:t>User Id=enterprisedb;Password=enterprisedb;Database=edb" /&gt;</w:t>
      </w:r>
    </w:p>
    <w:p w:rsidR="00556C25" w:rsidRPr="00866AFF" w:rsidRDefault="00556C25" w:rsidP="00556C25">
      <w:pPr>
        <w:pStyle w:val="EDBEXCourierNew9ptCustomColorRGB4649146Left01"/>
      </w:pPr>
      <w:r w:rsidRPr="00866AFF">
        <w:t>&lt;/appSettings&gt;</w:t>
      </w:r>
    </w:p>
    <w:p w:rsidR="00556C25" w:rsidRDefault="00556C25" w:rsidP="00556C25">
      <w:pPr>
        <w:pStyle w:val="EDBEXCourierNew9ptCustomColorRGB4649146Left01"/>
      </w:pPr>
      <w:r w:rsidRPr="00866AFF">
        <w:t>&lt;/configuration&gt;</w:t>
      </w:r>
    </w:p>
    <w:p w:rsidR="00556C25" w:rsidRDefault="00556C25" w:rsidP="00556C25">
      <w:pPr>
        <w:pStyle w:val="EDBTXTNormalWebBlack"/>
      </w:pPr>
      <w:r>
        <w:t>An Advanced Server</w:t>
      </w:r>
      <w:r w:rsidRPr="00866AFF">
        <w:t xml:space="preserve"> connection string </w:t>
      </w:r>
      <w:r>
        <w:t>for an ASP.NET web application is</w:t>
      </w:r>
      <w:r w:rsidRPr="00866AFF">
        <w:t xml:space="preserve"> stored in </w:t>
      </w:r>
      <w:r>
        <w:t>the</w:t>
      </w:r>
      <w:r w:rsidRPr="00866AFF">
        <w:t xml:space="preserve"> </w:t>
      </w:r>
      <w:r w:rsidRPr="00A65BA4">
        <w:rPr>
          <w:rStyle w:val="EDBTXTKeywordBlack"/>
        </w:rPr>
        <w:t>web.config</w:t>
      </w:r>
      <w:r>
        <w:t xml:space="preserve"> file.  If you are writing an application that does not use ASP.NET, provide</w:t>
      </w:r>
      <w:r w:rsidRPr="00866AFF">
        <w:t xml:space="preserve"> </w:t>
      </w:r>
      <w:r>
        <w:t xml:space="preserve">the connection information in an application configuration file (such as </w:t>
      </w:r>
      <w:r w:rsidRPr="00571987">
        <w:rPr>
          <w:rStyle w:val="EDBTXTKeywordBlack"/>
        </w:rPr>
        <w:t>app</w:t>
      </w:r>
      <w:r>
        <w:t>.</w:t>
      </w:r>
      <w:r w:rsidRPr="00571987">
        <w:rPr>
          <w:rStyle w:val="EDBTXTKeywordBlack"/>
        </w:rPr>
        <w:t>config</w:t>
      </w:r>
      <w:r w:rsidRPr="00571987">
        <w:t xml:space="preserve">). </w:t>
      </w:r>
    </w:p>
    <w:p w:rsidR="00E71082" w:rsidRPr="006E5BC7" w:rsidRDefault="00E71082" w:rsidP="00E71082">
      <w:pPr>
        <w:pStyle w:val="Heading2"/>
      </w:pPr>
      <w:bookmarkStart w:id="182" w:name="_Toc530034599"/>
      <w:r w:rsidRPr="006E5BC7">
        <w:t>Opening a Database Connection</w:t>
      </w:r>
      <w:bookmarkEnd w:id="182"/>
    </w:p>
    <w:p w:rsidR="00E71082" w:rsidRDefault="00E71082" w:rsidP="00E71082">
      <w:pPr>
        <w:pStyle w:val="EDBTXTNormalWebBlackCharChar0"/>
      </w:pPr>
      <w:r>
        <w:t xml:space="preserve">An </w:t>
      </w:r>
      <w:r w:rsidRPr="001924CC">
        <w:rPr>
          <w:rStyle w:val="EDBTXTKeywordBlack"/>
        </w:rPr>
        <w:t>EDBConnection</w:t>
      </w:r>
      <w:r>
        <w:t xml:space="preserve"> object is</w:t>
      </w:r>
      <w:r w:rsidRPr="006E5BC7">
        <w:t xml:space="preserve"> responsible for handling the co</w:t>
      </w:r>
      <w:r>
        <w:t>mmunication between an instance of Advanced Server</w:t>
      </w:r>
      <w:r w:rsidRPr="006E5BC7">
        <w:t xml:space="preserve"> and a .NET application</w:t>
      </w:r>
      <w:r>
        <w:t xml:space="preserve">.  Before you can access data stored in an Advanced Server database, you must create and open an </w:t>
      </w:r>
      <w:r w:rsidRPr="003F1529">
        <w:rPr>
          <w:rStyle w:val="EDBTXTKeywordBlack"/>
        </w:rPr>
        <w:t>EDBConnection</w:t>
      </w:r>
      <w:r w:rsidRPr="006E5BC7">
        <w:t>.</w:t>
      </w:r>
      <w:r>
        <w:t xml:space="preserve"> </w:t>
      </w:r>
      <w:r w:rsidRPr="006E5BC7">
        <w:t xml:space="preserve"> </w:t>
      </w:r>
    </w:p>
    <w:p w:rsidR="00E71082" w:rsidRDefault="00E71082" w:rsidP="00E71082">
      <w:pPr>
        <w:pStyle w:val="EDBTXTNormalWebBlackCharChar0"/>
      </w:pPr>
      <w:r>
        <w:t>T</w:t>
      </w:r>
      <w:r w:rsidRPr="006E5BC7">
        <w:t xml:space="preserve">he </w:t>
      </w:r>
      <w:r>
        <w:t>examples that follow demonstrate the basic steps for connecting to an instance of Advanced Server.  You must:</w:t>
      </w:r>
    </w:p>
    <w:p w:rsidR="00E71082" w:rsidRDefault="00E71082" w:rsidP="00E71082">
      <w:pPr>
        <w:pStyle w:val="EDBTXTNormalWebBlackCharChar0"/>
        <w:numPr>
          <w:ilvl w:val="0"/>
          <w:numId w:val="7"/>
        </w:numPr>
      </w:pPr>
      <w:r>
        <w:t>Import</w:t>
      </w:r>
      <w:r w:rsidRPr="006E5BC7">
        <w:t xml:space="preserve"> the namespace </w:t>
      </w:r>
      <w:r w:rsidRPr="00691F46">
        <w:rPr>
          <w:rStyle w:val="EDBTXTKeywordBlack"/>
        </w:rPr>
        <w:t>EnterpriseDB</w:t>
      </w:r>
      <w:r w:rsidRPr="006E5BC7">
        <w:t>.</w:t>
      </w:r>
      <w:r w:rsidRPr="00691F46">
        <w:rPr>
          <w:rStyle w:val="EDBTXTKeywordBlack"/>
        </w:rPr>
        <w:t>EDBClient</w:t>
      </w:r>
      <w:r w:rsidRPr="006E5BC7">
        <w:t xml:space="preserve">. </w:t>
      </w:r>
      <w:r>
        <w:t xml:space="preserve"> </w:t>
      </w:r>
    </w:p>
    <w:p w:rsidR="00E71082" w:rsidRDefault="00E71082" w:rsidP="00E71082">
      <w:pPr>
        <w:pStyle w:val="EDBTXTNormalWebBlackCharChar0"/>
        <w:numPr>
          <w:ilvl w:val="0"/>
          <w:numId w:val="7"/>
        </w:numPr>
      </w:pPr>
      <w:r>
        <w:t>C</w:t>
      </w:r>
      <w:r w:rsidRPr="006E5BC7">
        <w:t xml:space="preserve">reate an instance of </w:t>
      </w:r>
      <w:r w:rsidRPr="004A022E">
        <w:rPr>
          <w:rStyle w:val="EDBTXTKeywordBlack"/>
        </w:rPr>
        <w:t>EDBConnection</w:t>
      </w:r>
      <w:r w:rsidRPr="006E5BC7">
        <w:t xml:space="preserve">. </w:t>
      </w:r>
      <w:r>
        <w:t xml:space="preserve"> </w:t>
      </w:r>
    </w:p>
    <w:p w:rsidR="00E71082" w:rsidRDefault="00E71082" w:rsidP="00E71082">
      <w:pPr>
        <w:pStyle w:val="EDBTXTNormalWebBlackCharChar0"/>
        <w:numPr>
          <w:ilvl w:val="0"/>
          <w:numId w:val="7"/>
        </w:numPr>
      </w:pPr>
      <w:r>
        <w:t>Initialize t</w:t>
      </w:r>
      <w:r w:rsidRPr="006E5BC7">
        <w:t>he</w:t>
      </w:r>
      <w:r>
        <w:t xml:space="preserve"> </w:t>
      </w:r>
      <w:r>
        <w:rPr>
          <w:rStyle w:val="EDBTXTKeywordBlack"/>
        </w:rPr>
        <w:t>EDBConnection</w:t>
      </w:r>
      <w:r>
        <w:t xml:space="preserve"> object </w:t>
      </w:r>
      <w:r w:rsidRPr="006E5BC7">
        <w:t xml:space="preserve">by passing a connection string as a parameter to the constructor for the </w:t>
      </w:r>
      <w:r w:rsidRPr="009E1663">
        <w:rPr>
          <w:rStyle w:val="EDBTXTKeywordBlack"/>
        </w:rPr>
        <w:t>EDBConnection</w:t>
      </w:r>
      <w:r w:rsidRPr="006E5BC7">
        <w:t xml:space="preserve"> class. </w:t>
      </w:r>
    </w:p>
    <w:p w:rsidR="00E71082" w:rsidRDefault="00E71082" w:rsidP="00E71082">
      <w:pPr>
        <w:pStyle w:val="EDBTXTNormalWebBlackCharChar0"/>
        <w:numPr>
          <w:ilvl w:val="0"/>
          <w:numId w:val="7"/>
        </w:numPr>
      </w:pPr>
      <w:r>
        <w:t>C</w:t>
      </w:r>
      <w:r w:rsidRPr="006E5BC7">
        <w:t xml:space="preserve">all the </w:t>
      </w:r>
      <w:r w:rsidRPr="009E1663">
        <w:rPr>
          <w:rStyle w:val="EDBTXTKeywordBlack"/>
        </w:rPr>
        <w:t>Open</w:t>
      </w:r>
      <w:r w:rsidRPr="006E5BC7">
        <w:t xml:space="preserve"> method of the </w:t>
      </w:r>
      <w:r w:rsidRPr="009E1663">
        <w:rPr>
          <w:rStyle w:val="EDBTXTKeywordBlack"/>
        </w:rPr>
        <w:t>EDBConnection</w:t>
      </w:r>
      <w:r>
        <w:t xml:space="preserve"> object</w:t>
      </w:r>
      <w:r w:rsidRPr="006E5BC7">
        <w:t xml:space="preserve"> to open</w:t>
      </w:r>
      <w:r>
        <w:t xml:space="preserve"> the connection</w:t>
      </w:r>
      <w:r w:rsidRPr="006E5BC7">
        <w:t>.</w:t>
      </w:r>
    </w:p>
    <w:p w:rsidR="00DC4E28" w:rsidRDefault="00DC4E28" w:rsidP="00DC4E28">
      <w:pPr>
        <w:pStyle w:val="EDBHTMLPageBreak"/>
      </w:pPr>
    </w:p>
    <w:p w:rsidR="00E71082" w:rsidRPr="000759D8" w:rsidRDefault="00E71082" w:rsidP="004307E3">
      <w:pPr>
        <w:pStyle w:val="Heading3"/>
      </w:pPr>
      <w:bookmarkStart w:id="183" w:name="_Ref482087661"/>
      <w:bookmarkStart w:id="184" w:name="_Toc530034600"/>
      <w:r w:rsidRPr="000759D8">
        <w:t>Connection String Parameters</w:t>
      </w:r>
      <w:bookmarkEnd w:id="183"/>
      <w:bookmarkEnd w:id="184"/>
      <w:r w:rsidRPr="000759D8">
        <w:t xml:space="preserve"> </w:t>
      </w:r>
    </w:p>
    <w:p w:rsidR="00E71082" w:rsidRDefault="00E71082" w:rsidP="00E71082">
      <w:pPr>
        <w:pStyle w:val="EDBTXTNormalWebBlackCharChar0"/>
      </w:pPr>
      <w:r>
        <w:t>A</w:t>
      </w:r>
      <w:r w:rsidRPr="006E5BC7">
        <w:t xml:space="preserve"> </w:t>
      </w:r>
      <w:r>
        <w:t xml:space="preserve">valid </w:t>
      </w:r>
      <w:r w:rsidRPr="006E5BC7">
        <w:t xml:space="preserve">connection string </w:t>
      </w:r>
      <w:r>
        <w:t>should specify location</w:t>
      </w:r>
      <w:r w:rsidRPr="006E5BC7">
        <w:t xml:space="preserve"> and authentication information f</w:t>
      </w:r>
      <w:r>
        <w:t>or an Advanced S</w:t>
      </w:r>
      <w:r w:rsidRPr="006E5BC7">
        <w:t>erver</w:t>
      </w:r>
      <w:r>
        <w:t xml:space="preserve"> instance</w:t>
      </w:r>
      <w:r w:rsidRPr="006E5BC7">
        <w:t>.</w:t>
      </w:r>
      <w:r>
        <w:t xml:space="preserve"> </w:t>
      </w:r>
      <w:r w:rsidRPr="006E5BC7">
        <w:t xml:space="preserve"> </w:t>
      </w:r>
      <w:r>
        <w:t>You must</w:t>
      </w:r>
      <w:r w:rsidRPr="006E5BC7">
        <w:t xml:space="preserve"> </w:t>
      </w:r>
      <w:r>
        <w:t>provide</w:t>
      </w:r>
      <w:r w:rsidRPr="006E5BC7">
        <w:t xml:space="preserve"> the connection </w:t>
      </w:r>
      <w:r>
        <w:t>string</w:t>
      </w:r>
      <w:r w:rsidRPr="006E5BC7">
        <w:t xml:space="preserve"> before opening the connection.</w:t>
      </w:r>
      <w:r>
        <w:t xml:space="preserve">  </w:t>
      </w:r>
      <w:r w:rsidRPr="006E5BC7">
        <w:t xml:space="preserve">A connection string </w:t>
      </w:r>
      <w:r>
        <w:t>must contain:</w:t>
      </w:r>
      <w:r w:rsidRPr="006E5BC7">
        <w:t xml:space="preserve"> </w:t>
      </w:r>
    </w:p>
    <w:p w:rsidR="00E71082" w:rsidRPr="00DB5AF4" w:rsidRDefault="00E71082" w:rsidP="00E71082">
      <w:pPr>
        <w:numPr>
          <w:ilvl w:val="0"/>
          <w:numId w:val="6"/>
        </w:numPr>
      </w:pPr>
      <w:r>
        <w:t>T</w:t>
      </w:r>
      <w:r w:rsidRPr="00DB5AF4">
        <w:t xml:space="preserve">he name or </w:t>
      </w:r>
      <w:r>
        <w:t>IP address of the server</w:t>
      </w:r>
    </w:p>
    <w:p w:rsidR="00E71082" w:rsidRPr="00DB5AF4" w:rsidRDefault="00E71082" w:rsidP="00E71082">
      <w:pPr>
        <w:numPr>
          <w:ilvl w:val="0"/>
          <w:numId w:val="6"/>
        </w:numPr>
      </w:pPr>
      <w:r>
        <w:t>T</w:t>
      </w:r>
      <w:r w:rsidRPr="00DB5AF4">
        <w:t xml:space="preserve">he name of the </w:t>
      </w:r>
      <w:r>
        <w:t xml:space="preserve">Advanced Server </w:t>
      </w:r>
      <w:r w:rsidRPr="00DB5AF4">
        <w:t>d</w:t>
      </w:r>
      <w:r>
        <w:t>atabase</w:t>
      </w:r>
      <w:r w:rsidRPr="00DB5AF4">
        <w:t xml:space="preserve"> </w:t>
      </w:r>
    </w:p>
    <w:p w:rsidR="00E71082" w:rsidRPr="00DB5AF4" w:rsidRDefault="00E71082" w:rsidP="00E71082">
      <w:pPr>
        <w:numPr>
          <w:ilvl w:val="0"/>
          <w:numId w:val="6"/>
        </w:numPr>
      </w:pPr>
      <w:r>
        <w:t>T</w:t>
      </w:r>
      <w:r w:rsidRPr="00DB5AF4">
        <w:t xml:space="preserve">he </w:t>
      </w:r>
      <w:r>
        <w:t>name of an Advanced Server user</w:t>
      </w:r>
      <w:r w:rsidRPr="00DB5AF4">
        <w:t xml:space="preserve"> </w:t>
      </w:r>
    </w:p>
    <w:p w:rsidR="00E71082" w:rsidRPr="00DB5AF4" w:rsidRDefault="00E71082" w:rsidP="00E71082">
      <w:pPr>
        <w:numPr>
          <w:ilvl w:val="0"/>
          <w:numId w:val="6"/>
        </w:numPr>
      </w:pPr>
      <w:r>
        <w:t xml:space="preserve">The </w:t>
      </w:r>
      <w:r w:rsidRPr="00DB5AF4">
        <w:t>password</w:t>
      </w:r>
      <w:r>
        <w:t xml:space="preserve"> associated with that user</w:t>
      </w:r>
    </w:p>
    <w:p w:rsidR="00E71082" w:rsidRDefault="00E71082" w:rsidP="00E71082">
      <w:pPr>
        <w:pStyle w:val="EDBTXTNormalWebBlackCharChar0"/>
      </w:pPr>
      <w:r>
        <w:t>The following parameters may be included in the connection string:</w:t>
      </w:r>
    </w:p>
    <w:p w:rsidR="00E71082" w:rsidRDefault="00E71082" w:rsidP="00E71082">
      <w:pPr>
        <w:pStyle w:val="EDBTXTNormalWebBlackCharChar0"/>
      </w:pPr>
      <w:r w:rsidRPr="002D6DDF">
        <w:rPr>
          <w:rStyle w:val="EDBTXTKeywordBlack"/>
        </w:rPr>
        <w:t>CommandTimeout</w:t>
      </w:r>
    </w:p>
    <w:p w:rsidR="00E71082" w:rsidRDefault="00E71082" w:rsidP="00E71082">
      <w:pPr>
        <w:pStyle w:val="EDBTXTNormalWebBlackCharChar0"/>
        <w:ind w:left="720"/>
      </w:pPr>
      <w:r w:rsidRPr="007D649E">
        <w:rPr>
          <w:rStyle w:val="EDBTXTKeywordBlack"/>
        </w:rPr>
        <w:t>CommandTimeout</w:t>
      </w:r>
      <w:r>
        <w:t xml:space="preserve"> specifies the length of time (in seconds) to wait for a command to finish execution before throwing an exception.  The default value is </w:t>
      </w:r>
      <w:r w:rsidRPr="007D649E">
        <w:rPr>
          <w:rStyle w:val="EDBTXTKeywordBlack"/>
        </w:rPr>
        <w:t>20</w:t>
      </w:r>
      <w:r>
        <w:t xml:space="preserve">. </w:t>
      </w:r>
    </w:p>
    <w:p w:rsidR="00E71082" w:rsidRDefault="00E71082" w:rsidP="00E71082">
      <w:pPr>
        <w:pStyle w:val="EDBTXTNormalWebBlackCharChar0"/>
      </w:pPr>
      <w:r w:rsidRPr="00BD7AC3">
        <w:rPr>
          <w:rStyle w:val="EDBTXTKeywordBlack"/>
        </w:rPr>
        <w:t>ConnectionLifeTime</w:t>
      </w:r>
    </w:p>
    <w:p w:rsidR="00E71082" w:rsidRDefault="00E71082" w:rsidP="00E71082">
      <w:pPr>
        <w:pStyle w:val="EDBTXTNormalWebBlackCharChar0"/>
        <w:ind w:left="720"/>
      </w:pPr>
      <w:r>
        <w:t xml:space="preserve">Use </w:t>
      </w:r>
      <w:r w:rsidRPr="00644A95">
        <w:rPr>
          <w:rStyle w:val="EDBTXTKeywordBlack"/>
        </w:rPr>
        <w:t>ConnectionLifeTime</w:t>
      </w:r>
      <w:r>
        <w:t xml:space="preserve"> to specify the length of time (in seconds) to wait before closing unused connections in the pool.  The default value is </w:t>
      </w:r>
      <w:r w:rsidRPr="00D75C5C">
        <w:rPr>
          <w:rStyle w:val="EDBTXTKeywordBlack"/>
        </w:rPr>
        <w:t>15</w:t>
      </w:r>
      <w:r>
        <w:t xml:space="preserve">. </w:t>
      </w:r>
    </w:p>
    <w:p w:rsidR="00E71082" w:rsidRPr="007C0536" w:rsidRDefault="00E71082" w:rsidP="00E71082">
      <w:pPr>
        <w:pStyle w:val="EDBTXTNormalWebBlackCharChar0"/>
        <w:rPr>
          <w:rStyle w:val="EDBTXTKeywordBlack"/>
        </w:rPr>
      </w:pPr>
      <w:r>
        <w:rPr>
          <w:rStyle w:val="EDBTXTKeywordBlack"/>
        </w:rPr>
        <w:t>D</w:t>
      </w:r>
      <w:r w:rsidRPr="007C0536">
        <w:rPr>
          <w:rStyle w:val="EDBTXTKeywordBlack"/>
        </w:rPr>
        <w:t>atabase</w:t>
      </w:r>
    </w:p>
    <w:p w:rsidR="00E71082" w:rsidRDefault="00E71082" w:rsidP="00E71082">
      <w:pPr>
        <w:pStyle w:val="EDBTXTNormalWebBlackCharChar0"/>
        <w:ind w:left="720"/>
      </w:pPr>
      <w:r>
        <w:t xml:space="preserve">Use the </w:t>
      </w:r>
      <w:r w:rsidRPr="00EA0DE7">
        <w:rPr>
          <w:rStyle w:val="EDBTXTKeywordBlack"/>
        </w:rPr>
        <w:t>Database</w:t>
      </w:r>
      <w:r>
        <w:t xml:space="preserve"> parameter to specify the name of the database to which the application should connect.  If a database name is not specified, the database name will default to the name of the connecting user. </w:t>
      </w:r>
    </w:p>
    <w:p w:rsidR="00E71082" w:rsidRDefault="00E71082" w:rsidP="00E71082">
      <w:pPr>
        <w:pStyle w:val="EDBTXTNormalWebBlackCharChar0"/>
      </w:pPr>
      <w:r>
        <w:rPr>
          <w:rStyle w:val="EDBTXTKeywordBlack"/>
        </w:rPr>
        <w:t>E</w:t>
      </w:r>
      <w:r w:rsidRPr="00557322">
        <w:rPr>
          <w:rStyle w:val="EDBTXTKeywordBlack"/>
        </w:rPr>
        <w:t>ncoding</w:t>
      </w:r>
    </w:p>
    <w:p w:rsidR="00E71082" w:rsidRDefault="00E71082" w:rsidP="00E71082">
      <w:pPr>
        <w:pStyle w:val="EDBTXTNormalWebBlackCharChar0"/>
        <w:ind w:left="720"/>
      </w:pPr>
      <w:r>
        <w:t xml:space="preserve">The </w:t>
      </w:r>
      <w:r>
        <w:rPr>
          <w:rStyle w:val="EDBTXTKeywordBlack"/>
        </w:rPr>
        <w:t>E</w:t>
      </w:r>
      <w:r w:rsidRPr="00557322">
        <w:rPr>
          <w:rStyle w:val="EDBTXTKeywordBlack"/>
        </w:rPr>
        <w:t>ncoding</w:t>
      </w:r>
      <w:r>
        <w:t xml:space="preserve"> parameter is obsolete; the parameter always returns the string </w:t>
      </w:r>
      <w:r w:rsidRPr="00557322">
        <w:rPr>
          <w:rStyle w:val="EDBTXTKeywordBlack"/>
        </w:rPr>
        <w:t>unicode</w:t>
      </w:r>
      <w:r>
        <w:t xml:space="preserve">, and silently ignores attempts to set it. </w:t>
      </w:r>
    </w:p>
    <w:p w:rsidR="00E71082" w:rsidRPr="00F86FB5" w:rsidRDefault="00E71082" w:rsidP="00E71082">
      <w:pPr>
        <w:pStyle w:val="EDBTXTNormalWebBlackCharChar0"/>
        <w:rPr>
          <w:rStyle w:val="EDBTXTKeywordBlack"/>
        </w:rPr>
      </w:pPr>
      <w:r>
        <w:rPr>
          <w:rStyle w:val="EDBTXTKeywordBlack"/>
        </w:rPr>
        <w:t>Integrated S</w:t>
      </w:r>
      <w:r w:rsidRPr="00F86FB5">
        <w:rPr>
          <w:rStyle w:val="EDBTXTKeywordBlack"/>
        </w:rPr>
        <w:t>ecurity</w:t>
      </w:r>
    </w:p>
    <w:p w:rsidR="00E71082" w:rsidRDefault="00E71082" w:rsidP="00E71082">
      <w:pPr>
        <w:pStyle w:val="EDBTXTNormalWebBlackCharChar0"/>
        <w:ind w:left="720"/>
      </w:pPr>
      <w:r>
        <w:t xml:space="preserve">By default, </w:t>
      </w:r>
      <w:r w:rsidRPr="00BA30DF">
        <w:rPr>
          <w:rStyle w:val="EDBTXTKeywordBlack"/>
        </w:rPr>
        <w:t>Integrated</w:t>
      </w:r>
      <w:r>
        <w:t xml:space="preserve"> </w:t>
      </w:r>
      <w:r w:rsidRPr="00BA30DF">
        <w:rPr>
          <w:rStyle w:val="EDBTXTKeywordBlack"/>
        </w:rPr>
        <w:t>Security</w:t>
      </w:r>
      <w:r>
        <w:t xml:space="preserve"> is set to </w:t>
      </w:r>
      <w:r w:rsidRPr="00B47A64">
        <w:rPr>
          <w:rStyle w:val="EDBTXTKeywordBlack"/>
        </w:rPr>
        <w:t>false</w:t>
      </w:r>
      <w:r>
        <w:t xml:space="preserve">, and Windows Integrated Security is disabled.  Specify a value of </w:t>
      </w:r>
      <w:r w:rsidRPr="00B47A64">
        <w:rPr>
          <w:rStyle w:val="EDBTXTKeywordBlack"/>
        </w:rPr>
        <w:t>true</w:t>
      </w:r>
      <w:r>
        <w:t xml:space="preserve"> to use Windows Integrated Security.</w:t>
      </w:r>
    </w:p>
    <w:p w:rsidR="00E71082" w:rsidRDefault="00E71082" w:rsidP="00E71082">
      <w:pPr>
        <w:pStyle w:val="EDBTXTNormalWebBlackCharChar0"/>
      </w:pPr>
      <w:r w:rsidRPr="00C850B6">
        <w:rPr>
          <w:rStyle w:val="EDBTXTKeywordBlack"/>
        </w:rPr>
        <w:t>MaxPoolSize</w:t>
      </w:r>
    </w:p>
    <w:p w:rsidR="00E71082" w:rsidRPr="003D51CE" w:rsidRDefault="00E71082" w:rsidP="00E71082">
      <w:pPr>
        <w:pStyle w:val="EDBTXTNormalWebBlackCharChar0"/>
        <w:ind w:left="720"/>
        <w:rPr>
          <w:rStyle w:val="EDBTXTKeywordBlack"/>
        </w:rPr>
      </w:pPr>
      <w:r w:rsidRPr="00633DD9">
        <w:rPr>
          <w:rStyle w:val="EDBTXTKeywordBlack"/>
        </w:rPr>
        <w:lastRenderedPageBreak/>
        <w:t>MaxPoolSize</w:t>
      </w:r>
      <w:r>
        <w:t xml:space="preserve"> instructs </w:t>
      </w:r>
      <w:r w:rsidRPr="00633DD9">
        <w:rPr>
          <w:rStyle w:val="EDBTXTKeywordBlack"/>
        </w:rPr>
        <w:t>EDBConnection</w:t>
      </w:r>
      <w:r>
        <w:t xml:space="preserve"> to dispose of pooled connections when the pool exceeds the specified number of connections.  The default value is </w:t>
      </w:r>
      <w:r w:rsidRPr="00633DD9">
        <w:rPr>
          <w:rStyle w:val="EDBTXTKeywordBlack"/>
        </w:rPr>
        <w:t>20</w:t>
      </w:r>
      <w:r>
        <w:t xml:space="preserve">. </w:t>
      </w:r>
    </w:p>
    <w:p w:rsidR="00E71082" w:rsidRDefault="00E71082" w:rsidP="00E71082">
      <w:pPr>
        <w:pStyle w:val="EDBTXTNormalWebBlackCharChar0"/>
      </w:pPr>
      <w:r w:rsidRPr="005B154B">
        <w:rPr>
          <w:rStyle w:val="EDBTXTKeywordBlack"/>
        </w:rPr>
        <w:t>MinPoolSize</w:t>
      </w:r>
    </w:p>
    <w:p w:rsidR="00E71082" w:rsidRDefault="00E71082" w:rsidP="00E71082">
      <w:pPr>
        <w:pStyle w:val="EDBTXTNormalWebBlackCharChar0"/>
        <w:ind w:left="720"/>
      </w:pPr>
      <w:r w:rsidRPr="00C850B6">
        <w:rPr>
          <w:rStyle w:val="EDBTXTKeywordBlack"/>
        </w:rPr>
        <w:t>MinPoolSize</w:t>
      </w:r>
      <w:r>
        <w:t xml:space="preserve"> instructs </w:t>
      </w:r>
      <w:r w:rsidRPr="00C850B6">
        <w:rPr>
          <w:rStyle w:val="EDBTXTKeywordBlack"/>
        </w:rPr>
        <w:t>EDBConnection</w:t>
      </w:r>
      <w:r>
        <w:t xml:space="preserve"> to pre-allocate the specified number of connections with the server. The default value is </w:t>
      </w:r>
      <w:r w:rsidRPr="00C850B6">
        <w:rPr>
          <w:rStyle w:val="EDBTXTKeywordBlack"/>
        </w:rPr>
        <w:t>1</w:t>
      </w:r>
      <w:r>
        <w:t xml:space="preserve">. </w:t>
      </w:r>
    </w:p>
    <w:p w:rsidR="00E71082" w:rsidRDefault="00E71082" w:rsidP="00E71082">
      <w:pPr>
        <w:pStyle w:val="EDBTXTNormalWebBlackCharChar0"/>
      </w:pPr>
      <w:r>
        <w:rPr>
          <w:rStyle w:val="EDBTXTKeywordBlack"/>
        </w:rPr>
        <w:t>P</w:t>
      </w:r>
      <w:r w:rsidRPr="00B23539">
        <w:rPr>
          <w:rStyle w:val="EDBTXTKeywordBlack"/>
        </w:rPr>
        <w:t>assword</w:t>
      </w:r>
    </w:p>
    <w:p w:rsidR="00E71082" w:rsidRDefault="00E71082" w:rsidP="00E71082">
      <w:pPr>
        <w:pStyle w:val="EDBTXTNormalWebBlackCharChar0"/>
        <w:ind w:left="720"/>
      </w:pPr>
      <w:r>
        <w:t>When using clear text authentication, specify the password that will be used to establish a connection with the server.</w:t>
      </w:r>
    </w:p>
    <w:p w:rsidR="00E71082" w:rsidRDefault="00E71082" w:rsidP="00E71082">
      <w:pPr>
        <w:pStyle w:val="EDBTXTNormalWebBlackCharChar0"/>
      </w:pPr>
      <w:r>
        <w:rPr>
          <w:rStyle w:val="EDBTXTKeywordBlack"/>
        </w:rPr>
        <w:t>P</w:t>
      </w:r>
      <w:r w:rsidRPr="00217CE8">
        <w:rPr>
          <w:rStyle w:val="EDBTXTKeywordBlack"/>
        </w:rPr>
        <w:t>ooling</w:t>
      </w:r>
    </w:p>
    <w:p w:rsidR="00E71082" w:rsidRDefault="00E71082" w:rsidP="00E71082">
      <w:pPr>
        <w:pStyle w:val="EDBTXTNormalWebBlackCharChar0"/>
        <w:ind w:left="720"/>
      </w:pPr>
      <w:r>
        <w:t xml:space="preserve">By default, </w:t>
      </w:r>
      <w:r>
        <w:rPr>
          <w:rStyle w:val="EDBTXTKeywordBlack"/>
        </w:rPr>
        <w:t>P</w:t>
      </w:r>
      <w:r w:rsidRPr="00C0188B">
        <w:rPr>
          <w:rStyle w:val="EDBTXTKeywordBlack"/>
        </w:rPr>
        <w:t>ooling</w:t>
      </w:r>
      <w:r>
        <w:t xml:space="preserve"> is set to </w:t>
      </w:r>
      <w:r w:rsidRPr="00C0188B">
        <w:rPr>
          <w:rStyle w:val="EDBTXTKeywordBlack"/>
        </w:rPr>
        <w:t>true</w:t>
      </w:r>
      <w:r>
        <w:t xml:space="preserve"> to enable connection pooling.  Specify a value of </w:t>
      </w:r>
      <w:r w:rsidRPr="00C0188B">
        <w:rPr>
          <w:rStyle w:val="EDBTXTKeywordBlack"/>
        </w:rPr>
        <w:t>false</w:t>
      </w:r>
      <w:r>
        <w:t xml:space="preserve"> to disable connection pooling.</w:t>
      </w:r>
    </w:p>
    <w:p w:rsidR="00E71082" w:rsidRPr="00BB506D" w:rsidRDefault="00E71082" w:rsidP="00E71082">
      <w:pPr>
        <w:pStyle w:val="EDBTXTNormalWebBlackCharChar0"/>
        <w:rPr>
          <w:rStyle w:val="EDBTXTKeywordBlack"/>
        </w:rPr>
      </w:pPr>
      <w:r>
        <w:rPr>
          <w:rStyle w:val="EDBTXTKeywordBlack"/>
        </w:rPr>
        <w:t>P</w:t>
      </w:r>
      <w:r w:rsidRPr="00BB506D">
        <w:rPr>
          <w:rStyle w:val="EDBTXTKeywordBlack"/>
        </w:rPr>
        <w:t>ort</w:t>
      </w:r>
    </w:p>
    <w:p w:rsidR="00E71082" w:rsidRDefault="00E71082" w:rsidP="00E71082">
      <w:pPr>
        <w:pStyle w:val="EDBTXTNormalWebBlackCharChar0"/>
        <w:ind w:left="720"/>
      </w:pPr>
      <w:r>
        <w:t xml:space="preserve">The </w:t>
      </w:r>
      <w:r w:rsidRPr="00E67221">
        <w:rPr>
          <w:rStyle w:val="EDBTXTKeywordBlack"/>
        </w:rPr>
        <w:t>Port</w:t>
      </w:r>
      <w:r>
        <w:t xml:space="preserve"> parameter specifies the port to which the application should connect. </w:t>
      </w:r>
    </w:p>
    <w:p w:rsidR="00E71082" w:rsidRPr="00BB506D" w:rsidRDefault="00E71082" w:rsidP="00E71082">
      <w:pPr>
        <w:pStyle w:val="EDBTXTNormalWebBlackCharChar0"/>
        <w:rPr>
          <w:rStyle w:val="EDBTXTKeywordBlack"/>
        </w:rPr>
      </w:pPr>
      <w:r>
        <w:rPr>
          <w:rStyle w:val="EDBTXTKeywordBlack"/>
        </w:rPr>
        <w:t>P</w:t>
      </w:r>
      <w:r w:rsidRPr="00BB506D">
        <w:rPr>
          <w:rStyle w:val="EDBTXTKeywordBlack"/>
        </w:rPr>
        <w:t>rotocol</w:t>
      </w:r>
    </w:p>
    <w:p w:rsidR="00E71082" w:rsidRDefault="00E71082" w:rsidP="00E71082">
      <w:pPr>
        <w:pStyle w:val="EDBTXTNormalWebBlackCharChar0"/>
        <w:ind w:left="720"/>
      </w:pPr>
      <w:r>
        <w:t xml:space="preserve">The specific protocol version to use (instead of automatic); specify an integer value of </w:t>
      </w:r>
      <w:r w:rsidRPr="007C0536">
        <w:rPr>
          <w:rStyle w:val="EDBTXTKeywordBlack"/>
        </w:rPr>
        <w:t>2</w:t>
      </w:r>
      <w:r>
        <w:t xml:space="preserve"> or </w:t>
      </w:r>
      <w:r w:rsidRPr="007C0536">
        <w:rPr>
          <w:rStyle w:val="EDBTXTKeywordBlack"/>
        </w:rPr>
        <w:t>3</w:t>
      </w:r>
      <w:r>
        <w:t xml:space="preserve">. </w:t>
      </w:r>
    </w:p>
    <w:p w:rsidR="00E71082" w:rsidRDefault="00E71082" w:rsidP="00E71082">
      <w:pPr>
        <w:pStyle w:val="EDBTXTNormalWebBlackCharChar0"/>
      </w:pPr>
      <w:r w:rsidRPr="00D75C5C">
        <w:rPr>
          <w:rStyle w:val="EDBTXTKeywordBlack"/>
        </w:rPr>
        <w:t>SearchPath</w:t>
      </w:r>
    </w:p>
    <w:p w:rsidR="00E71082" w:rsidRDefault="00E71082" w:rsidP="00E71082">
      <w:pPr>
        <w:pStyle w:val="EDBTXTNormalWebBlackCharChar0"/>
        <w:ind w:left="720"/>
      </w:pPr>
      <w:r>
        <w:t xml:space="preserve">Use the </w:t>
      </w:r>
      <w:r w:rsidRPr="00A50FD9">
        <w:rPr>
          <w:rStyle w:val="EDBTXTKeywordBlack"/>
        </w:rPr>
        <w:t>SearchPath</w:t>
      </w:r>
      <w:r>
        <w:t xml:space="preserve"> parameter to change the search path to named and public schemas.</w:t>
      </w:r>
    </w:p>
    <w:p w:rsidR="00E71082" w:rsidRPr="00BB506D" w:rsidRDefault="00E71082" w:rsidP="00E71082">
      <w:pPr>
        <w:pStyle w:val="EDBTXTNormalWebBlackCharChar0"/>
        <w:rPr>
          <w:rStyle w:val="EDBTXTKeywordBlack"/>
        </w:rPr>
      </w:pPr>
      <w:r>
        <w:rPr>
          <w:rStyle w:val="EDBTXTKeywordBlack"/>
        </w:rPr>
        <w:t>S</w:t>
      </w:r>
      <w:r w:rsidRPr="00BB506D">
        <w:rPr>
          <w:rStyle w:val="EDBTXTKeywordBlack"/>
        </w:rPr>
        <w:t>erver</w:t>
      </w:r>
    </w:p>
    <w:p w:rsidR="00E71082" w:rsidRDefault="00E71082" w:rsidP="00E71082">
      <w:pPr>
        <w:pStyle w:val="EDBTXTNormalWebBlackCharChar0"/>
        <w:ind w:left="720"/>
      </w:pPr>
      <w:r>
        <w:t xml:space="preserve">The name or IP address of the Advanced Server host. </w:t>
      </w:r>
    </w:p>
    <w:p w:rsidR="00E71082" w:rsidRPr="00B23539" w:rsidRDefault="00E71082" w:rsidP="00E71082">
      <w:pPr>
        <w:pStyle w:val="EDBTXTNormalWebBlackCharChar0"/>
        <w:rPr>
          <w:rStyle w:val="EDBTXTKeywordBlack"/>
        </w:rPr>
      </w:pPr>
      <w:r>
        <w:rPr>
          <w:rStyle w:val="EDBTXTKeywordBlack"/>
        </w:rPr>
        <w:t>SSL</w:t>
      </w:r>
    </w:p>
    <w:p w:rsidR="00E71082" w:rsidRDefault="00E71082" w:rsidP="00E71082">
      <w:pPr>
        <w:pStyle w:val="EDBTXTNormalWebBlackCharChar0"/>
        <w:ind w:left="720"/>
      </w:pPr>
      <w:r>
        <w:t xml:space="preserve">By default, </w:t>
      </w:r>
      <w:r>
        <w:rPr>
          <w:rStyle w:val="EDBTXTKeywordBlack"/>
        </w:rPr>
        <w:t>SSL</w:t>
      </w:r>
      <w:r>
        <w:t xml:space="preserve"> is set to </w:t>
      </w:r>
      <w:r w:rsidRPr="0083098E">
        <w:rPr>
          <w:rStyle w:val="EDBTXTKeywordBlack"/>
        </w:rPr>
        <w:t>false</w:t>
      </w:r>
      <w:r>
        <w:t xml:space="preserve">; specify a value of </w:t>
      </w:r>
      <w:r w:rsidRPr="0083098E">
        <w:rPr>
          <w:rStyle w:val="EDBTXTKeywordBlack"/>
        </w:rPr>
        <w:t>true</w:t>
      </w:r>
      <w:r>
        <w:t xml:space="preserve"> to attempt a secure connection. </w:t>
      </w:r>
    </w:p>
    <w:p w:rsidR="00E71082" w:rsidRDefault="00E71082" w:rsidP="00E71082">
      <w:pPr>
        <w:pStyle w:val="EDBTXTNormalWebBlackCharChar0"/>
      </w:pPr>
      <w:r>
        <w:rPr>
          <w:rStyle w:val="EDBTXTKeywordBlack"/>
        </w:rPr>
        <w:t>s</w:t>
      </w:r>
      <w:r w:rsidRPr="007D649E">
        <w:rPr>
          <w:rStyle w:val="EDBTXTKeywordBlack"/>
        </w:rPr>
        <w:t>slmode</w:t>
      </w:r>
      <w:r>
        <w:t xml:space="preserve"> </w:t>
      </w:r>
    </w:p>
    <w:p w:rsidR="00E71082" w:rsidRDefault="00E71082" w:rsidP="00E71082">
      <w:pPr>
        <w:pStyle w:val="EDBTXTNormalWebBlackCharChar0"/>
        <w:ind w:left="720"/>
      </w:pPr>
      <w:r>
        <w:t xml:space="preserve">Use </w:t>
      </w:r>
      <w:r w:rsidRPr="00142184">
        <w:rPr>
          <w:rStyle w:val="EDBTXTKeywordBlack"/>
        </w:rPr>
        <w:t>sslmode</w:t>
      </w:r>
      <w:r>
        <w:t xml:space="preserve"> to specify an SSL connection control preference.  </w:t>
      </w:r>
      <w:r w:rsidRPr="00EA2818">
        <w:rPr>
          <w:rStyle w:val="EDBTXTKeywordBlack"/>
        </w:rPr>
        <w:t>sslmode</w:t>
      </w:r>
      <w:r>
        <w:t xml:space="preserve"> can be:</w:t>
      </w:r>
    </w:p>
    <w:p w:rsidR="00E71082" w:rsidRPr="00DE1148" w:rsidRDefault="00E71082" w:rsidP="00E71082">
      <w:pPr>
        <w:ind w:left="720"/>
      </w:pPr>
      <w:r w:rsidRPr="00DE1148">
        <w:rPr>
          <w:rStyle w:val="EDBTXTKeywordBlack"/>
        </w:rPr>
        <w:t>prefer</w:t>
      </w:r>
      <w:r w:rsidRPr="00DE1148">
        <w:t xml:space="preserve"> - </w:t>
      </w:r>
      <w:r>
        <w:t xml:space="preserve">Use </w:t>
      </w:r>
      <w:r w:rsidRPr="00DE1148">
        <w:t xml:space="preserve">SSL if possible. </w:t>
      </w:r>
    </w:p>
    <w:p w:rsidR="00E71082" w:rsidRPr="00DE1148" w:rsidRDefault="00E71082" w:rsidP="00E71082">
      <w:pPr>
        <w:ind w:left="720"/>
      </w:pPr>
      <w:r w:rsidRPr="00DE1148">
        <w:rPr>
          <w:rStyle w:val="EDBTXTKeywordBlack"/>
        </w:rPr>
        <w:lastRenderedPageBreak/>
        <w:t>require</w:t>
      </w:r>
      <w:r w:rsidRPr="00DE1148">
        <w:t xml:space="preserve"> - </w:t>
      </w:r>
      <w:r>
        <w:t>Throw an exception</w:t>
      </w:r>
      <w:r w:rsidRPr="00DE1148">
        <w:t xml:space="preserve"> if an SSL connection cannot be established. </w:t>
      </w:r>
    </w:p>
    <w:p w:rsidR="00E71082" w:rsidRPr="00DE1148" w:rsidRDefault="00E71082" w:rsidP="00E71082">
      <w:pPr>
        <w:ind w:left="720"/>
      </w:pPr>
      <w:r w:rsidRPr="00DE1148">
        <w:rPr>
          <w:rStyle w:val="EDBTXTKeywordBlack"/>
        </w:rPr>
        <w:t>allow</w:t>
      </w:r>
      <w:r w:rsidRPr="00DE1148">
        <w:t xml:space="preserve"> - Connect without SSL.  </w:t>
      </w:r>
      <w:r>
        <w:t>This</w:t>
      </w:r>
      <w:r w:rsidRPr="00DE1148">
        <w:t xml:space="preserve"> parameter is not supported. </w:t>
      </w:r>
    </w:p>
    <w:p w:rsidR="00E71082" w:rsidRPr="00DE1148" w:rsidRDefault="00E71082" w:rsidP="00E71082">
      <w:pPr>
        <w:ind w:left="720"/>
      </w:pPr>
      <w:r w:rsidRPr="00DE1148">
        <w:rPr>
          <w:rStyle w:val="EDBTXTKeywordBlack"/>
        </w:rPr>
        <w:t>disable</w:t>
      </w:r>
      <w:r w:rsidRPr="00DE1148">
        <w:t xml:space="preserve"> - Do not attempt an SSL connec</w:t>
      </w:r>
      <w:r>
        <w:t>tion.  This is the default behavior</w:t>
      </w:r>
      <w:r w:rsidRPr="00DE1148">
        <w:t>.</w:t>
      </w:r>
    </w:p>
    <w:p w:rsidR="00E71082" w:rsidRDefault="00E71082" w:rsidP="00E71082">
      <w:pPr>
        <w:pStyle w:val="EDBTXTNormalWebBlackCharChar0"/>
      </w:pPr>
      <w:r w:rsidRPr="00D75C5C">
        <w:rPr>
          <w:rStyle w:val="EDBTXTKeywordBlack"/>
        </w:rPr>
        <w:t>SyncNotification</w:t>
      </w:r>
    </w:p>
    <w:p w:rsidR="00E71082" w:rsidRDefault="00E71082" w:rsidP="00E71082">
      <w:pPr>
        <w:pStyle w:val="EDBTXTNormalWebBlackCharChar0"/>
        <w:ind w:left="720"/>
      </w:pPr>
      <w:r>
        <w:t xml:space="preserve">Use the </w:t>
      </w:r>
      <w:r w:rsidRPr="00D75C5C">
        <w:rPr>
          <w:rStyle w:val="EDBTXTKeywordBlack"/>
        </w:rPr>
        <w:t>SyncNotification</w:t>
      </w:r>
      <w:r>
        <w:t xml:space="preserve"> parameter to specify that </w:t>
      </w:r>
      <w:r w:rsidRPr="00D75C5C">
        <w:rPr>
          <w:rStyle w:val="EDBTXTKeywordBlack"/>
        </w:rPr>
        <w:t>EDBDataprovider</w:t>
      </w:r>
      <w:r>
        <w:t xml:space="preserve"> should use synchronous notifications.  The default value is </w:t>
      </w:r>
      <w:r w:rsidRPr="00041A66">
        <w:rPr>
          <w:rStyle w:val="EDBTXTKeywordBlack"/>
        </w:rPr>
        <w:t>false</w:t>
      </w:r>
      <w:r>
        <w:t xml:space="preserve">. </w:t>
      </w:r>
    </w:p>
    <w:p w:rsidR="00E71082" w:rsidRDefault="00E71082" w:rsidP="00E71082">
      <w:pPr>
        <w:pStyle w:val="EDBTXTNormalWebBlackCharChar0"/>
      </w:pPr>
      <w:r>
        <w:rPr>
          <w:rStyle w:val="EDBTXTKeywordBlack"/>
        </w:rPr>
        <w:t>T</w:t>
      </w:r>
      <w:r w:rsidRPr="002C04B3">
        <w:rPr>
          <w:rStyle w:val="EDBTXTKeywordBlack"/>
        </w:rPr>
        <w:t>imeout</w:t>
      </w:r>
    </w:p>
    <w:p w:rsidR="00E71082" w:rsidRDefault="00E71082" w:rsidP="00E71082">
      <w:pPr>
        <w:pStyle w:val="EDBTXTNormalWebBlackCharChar0"/>
        <w:ind w:left="720"/>
      </w:pPr>
      <w:r>
        <w:rPr>
          <w:rStyle w:val="EDBTXTKeywordBlack"/>
        </w:rPr>
        <w:t>T</w:t>
      </w:r>
      <w:r w:rsidRPr="002C04B3">
        <w:rPr>
          <w:rStyle w:val="EDBTXTKeywordBlack"/>
        </w:rPr>
        <w:t>imeout</w:t>
      </w:r>
      <w:r>
        <w:t xml:space="preserve"> specifies the length of time (in seconds) to wait for an open connection.  The default value is </w:t>
      </w:r>
      <w:r w:rsidRPr="002C04B3">
        <w:rPr>
          <w:rStyle w:val="EDBTXTKeywordBlack"/>
        </w:rPr>
        <w:t>15</w:t>
      </w:r>
      <w:r>
        <w:t xml:space="preserve">. </w:t>
      </w:r>
    </w:p>
    <w:p w:rsidR="00E71082" w:rsidRPr="00F86FB5" w:rsidRDefault="00E71082" w:rsidP="00E71082">
      <w:pPr>
        <w:pStyle w:val="EDBTXTNormalWebBlackCharChar0"/>
        <w:rPr>
          <w:rStyle w:val="EDBTXTKeywordBlack"/>
        </w:rPr>
      </w:pPr>
      <w:r>
        <w:rPr>
          <w:rStyle w:val="EDBTXTKeywordBlack"/>
        </w:rPr>
        <w:t>U</w:t>
      </w:r>
      <w:r w:rsidRPr="00F86FB5">
        <w:rPr>
          <w:rStyle w:val="EDBTXTKeywordBlack"/>
        </w:rPr>
        <w:t>ser</w:t>
      </w:r>
      <w:r w:rsidRPr="00B73EF0">
        <w:t xml:space="preserve"> </w:t>
      </w:r>
      <w:r>
        <w:rPr>
          <w:rStyle w:val="EDBTXTKeywordBlack"/>
        </w:rPr>
        <w:t>I</w:t>
      </w:r>
      <w:r w:rsidRPr="00F86FB5">
        <w:rPr>
          <w:rStyle w:val="EDBTXTKeywordBlack"/>
        </w:rPr>
        <w:t>d</w:t>
      </w:r>
    </w:p>
    <w:p w:rsidR="00E71082" w:rsidRDefault="00E71082" w:rsidP="00E71082">
      <w:pPr>
        <w:pStyle w:val="EDBTXTNormalWebBlackCharChar0"/>
        <w:ind w:left="720"/>
      </w:pPr>
      <w:r>
        <w:t xml:space="preserve">The </w:t>
      </w:r>
      <w:r w:rsidRPr="00E67221">
        <w:rPr>
          <w:rStyle w:val="EDBTXTKeywordBlack"/>
        </w:rPr>
        <w:t>User</w:t>
      </w:r>
      <w:r>
        <w:t xml:space="preserve"> </w:t>
      </w:r>
      <w:r w:rsidRPr="00E67221">
        <w:rPr>
          <w:rStyle w:val="EDBTXTKeywordBlack"/>
        </w:rPr>
        <w:t>Id</w:t>
      </w:r>
      <w:r>
        <w:t xml:space="preserve"> parameter specifies the user name that should be used for the connection.</w:t>
      </w:r>
    </w:p>
    <w:p w:rsidR="00E71082" w:rsidRDefault="00E71082" w:rsidP="00E71082">
      <w:pPr>
        <w:pStyle w:val="EDBTXTNormalWebBlackCharChar0"/>
        <w:ind w:left="720"/>
      </w:pPr>
    </w:p>
    <w:p w:rsidR="00DC4E28" w:rsidRDefault="00DC4E28" w:rsidP="00DC4E28">
      <w:pPr>
        <w:pStyle w:val="EDBHTMLPageBreak"/>
      </w:pPr>
    </w:p>
    <w:p w:rsidR="00E71082" w:rsidRPr="006E5BC7" w:rsidRDefault="00E71082" w:rsidP="00E71082">
      <w:pPr>
        <w:pStyle w:val="Heading3"/>
      </w:pPr>
      <w:bookmarkStart w:id="185" w:name="_Toc530034601"/>
      <w:r>
        <w:t xml:space="preserve">Example - </w:t>
      </w:r>
      <w:r w:rsidRPr="006E5BC7">
        <w:t>Opening a Database Connection using ASP.NET</w:t>
      </w:r>
      <w:bookmarkEnd w:id="185"/>
      <w:r>
        <w:t xml:space="preserve"> </w:t>
      </w:r>
    </w:p>
    <w:p w:rsidR="00E71082" w:rsidRDefault="00E71082" w:rsidP="00E71082">
      <w:pPr>
        <w:pStyle w:val="EDBTXTNormalWebBlackCharChar0"/>
      </w:pPr>
      <w:r>
        <w:t>The following example demonstrates how to open a connection to an instance of Advanced Server and then close the connection.  The</w:t>
      </w:r>
      <w:r w:rsidRPr="006E5BC7">
        <w:t xml:space="preserve"> connection </w:t>
      </w:r>
      <w:r>
        <w:t>is established</w:t>
      </w:r>
      <w:r w:rsidRPr="006E5BC7">
        <w:t xml:space="preserve"> </w:t>
      </w:r>
      <w:r>
        <w:t>using the credentials specified in</w:t>
      </w:r>
      <w:r w:rsidRPr="006E5BC7">
        <w:t xml:space="preserve"> the </w:t>
      </w:r>
      <w:r>
        <w:rPr>
          <w:rStyle w:val="EDBTXTKeywordBlack"/>
        </w:rPr>
        <w:t>DB_CONN_STRING</w:t>
      </w:r>
      <w:r>
        <w:t xml:space="preserve"> configuration parameter (see </w:t>
      </w:r>
      <w:r w:rsidR="002155FA">
        <w:t xml:space="preserve">the beginning of Chapter </w:t>
      </w:r>
      <w:r w:rsidR="002155FA" w:rsidRPr="003B22C2">
        <w:rPr>
          <w:u w:val="single"/>
        </w:rPr>
        <w:fldChar w:fldCharType="begin"/>
      </w:r>
      <w:r w:rsidR="002155FA" w:rsidRPr="003B22C2">
        <w:rPr>
          <w:u w:val="single"/>
        </w:rPr>
        <w:instrText xml:space="preserve"> REF _Ref482087625 \r \h </w:instrText>
      </w:r>
      <w:r w:rsidR="002155FA" w:rsidRPr="003B22C2">
        <w:rPr>
          <w:u w:val="single"/>
        </w:rPr>
      </w:r>
      <w:r w:rsidR="002155FA" w:rsidRPr="003B22C2">
        <w:rPr>
          <w:u w:val="single"/>
        </w:rPr>
        <w:fldChar w:fldCharType="separate"/>
      </w:r>
      <w:r w:rsidR="005313C1">
        <w:rPr>
          <w:u w:val="single"/>
        </w:rPr>
        <w:t>4</w:t>
      </w:r>
      <w:r w:rsidR="002155FA" w:rsidRPr="003B22C2">
        <w:rPr>
          <w:u w:val="single"/>
        </w:rPr>
        <w:fldChar w:fldCharType="end"/>
      </w:r>
      <w:r w:rsidR="002155FA">
        <w:t xml:space="preserve"> for an introduction to connection information and Section </w:t>
      </w:r>
      <w:r w:rsidR="002155FA" w:rsidRPr="003B22C2">
        <w:rPr>
          <w:u w:val="single"/>
        </w:rPr>
        <w:fldChar w:fldCharType="begin"/>
      </w:r>
      <w:r w:rsidR="002155FA" w:rsidRPr="003B22C2">
        <w:rPr>
          <w:u w:val="single"/>
        </w:rPr>
        <w:instrText xml:space="preserve"> REF _Ref482087661 \r \h </w:instrText>
      </w:r>
      <w:r w:rsidR="002155FA" w:rsidRPr="003B22C2">
        <w:rPr>
          <w:u w:val="single"/>
        </w:rPr>
      </w:r>
      <w:r w:rsidR="002155FA" w:rsidRPr="003B22C2">
        <w:rPr>
          <w:u w:val="single"/>
        </w:rPr>
        <w:fldChar w:fldCharType="separate"/>
      </w:r>
      <w:r w:rsidR="005313C1">
        <w:rPr>
          <w:u w:val="single"/>
        </w:rPr>
        <w:t>4.1.1</w:t>
      </w:r>
      <w:r w:rsidR="002155FA" w:rsidRPr="003B22C2">
        <w:rPr>
          <w:u w:val="single"/>
        </w:rPr>
        <w:fldChar w:fldCharType="end"/>
      </w:r>
      <w:r w:rsidR="002155FA">
        <w:t xml:space="preserve"> for connection parameters).</w:t>
      </w:r>
    </w:p>
    <w:p w:rsidR="00E71082" w:rsidRPr="006E5BC7" w:rsidRDefault="00E71082" w:rsidP="00E71082">
      <w:pPr>
        <w:pStyle w:val="EDBEXCourierNew9ptCustomColorRGB4649146Left01"/>
      </w:pPr>
      <w:r w:rsidRPr="006E5BC7">
        <w:t>&lt;% @ Page Language="C#" %&gt;</w:t>
      </w:r>
    </w:p>
    <w:p w:rsidR="00E71082" w:rsidRPr="006E5BC7" w:rsidRDefault="00E71082" w:rsidP="00E71082">
      <w:pPr>
        <w:pStyle w:val="EDBEXCourierNew9ptCustomColorRGB4649146Left01"/>
      </w:pPr>
      <w:r w:rsidRPr="006E5BC7">
        <w:t>&lt;% @Import Namespace="EnterpriseDB.EDBClient" %&gt;</w:t>
      </w:r>
    </w:p>
    <w:p w:rsidR="00E71082" w:rsidRPr="006E5BC7" w:rsidRDefault="00E71082" w:rsidP="00E71082">
      <w:pPr>
        <w:pStyle w:val="EDBEXCourierNew9ptCustomColorRGB4649146Left01"/>
      </w:pPr>
      <w:r w:rsidRPr="006E5BC7">
        <w:t>&lt;% @Import Namespace="System.Configuration" %&gt;</w:t>
      </w:r>
    </w:p>
    <w:p w:rsidR="00E71082" w:rsidRPr="006E5BC7" w:rsidRDefault="00E71082" w:rsidP="00E71082">
      <w:pPr>
        <w:pStyle w:val="EDBEXCourierNew9ptCustomColorRGB4649146Left01"/>
      </w:pPr>
    </w:p>
    <w:p w:rsidR="00E71082" w:rsidRPr="006E5BC7" w:rsidRDefault="00E71082" w:rsidP="00E71082">
      <w:pPr>
        <w:pStyle w:val="EDBEXCourierNew9ptCustomColorRGB4649146Left01"/>
      </w:pPr>
      <w:r w:rsidRPr="006E5BC7">
        <w:t>&lt;script language="C#" runat="server"&gt;</w:t>
      </w:r>
    </w:p>
    <w:p w:rsidR="00E71082" w:rsidRPr="006E5BC7" w:rsidRDefault="00E71082" w:rsidP="00E71082">
      <w:pPr>
        <w:pStyle w:val="EDBEXCourierNew9ptCustomColorRGB4649146Left01"/>
      </w:pPr>
    </w:p>
    <w:p w:rsidR="00E71082" w:rsidRPr="006E5BC7" w:rsidRDefault="00E71082" w:rsidP="00E71082">
      <w:pPr>
        <w:pStyle w:val="EDBEXCourierNew9ptCustomColorRGB4649146Left01"/>
      </w:pPr>
      <w:r w:rsidRPr="006E5BC7">
        <w:t>private void Page_Load(object sender, System.EventArgs e)</w:t>
      </w:r>
    </w:p>
    <w:p w:rsidR="00E71082" w:rsidRPr="006E5BC7" w:rsidRDefault="00E71082" w:rsidP="00E71082">
      <w:pPr>
        <w:pStyle w:val="EDBEXCourierNew9ptCustomColorRGB4649146Left01"/>
      </w:pPr>
      <w:r w:rsidRPr="006E5BC7">
        <w:t>{</w:t>
      </w:r>
    </w:p>
    <w:p w:rsidR="00E71082" w:rsidRPr="006E5BC7" w:rsidRDefault="00E71082" w:rsidP="00E71082">
      <w:pPr>
        <w:pStyle w:val="EDBEXCourierNew9ptCustomColorRGB4649146Left01"/>
      </w:pPr>
      <w:r>
        <w:t xml:space="preserve">  </w:t>
      </w:r>
      <w:r w:rsidRPr="006E5BC7">
        <w:t>string strConnectionString = ConfigurationSettings.AppSettings</w:t>
      </w:r>
    </w:p>
    <w:p w:rsidR="00E71082" w:rsidRDefault="00E71082" w:rsidP="00E71082">
      <w:pPr>
        <w:pStyle w:val="EDBEXCourierNew9ptCustomColorRGB4649146Left01"/>
      </w:pPr>
      <w:r>
        <w:t xml:space="preserve">    </w:t>
      </w:r>
      <w:r w:rsidRPr="006E5BC7">
        <w:t>["DB_CONN_STRING"];</w:t>
      </w:r>
    </w:p>
    <w:p w:rsidR="00E71082" w:rsidRPr="006E5BC7" w:rsidRDefault="00E71082" w:rsidP="00E71082">
      <w:pPr>
        <w:pStyle w:val="EDBEXCourierNew9ptCustomColorRGB4649146Left01"/>
      </w:pPr>
    </w:p>
    <w:p w:rsidR="00E71082" w:rsidRPr="006E5BC7" w:rsidRDefault="00E71082" w:rsidP="00E71082">
      <w:pPr>
        <w:pStyle w:val="EDBEXCourierNew9ptCustomColorRGB4649146Left01"/>
      </w:pPr>
      <w:r>
        <w:t xml:space="preserve">  </w:t>
      </w:r>
      <w:r w:rsidRPr="006E5BC7">
        <w:t>EDBConnection conn = new EDBConnection(strConnectionString);</w:t>
      </w:r>
    </w:p>
    <w:p w:rsidR="00E71082" w:rsidRDefault="00E71082" w:rsidP="00E71082">
      <w:pPr>
        <w:pStyle w:val="EDBEXCourierNew9ptCustomColorRGB4649146Left01"/>
      </w:pPr>
    </w:p>
    <w:p w:rsidR="00E71082" w:rsidRDefault="00E71082" w:rsidP="00E71082">
      <w:pPr>
        <w:pStyle w:val="EDBEXCourierNew9ptCustomColorRGB4649146Left01"/>
      </w:pPr>
      <w:r>
        <w:t xml:space="preserve">  </w:t>
      </w:r>
      <w:r w:rsidRPr="006E5BC7">
        <w:t xml:space="preserve">try </w:t>
      </w:r>
    </w:p>
    <w:p w:rsidR="00E71082" w:rsidRPr="006E5BC7" w:rsidRDefault="00E71082" w:rsidP="00E71082">
      <w:pPr>
        <w:pStyle w:val="EDBEXCourierNew9ptCustomColorRGB4649146Left01"/>
      </w:pPr>
      <w:r>
        <w:t xml:space="preserve">  </w:t>
      </w:r>
      <w:r w:rsidRPr="006E5BC7">
        <w:t>{</w:t>
      </w:r>
    </w:p>
    <w:p w:rsidR="00E71082" w:rsidRPr="006E5BC7" w:rsidRDefault="00E71082" w:rsidP="00E71082">
      <w:pPr>
        <w:pStyle w:val="EDBEXCourierNew9ptCustomColorRGB4649146Left01"/>
      </w:pPr>
      <w:r w:rsidRPr="006E5BC7">
        <w:t xml:space="preserve">    conn.Open();</w:t>
      </w:r>
    </w:p>
    <w:p w:rsidR="00E71082" w:rsidRPr="006E5BC7" w:rsidRDefault="00E71082" w:rsidP="00E71082">
      <w:pPr>
        <w:pStyle w:val="EDBEXCourierNew9ptCustomColorRGB4649146Left01"/>
      </w:pPr>
      <w:r>
        <w:t xml:space="preserve"> </w:t>
      </w:r>
      <w:r w:rsidRPr="006E5BC7">
        <w:t xml:space="preserve">   Response.Write("Connection opened successfully");</w:t>
      </w:r>
    </w:p>
    <w:p w:rsidR="00E71082" w:rsidRPr="006E5BC7" w:rsidRDefault="00E71082" w:rsidP="00E71082">
      <w:pPr>
        <w:pStyle w:val="EDBEXCourierNew9ptCustomColorRGB4649146Left01"/>
      </w:pPr>
      <w:r>
        <w:t xml:space="preserve">  </w:t>
      </w:r>
      <w:r w:rsidRPr="006E5BC7">
        <w:t>}</w:t>
      </w:r>
    </w:p>
    <w:p w:rsidR="00E71082" w:rsidRPr="006E5BC7" w:rsidRDefault="00E71082" w:rsidP="00E71082">
      <w:pPr>
        <w:pStyle w:val="EDBEXCourierNew9ptCustomColorRGB4649146Left01"/>
      </w:pPr>
    </w:p>
    <w:p w:rsidR="00E71082" w:rsidRDefault="00E71082" w:rsidP="00E71082">
      <w:pPr>
        <w:pStyle w:val="EDBEXCourierNew9ptCustomColorRGB4649146Left01"/>
      </w:pPr>
      <w:r>
        <w:t xml:space="preserve">  </w:t>
      </w:r>
      <w:r w:rsidRPr="006E5BC7">
        <w:t xml:space="preserve">catch(EDBException exp) </w:t>
      </w:r>
    </w:p>
    <w:p w:rsidR="00E71082" w:rsidRDefault="00E71082" w:rsidP="00E71082">
      <w:pPr>
        <w:pStyle w:val="EDBEXCourierNew9ptCustomColorRGB4649146Left01"/>
      </w:pPr>
      <w:r>
        <w:t xml:space="preserve">  </w:t>
      </w:r>
      <w:r w:rsidRPr="006E5BC7">
        <w:t xml:space="preserve">{ </w:t>
      </w:r>
    </w:p>
    <w:p w:rsidR="00E71082" w:rsidRDefault="00E71082" w:rsidP="00E71082">
      <w:pPr>
        <w:pStyle w:val="EDBEXCourierNew9ptCustomColorRGB4649146Left01"/>
      </w:pPr>
      <w:r>
        <w:t xml:space="preserve">    </w:t>
      </w:r>
      <w:r w:rsidRPr="006E5BC7">
        <w:t xml:space="preserve">exp.ToString(); </w:t>
      </w:r>
    </w:p>
    <w:p w:rsidR="00E71082" w:rsidRPr="006E5BC7" w:rsidRDefault="00E71082" w:rsidP="00E71082">
      <w:pPr>
        <w:pStyle w:val="EDBEXCourierNew9ptCustomColorRGB4649146Left01"/>
      </w:pPr>
      <w:r>
        <w:t xml:space="preserve">  </w:t>
      </w:r>
      <w:r w:rsidRPr="006E5BC7">
        <w:t>}</w:t>
      </w:r>
    </w:p>
    <w:p w:rsidR="00E71082" w:rsidRPr="006E5BC7" w:rsidRDefault="00E71082" w:rsidP="00E71082">
      <w:pPr>
        <w:pStyle w:val="EDBEXCourierNew9ptCustomColorRGB4649146Left01"/>
      </w:pPr>
    </w:p>
    <w:p w:rsidR="00E71082" w:rsidRDefault="00E71082" w:rsidP="00E71082">
      <w:pPr>
        <w:pStyle w:val="EDBEXCourierNew9ptCustomColorRGB4649146Left01"/>
      </w:pPr>
      <w:r>
        <w:t xml:space="preserve">  </w:t>
      </w:r>
      <w:r w:rsidRPr="006E5BC7">
        <w:t xml:space="preserve">finally </w:t>
      </w:r>
    </w:p>
    <w:p w:rsidR="00E71082" w:rsidRPr="006E5BC7" w:rsidRDefault="00E71082" w:rsidP="00E71082">
      <w:pPr>
        <w:pStyle w:val="EDBEXCourierNew9ptCustomColorRGB4649146Left01"/>
      </w:pPr>
      <w:r>
        <w:t xml:space="preserve">  </w:t>
      </w:r>
      <w:r w:rsidRPr="006E5BC7">
        <w:t>{</w:t>
      </w:r>
    </w:p>
    <w:p w:rsidR="00E71082" w:rsidRPr="006E5BC7" w:rsidRDefault="00E71082" w:rsidP="00E71082">
      <w:pPr>
        <w:pStyle w:val="EDBEXCourierNew9ptCustomColorRGB4649146Left01"/>
      </w:pPr>
      <w:r>
        <w:t xml:space="preserve">    </w:t>
      </w:r>
      <w:r w:rsidRPr="006E5BC7">
        <w:t>conn.Close();</w:t>
      </w:r>
    </w:p>
    <w:p w:rsidR="00E71082" w:rsidRPr="006E5BC7" w:rsidRDefault="00E71082" w:rsidP="00E71082">
      <w:pPr>
        <w:pStyle w:val="EDBEXCourierNew9ptCustomColorRGB4649146Left01"/>
      </w:pPr>
      <w:r>
        <w:t xml:space="preserve">  </w:t>
      </w:r>
      <w:r w:rsidRPr="006E5BC7">
        <w:t>}</w:t>
      </w:r>
    </w:p>
    <w:p w:rsidR="00E71082" w:rsidRPr="006E5BC7" w:rsidRDefault="00E71082" w:rsidP="00E71082">
      <w:pPr>
        <w:pStyle w:val="EDBEXCourierNew9ptCustomColorRGB4649146Left01"/>
      </w:pPr>
      <w:r w:rsidRPr="006E5BC7">
        <w:t>}</w:t>
      </w:r>
    </w:p>
    <w:p w:rsidR="00E71082" w:rsidRPr="006E5BC7" w:rsidRDefault="00E71082" w:rsidP="00E71082">
      <w:pPr>
        <w:pStyle w:val="EDBEXCourierNew9ptCustomColorRGB4649146Left01"/>
      </w:pPr>
    </w:p>
    <w:p w:rsidR="00E71082" w:rsidRDefault="00E71082" w:rsidP="00E71082">
      <w:pPr>
        <w:pStyle w:val="EDBEXCourierNew9ptCustomColorRGB4649146Left01"/>
      </w:pPr>
      <w:r w:rsidRPr="006E5BC7">
        <w:t>&lt;/script&gt;</w:t>
      </w:r>
    </w:p>
    <w:p w:rsidR="00E71082" w:rsidRDefault="00E71082" w:rsidP="00E71082">
      <w:pPr>
        <w:pStyle w:val="EDBTXTNormalWebBlackCharChar0"/>
      </w:pPr>
      <w:r w:rsidRPr="006E5BC7">
        <w:t xml:space="preserve">If </w:t>
      </w:r>
      <w:r>
        <w:t>the connection is successful, a browser will display the following:</w:t>
      </w:r>
    </w:p>
    <w:p w:rsidR="00E71082" w:rsidRPr="006E5BC7" w:rsidRDefault="00DF64C5" w:rsidP="003B22C2">
      <w:pPr>
        <w:widowControl w:val="0"/>
        <w:autoSpaceDE w:val="0"/>
        <w:autoSpaceDN w:val="0"/>
        <w:adjustRightInd w:val="0"/>
        <w:spacing w:after="320"/>
        <w:jc w:val="center"/>
      </w:pPr>
      <w:r>
        <w:rPr>
          <w:noProof/>
        </w:rPr>
        <w:drawing>
          <wp:inline distT="0" distB="0" distL="0" distR="0" wp14:anchorId="180326B1" wp14:editId="4BF01124">
            <wp:extent cx="5480050" cy="1663700"/>
            <wp:effectExtent l="0" t="0" r="6350" b="0"/>
            <wp:docPr id="7" name="Picture 7" descr="Screen Shot 2014-06-26 a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 Shot 2014-06-26 at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E28" w:rsidRDefault="00DC4E28" w:rsidP="00DC4E28">
      <w:pPr>
        <w:pStyle w:val="EDBHTMLPageBreak"/>
      </w:pPr>
    </w:p>
    <w:p w:rsidR="00E71082" w:rsidRPr="006E5BC7" w:rsidRDefault="00E71082" w:rsidP="00E71082">
      <w:pPr>
        <w:pStyle w:val="Heading3"/>
      </w:pPr>
      <w:bookmarkStart w:id="186" w:name="_Toc530034602"/>
      <w:r>
        <w:t xml:space="preserve">Example - </w:t>
      </w:r>
      <w:r w:rsidRPr="006E5BC7">
        <w:t>Opening a Database Connection from a Console Application</w:t>
      </w:r>
      <w:bookmarkEnd w:id="186"/>
    </w:p>
    <w:p w:rsidR="00E71082" w:rsidRPr="006E5BC7" w:rsidRDefault="00E71082" w:rsidP="00E71082">
      <w:pPr>
        <w:pStyle w:val="EDBTXTNormalWebBlackCharChar0"/>
      </w:pPr>
      <w:r>
        <w:t>The following example opens</w:t>
      </w:r>
      <w:r w:rsidRPr="006E5BC7">
        <w:t xml:space="preserve"> a connection with an </w:t>
      </w:r>
      <w:r>
        <w:t>Advanced Server database using a console-</w:t>
      </w:r>
      <w:r w:rsidRPr="006E5BC7">
        <w:t>based application.</w:t>
      </w:r>
    </w:p>
    <w:p w:rsidR="00E71082" w:rsidRPr="006E5BC7" w:rsidRDefault="00E71082" w:rsidP="00E71082">
      <w:pPr>
        <w:pStyle w:val="EDBTXTNormalWebBlackCharChar0"/>
      </w:pPr>
      <w:r>
        <w:t>Before writing</w:t>
      </w:r>
      <w:r w:rsidRPr="006E5BC7">
        <w:t xml:space="preserve"> the code for</w:t>
      </w:r>
      <w:r>
        <w:t xml:space="preserve"> the console application,</w:t>
      </w:r>
      <w:r w:rsidRPr="006E5BC7">
        <w:t xml:space="preserve"> create an </w:t>
      </w:r>
      <w:r w:rsidRPr="008A2442">
        <w:rPr>
          <w:rStyle w:val="EDBTXTKeywordBlack"/>
        </w:rPr>
        <w:t>app.config</w:t>
      </w:r>
      <w:r w:rsidRPr="006E5BC7">
        <w:t xml:space="preserve"> file </w:t>
      </w:r>
      <w:r>
        <w:t>that stores</w:t>
      </w:r>
      <w:r w:rsidRPr="006E5BC7">
        <w:t xml:space="preserve"> the connection string to </w:t>
      </w:r>
      <w:r>
        <w:t>the</w:t>
      </w:r>
      <w:r w:rsidRPr="006E5BC7">
        <w:t xml:space="preserve"> database.</w:t>
      </w:r>
      <w:r>
        <w:t xml:space="preserve"> </w:t>
      </w:r>
      <w:r w:rsidRPr="006E5BC7">
        <w:t xml:space="preserve"> </w:t>
      </w:r>
      <w:r>
        <w:t>Using a configuration file makes it convenient to update the connection string if the information changes.</w:t>
      </w:r>
    </w:p>
    <w:p w:rsidR="00E71082" w:rsidRPr="006E5BC7" w:rsidRDefault="00E71082" w:rsidP="00E71082">
      <w:pPr>
        <w:pStyle w:val="EDBEXCourierNew9ptCustomColorRGB4649146Left01"/>
      </w:pPr>
      <w:r w:rsidRPr="006E5BC7">
        <w:t>&lt;?xml version="1.0" encoding="utf-8" ?&gt;</w:t>
      </w:r>
    </w:p>
    <w:p w:rsidR="00E71082" w:rsidRPr="006E5BC7" w:rsidRDefault="00E71082" w:rsidP="00E71082">
      <w:pPr>
        <w:pStyle w:val="EDBEXCourierNew9ptCustomColorRGB4649146Left01"/>
      </w:pPr>
      <w:r w:rsidRPr="006E5BC7">
        <w:t>&lt;configuration&gt;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  <w:t>&lt;appSettings&gt;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  <w:t>&lt;add key="DB_CONN_STRING" value = "Server=127.0.0.1;Port=5444;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  <w:t>User Id=enterprisedb;Password=enterprisedb;Database=edb"/&gt;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  <w:t>&lt;/appSettings&gt;</w:t>
      </w:r>
    </w:p>
    <w:p w:rsidR="00E71082" w:rsidRPr="006E5BC7" w:rsidRDefault="00E71082" w:rsidP="00E71082">
      <w:pPr>
        <w:pStyle w:val="EDBEXCourierNew9ptCustomColorRGB4649146Left01"/>
      </w:pPr>
      <w:r w:rsidRPr="006E5BC7">
        <w:t>&lt;/configuration&gt;</w:t>
      </w:r>
    </w:p>
    <w:p w:rsidR="00E71082" w:rsidRPr="006E5BC7" w:rsidRDefault="00E71082" w:rsidP="00E71082">
      <w:pPr>
        <w:pStyle w:val="EDBTXTNormalWebBlackCharChar0"/>
      </w:pPr>
      <w:r>
        <w:t>Using your text editor of choice, enter the following code sample into a file:</w:t>
      </w:r>
    </w:p>
    <w:p w:rsidR="00E71082" w:rsidRPr="006E5BC7" w:rsidRDefault="00E71082" w:rsidP="00E71082">
      <w:pPr>
        <w:pStyle w:val="EDBEXCourierNew9ptCustomColorRGB4649146Left01"/>
      </w:pPr>
      <w:r w:rsidRPr="006E5BC7">
        <w:t>using System;</w:t>
      </w:r>
    </w:p>
    <w:p w:rsidR="00E71082" w:rsidRPr="006E5BC7" w:rsidRDefault="00E71082" w:rsidP="00E71082">
      <w:pPr>
        <w:pStyle w:val="EDBEXCourierNew9ptCustomColorRGB4649146Left01"/>
      </w:pPr>
      <w:r w:rsidRPr="006E5BC7">
        <w:t>using System.Data;</w:t>
      </w:r>
    </w:p>
    <w:p w:rsidR="00E71082" w:rsidRDefault="00E71082" w:rsidP="00E71082">
      <w:pPr>
        <w:pStyle w:val="EDBEXCourierNew9ptCustomColorRGB4649146Left01"/>
      </w:pPr>
      <w:r w:rsidRPr="006E5BC7">
        <w:t>using EnterpriseDB.EDBClient;</w:t>
      </w:r>
    </w:p>
    <w:p w:rsidR="00E71082" w:rsidRPr="006E5BC7" w:rsidRDefault="00E71082" w:rsidP="00E71082">
      <w:pPr>
        <w:pStyle w:val="EDBEXCourierNew9ptCustomColorRGB4649146Left01"/>
      </w:pPr>
      <w:r>
        <w:t>using System.Configuration;</w:t>
      </w:r>
    </w:p>
    <w:p w:rsidR="00E71082" w:rsidRPr="006E5BC7" w:rsidRDefault="00E71082" w:rsidP="00E71082">
      <w:pPr>
        <w:pStyle w:val="EDBEXCourierNew9ptCustomColorRGB4649146Left01"/>
      </w:pPr>
    </w:p>
    <w:p w:rsidR="00E71082" w:rsidRPr="006E5BC7" w:rsidRDefault="00E71082" w:rsidP="00E71082">
      <w:pPr>
        <w:pStyle w:val="EDBEXCourierNew9ptCustomColorRGB4649146Left01"/>
      </w:pPr>
      <w:r w:rsidRPr="006E5BC7">
        <w:t>namespace EnterpriseDB</w:t>
      </w:r>
    </w:p>
    <w:p w:rsidR="00E71082" w:rsidRPr="006E5BC7" w:rsidRDefault="00E71082" w:rsidP="00E71082">
      <w:pPr>
        <w:pStyle w:val="EDBEXCourierNew9ptCustomColorRGB4649146Left01"/>
      </w:pPr>
      <w:r w:rsidRPr="006E5BC7">
        <w:t>{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  <w:t>class EDB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  <w:t>{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  <w:t xml:space="preserve">  static void Main(string[] args)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  <w:t xml:space="preserve">  {</w:t>
      </w:r>
    </w:p>
    <w:p w:rsidR="00E71082" w:rsidRDefault="00E71082" w:rsidP="00E71082">
      <w:pPr>
        <w:pStyle w:val="EDBEXCourierNew9ptCustomColorRGB4649146Left01"/>
      </w:pPr>
      <w:r w:rsidRPr="006E5BC7">
        <w:t xml:space="preserve">    </w:t>
      </w:r>
      <w:r>
        <w:t xml:space="preserve">  </w:t>
      </w:r>
      <w:r w:rsidRPr="006E5BC7">
        <w:t xml:space="preserve">   string strConnectionString = ConfigurationSettings.AppSettings</w:t>
      </w:r>
    </w:p>
    <w:p w:rsidR="00E71082" w:rsidRDefault="00E71082" w:rsidP="00E71082">
      <w:pPr>
        <w:pStyle w:val="EDBEXCourierNew9ptCustomColorRGB4649146Left01"/>
      </w:pPr>
      <w:r w:rsidRPr="006E5BC7">
        <w:tab/>
        <w:t xml:space="preserve">      ["DB_CONN_STRING"];</w:t>
      </w:r>
    </w:p>
    <w:p w:rsidR="00E71082" w:rsidRPr="006E5BC7" w:rsidRDefault="00E71082" w:rsidP="00E71082">
      <w:pPr>
        <w:pStyle w:val="EDBEXCourierNew9ptCustomColorRGB4649146Left01"/>
      </w:pP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>
        <w:t xml:space="preserve"> </w:t>
      </w:r>
      <w:r w:rsidRPr="006E5BC7">
        <w:t xml:space="preserve">    EDBConnection conn = new EDBConnection(strConnectionString);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  <w:t xml:space="preserve">      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  <w:t xml:space="preserve">      try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  <w:t xml:space="preserve">      {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  <w:t xml:space="preserve">  conn.Open(); 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  <w:t xml:space="preserve">  Console.WriteLine("Connection Opened Successfully");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  <w:t xml:space="preserve">      }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  <w:t xml:space="preserve">      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  <w:t xml:space="preserve">      catch(Exception exp)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  <w:t xml:space="preserve">      {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  <w:t xml:space="preserve">  throw new Exception(exp.ToString());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  <w:t xml:space="preserve">      }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  <w:t xml:space="preserve">          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  <w:t xml:space="preserve">      finally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  <w:t xml:space="preserve">      {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  <w:t>conn.Close();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  <w:t xml:space="preserve">      }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  <w:t xml:space="preserve">   }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  <w:t>}</w:t>
      </w:r>
    </w:p>
    <w:p w:rsidR="00E71082" w:rsidRDefault="00E71082" w:rsidP="0064281E">
      <w:pPr>
        <w:pStyle w:val="EDBEXCourierNew9ptCustomColorRGB4649146Left01"/>
      </w:pPr>
      <w:r w:rsidRPr="006E5BC7">
        <w:t>}</w:t>
      </w:r>
    </w:p>
    <w:p w:rsidR="00E71082" w:rsidRPr="006E5BC7" w:rsidRDefault="00E71082" w:rsidP="00E71082">
      <w:pPr>
        <w:pStyle w:val="EDBTXTNormalWebBlackCharChar0"/>
      </w:pPr>
      <w:r w:rsidRPr="006E5BC7">
        <w:lastRenderedPageBreak/>
        <w:t>Save the f</w:t>
      </w:r>
      <w:r>
        <w:t xml:space="preserve">ile as </w:t>
      </w:r>
      <w:r w:rsidRPr="00DB0545">
        <w:rPr>
          <w:rStyle w:val="EDBTXTKeywordBlack"/>
        </w:rPr>
        <w:t>EDBConnection</w:t>
      </w:r>
      <w:r>
        <w:t>-</w:t>
      </w:r>
      <w:r w:rsidRPr="00DB0545">
        <w:rPr>
          <w:rStyle w:val="EDBTXTKeywordBlack"/>
        </w:rPr>
        <w:t>Sample</w:t>
      </w:r>
      <w:r>
        <w:t>.</w:t>
      </w:r>
      <w:r w:rsidRPr="00DB0545">
        <w:rPr>
          <w:rStyle w:val="EDBTXTKeywordBlack"/>
        </w:rPr>
        <w:t>cs</w:t>
      </w:r>
      <w:r w:rsidRPr="006E5BC7">
        <w:t xml:space="preserve"> and compile it with the following comman</w:t>
      </w:r>
      <w:r>
        <w:t>d:</w:t>
      </w:r>
    </w:p>
    <w:p w:rsidR="00E71082" w:rsidRPr="006E5BC7" w:rsidRDefault="00E71082" w:rsidP="00E71082">
      <w:pPr>
        <w:pStyle w:val="EDBEXCourierNew9ptCustomColorRGB4649146Left01"/>
      </w:pPr>
      <w:r w:rsidRPr="006E5BC7">
        <w:t>csc /r:EDBDataProvider.dll /out:Console.exe EDBConnection-Sample.cs</w:t>
      </w:r>
    </w:p>
    <w:p w:rsidR="00E71082" w:rsidRPr="006E5BC7" w:rsidRDefault="00E71082" w:rsidP="00E71082">
      <w:pPr>
        <w:pStyle w:val="EDBTXTNormalWebBlackCharChar0"/>
      </w:pPr>
      <w:r>
        <w:t>Compiling the sample should generate</w:t>
      </w:r>
      <w:r w:rsidRPr="006E5BC7">
        <w:t xml:space="preserve"> a </w:t>
      </w:r>
      <w:r w:rsidRPr="00392024">
        <w:rPr>
          <w:rStyle w:val="EDBTXTKeywordBlack"/>
        </w:rPr>
        <w:t>Console.exe</w:t>
      </w:r>
      <w:r w:rsidRPr="006E5BC7">
        <w:t xml:space="preserve"> file</w:t>
      </w:r>
      <w:r>
        <w:t>;</w:t>
      </w:r>
      <w:r w:rsidRPr="006E5BC7">
        <w:t xml:space="preserve"> you can execute </w:t>
      </w:r>
      <w:r>
        <w:t xml:space="preserve">the sample code by entering </w:t>
      </w:r>
      <w:r w:rsidRPr="006312D8">
        <w:rPr>
          <w:rStyle w:val="EDBTXTKeywordBlack"/>
        </w:rPr>
        <w:t>Console.exe</w:t>
      </w:r>
      <w:r w:rsidRPr="006E5BC7">
        <w:t xml:space="preserve">. </w:t>
      </w:r>
      <w:r>
        <w:t xml:space="preserve"> When executed, the console should verify that the:</w:t>
      </w:r>
    </w:p>
    <w:p w:rsidR="00E71082" w:rsidRPr="00571B1C" w:rsidRDefault="00E71082" w:rsidP="00E71082">
      <w:pPr>
        <w:widowControl w:val="0"/>
        <w:autoSpaceDE w:val="0"/>
        <w:autoSpaceDN w:val="0"/>
        <w:adjustRightInd w:val="0"/>
        <w:spacing w:after="320"/>
        <w:ind w:left="720"/>
        <w:rPr>
          <w:rStyle w:val="EDBTXTKeywordBlack"/>
        </w:rPr>
      </w:pPr>
      <w:r w:rsidRPr="00571B1C">
        <w:rPr>
          <w:rStyle w:val="EDBTXTKeywordBlack"/>
        </w:rPr>
        <w:t>Connection Opened Successfully</w:t>
      </w:r>
    </w:p>
    <w:p w:rsidR="00E71082" w:rsidRDefault="00E71082" w:rsidP="00E71082">
      <w:pPr>
        <w:widowControl w:val="0"/>
        <w:autoSpaceDE w:val="0"/>
        <w:autoSpaceDN w:val="0"/>
        <w:adjustRightInd w:val="0"/>
        <w:spacing w:after="320"/>
      </w:pPr>
    </w:p>
    <w:p w:rsidR="00DC4E28" w:rsidRDefault="00DC4E28" w:rsidP="00DC4E28">
      <w:pPr>
        <w:pStyle w:val="EDBHTMLPageBreak"/>
      </w:pPr>
    </w:p>
    <w:p w:rsidR="00E71082" w:rsidRPr="006E5BC7" w:rsidRDefault="00E71082" w:rsidP="00E71082">
      <w:pPr>
        <w:pStyle w:val="Heading3"/>
      </w:pPr>
      <w:bookmarkStart w:id="187" w:name="_Toc530034603"/>
      <w:r>
        <w:t xml:space="preserve">Example - </w:t>
      </w:r>
      <w:r w:rsidRPr="006E5BC7">
        <w:t>Opening a Database Connection from a Windows Form Application</w:t>
      </w:r>
      <w:bookmarkEnd w:id="187"/>
    </w:p>
    <w:p w:rsidR="00E71082" w:rsidRPr="0064281E" w:rsidRDefault="00E71082" w:rsidP="00E71082">
      <w:pPr>
        <w:pStyle w:val="EDBTXTNormalWebBlackCharChar0"/>
      </w:pPr>
      <w:r>
        <w:t>The following example demonstrates</w:t>
      </w:r>
      <w:r w:rsidRPr="006E5BC7">
        <w:t xml:space="preserve"> opening a database connection </w:t>
      </w:r>
      <w:r>
        <w:t>using</w:t>
      </w:r>
      <w:r w:rsidRPr="006E5BC7">
        <w:t xml:space="preserve"> a .NET WinForm application.</w:t>
      </w:r>
      <w:r w:rsidR="0064281E">
        <w:t xml:space="preserve"> </w:t>
      </w:r>
      <w:r w:rsidR="00EE1520">
        <w:t xml:space="preserve"> To use the example, s</w:t>
      </w:r>
      <w:r w:rsidRPr="006E5BC7">
        <w:t>ave the following code</w:t>
      </w:r>
      <w:r>
        <w:t xml:space="preserve"> as </w:t>
      </w:r>
      <w:r w:rsidRPr="009E6964">
        <w:rPr>
          <w:rStyle w:val="EDBTXTKeywordBlack"/>
        </w:rPr>
        <w:t>WinForm</w:t>
      </w:r>
      <w:r>
        <w:t>-</w:t>
      </w:r>
      <w:r w:rsidRPr="009E6964">
        <w:rPr>
          <w:rStyle w:val="EDBTXTKeywordBlack"/>
        </w:rPr>
        <w:t>Example</w:t>
      </w:r>
      <w:r>
        <w:t>.</w:t>
      </w:r>
      <w:r w:rsidRPr="009E6964">
        <w:rPr>
          <w:rStyle w:val="EDBTXTKeywordBlack"/>
        </w:rPr>
        <w:t>cs</w:t>
      </w:r>
      <w:r w:rsidRPr="006E5BC7">
        <w:t xml:space="preserve"> in a directory </w:t>
      </w:r>
      <w:r>
        <w:t>that contains</w:t>
      </w:r>
      <w:r w:rsidRPr="006E5BC7">
        <w:t xml:space="preserve"> </w:t>
      </w:r>
      <w:r w:rsidR="00EE1520">
        <w:t>the library files.</w:t>
      </w:r>
    </w:p>
    <w:p w:rsidR="00E71082" w:rsidRPr="006E5BC7" w:rsidRDefault="00E71082" w:rsidP="00E71082">
      <w:pPr>
        <w:pStyle w:val="EDBEXCourierNew9ptCustomColorRGB4649146Left01"/>
      </w:pPr>
      <w:r w:rsidRPr="006E5BC7">
        <w:t>using System;</w:t>
      </w:r>
    </w:p>
    <w:p w:rsidR="00E71082" w:rsidRPr="006E5BC7" w:rsidRDefault="00E71082" w:rsidP="00E71082">
      <w:pPr>
        <w:pStyle w:val="EDBEXCourierNew9ptCustomColorRGB4649146Left01"/>
      </w:pPr>
      <w:r w:rsidRPr="006E5BC7">
        <w:t>using System.Windows.Forms;</w:t>
      </w:r>
    </w:p>
    <w:p w:rsidR="00E71082" w:rsidRPr="006E5BC7" w:rsidRDefault="00E71082" w:rsidP="00E71082">
      <w:pPr>
        <w:pStyle w:val="EDBEXCourierNew9ptCustomColorRGB4649146Left01"/>
      </w:pPr>
      <w:r w:rsidRPr="006E5BC7">
        <w:t>using System.Drawing;</w:t>
      </w:r>
    </w:p>
    <w:p w:rsidR="00E71082" w:rsidRPr="006E5BC7" w:rsidRDefault="00E71082" w:rsidP="00E71082">
      <w:pPr>
        <w:pStyle w:val="EDBEXCourierNew9ptCustomColorRGB4649146Left01"/>
      </w:pPr>
      <w:r w:rsidRPr="006E5BC7">
        <w:t>using EnterpriseDB.EDBClient;</w:t>
      </w:r>
    </w:p>
    <w:p w:rsidR="00E71082" w:rsidRPr="006E5BC7" w:rsidRDefault="00E71082" w:rsidP="00E71082">
      <w:pPr>
        <w:pStyle w:val="EDBEXCourierNew9ptCustomColorRGB4649146Left01"/>
      </w:pPr>
    </w:p>
    <w:p w:rsidR="00E71082" w:rsidRPr="006E5BC7" w:rsidRDefault="00E71082" w:rsidP="00E71082">
      <w:pPr>
        <w:pStyle w:val="EDBEXCourierNew9ptCustomColorRGB4649146Left01"/>
      </w:pPr>
      <w:r w:rsidRPr="006E5BC7">
        <w:t>namespace EDBTestClient</w:t>
      </w:r>
    </w:p>
    <w:p w:rsidR="00E71082" w:rsidRPr="006E5BC7" w:rsidRDefault="00E71082" w:rsidP="00E71082">
      <w:pPr>
        <w:pStyle w:val="EDBEXCourierNew9ptCustomColorRGB4649146Left01"/>
      </w:pPr>
      <w:r w:rsidRPr="006E5BC7">
        <w:t>{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  <w:t>class Win_Conn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  <w:t>{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  <w:t>static void Main(string[] args)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  <w:t>{</w:t>
      </w:r>
      <w:r w:rsidRPr="006E5BC7">
        <w:tab/>
      </w:r>
      <w:r w:rsidRPr="006E5BC7">
        <w:tab/>
      </w:r>
      <w:r w:rsidRPr="006E5BC7">
        <w:tab/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  <w:t>Form frmMain = new Form();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  <w:t>Button btnConn = new Button();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  <w:t>btnConn.Location = new System.Drawing.Point(104, 64);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  <w:t>btnConn.Name = "btnConn";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  <w:t>btnConn.Text = "Open Connection";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  <w:t>btnConn.Click += new System.EventHandler(btnConn_Click);</w:t>
      </w:r>
    </w:p>
    <w:p w:rsidR="00E71082" w:rsidRPr="006E5BC7" w:rsidRDefault="00E71082" w:rsidP="00E71082">
      <w:pPr>
        <w:pStyle w:val="EDBEXCourierNew9ptCustomColorRGB4649146Left01"/>
      </w:pP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  <w:t>frmMain.Controls.Add(btnConn);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  <w:t>frmMain.Text = "EnterpriseDB";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</w:r>
      <w:r w:rsidRPr="006E5BC7">
        <w:tab/>
      </w:r>
      <w:r w:rsidRPr="006E5BC7">
        <w:tab/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  <w:t>Application.Run(frmMain);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  <w:t>}</w:t>
      </w:r>
    </w:p>
    <w:p w:rsidR="00E71082" w:rsidRPr="006E5BC7" w:rsidRDefault="00E71082" w:rsidP="00E71082">
      <w:pPr>
        <w:pStyle w:val="EDBEXCourierNew9ptCustomColorRGB4649146Left01"/>
      </w:pP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  <w:t>private static void btnConn_Click(object sender, System.EventArgs e)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  <w:t>{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  <w:t>EDBConnection conn = null;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  <w:t>try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  <w:t>{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</w:r>
      <w:r w:rsidRPr="006E5BC7">
        <w:tab/>
        <w:t>string connectionString = "Server=10.90.1.29;port=5444;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</w:r>
      <w:r w:rsidRPr="006E5BC7">
        <w:tab/>
        <w:t>username=edb;password=edb;database=edb";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</w:r>
      <w:r w:rsidRPr="006E5BC7">
        <w:tab/>
        <w:t>conn = new EDBConnection(connectionString);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</w:r>
      <w:r w:rsidRPr="006E5BC7">
        <w:tab/>
        <w:t>conn.Open();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</w:r>
      <w:r w:rsidRPr="006E5BC7">
        <w:tab/>
        <w:t>MessageBox.Show("Connection Open");</w:t>
      </w:r>
      <w:r w:rsidRPr="006E5BC7">
        <w:tab/>
      </w:r>
      <w:r w:rsidRPr="006E5BC7">
        <w:tab/>
      </w:r>
      <w:r w:rsidRPr="006E5BC7">
        <w:tab/>
      </w:r>
      <w:r w:rsidRPr="006E5BC7">
        <w:tab/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  <w:t>}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  <w:t>catch(EDBException exp)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  <w:t>{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</w:r>
      <w:r w:rsidRPr="006E5BC7">
        <w:tab/>
        <w:t>MessageBox.Show(exp.ToString());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  <w:t>}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  <w:t>finally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  <w:t>{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</w:r>
      <w:r w:rsidRPr="006E5BC7">
        <w:tab/>
        <w:t>conn.Close();</w:t>
      </w:r>
      <w:r w:rsidRPr="006E5BC7">
        <w:tab/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</w:r>
      <w:r w:rsidRPr="006E5BC7">
        <w:tab/>
        <w:t>}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</w:r>
      <w:r w:rsidRPr="006E5BC7">
        <w:tab/>
        <w:t>}</w:t>
      </w:r>
    </w:p>
    <w:p w:rsidR="00E71082" w:rsidRPr="006E5BC7" w:rsidRDefault="00E71082" w:rsidP="00E71082">
      <w:pPr>
        <w:pStyle w:val="EDBEXCourierNew9ptCustomColorRGB4649146Left01"/>
      </w:pPr>
      <w:r w:rsidRPr="006E5BC7">
        <w:tab/>
        <w:t>}</w:t>
      </w:r>
    </w:p>
    <w:p w:rsidR="00E71082" w:rsidRPr="006E5BC7" w:rsidRDefault="00E71082" w:rsidP="00E71082">
      <w:pPr>
        <w:pStyle w:val="EDBEXCourierNew9ptCustomColorRGB4649146Left01"/>
      </w:pPr>
      <w:r w:rsidRPr="006E5BC7">
        <w:t>}</w:t>
      </w:r>
    </w:p>
    <w:p w:rsidR="00E71082" w:rsidRPr="006E5BC7" w:rsidRDefault="00E71082" w:rsidP="00E71082">
      <w:pPr>
        <w:pStyle w:val="EDBTXTNormalWebBlackCharChar0"/>
      </w:pPr>
      <w:r>
        <w:lastRenderedPageBreak/>
        <w:t>Note that you must</w:t>
      </w:r>
      <w:r w:rsidRPr="006E5BC7">
        <w:t xml:space="preserve"> change the database connection string to point to the database </w:t>
      </w:r>
      <w:r>
        <w:t>that you want to connect to before compiling</w:t>
      </w:r>
      <w:r w:rsidRPr="006E5BC7">
        <w:t xml:space="preserve"> the file with the following command:</w:t>
      </w:r>
    </w:p>
    <w:p w:rsidR="00E71082" w:rsidRPr="006E5BC7" w:rsidRDefault="00E71082" w:rsidP="00E71082">
      <w:pPr>
        <w:pStyle w:val="EDBEXCourierNew9ptCustomColorRGB4649146Left01"/>
      </w:pPr>
      <w:r w:rsidRPr="006E5BC7">
        <w:t>csc /r:EDBDataProvider.dll /out:WinForm.exe WinForm-Example.cs</w:t>
      </w:r>
    </w:p>
    <w:p w:rsidR="00E71082" w:rsidRPr="006E5BC7" w:rsidRDefault="00E71082" w:rsidP="00E71082">
      <w:pPr>
        <w:pStyle w:val="EDBTXTNormalWebBlackCharChar0"/>
      </w:pPr>
      <w:r>
        <w:t>T</w:t>
      </w:r>
      <w:r w:rsidRPr="006E5BC7">
        <w:t>his command</w:t>
      </w:r>
      <w:r>
        <w:t xml:space="preserve"> should generate</w:t>
      </w:r>
      <w:r w:rsidRPr="006E5BC7">
        <w:t xml:space="preserve"> a </w:t>
      </w:r>
      <w:r w:rsidRPr="00691F46">
        <w:rPr>
          <w:rStyle w:val="EDBTXTKeywordBlack"/>
        </w:rPr>
        <w:t>WinForm</w:t>
      </w:r>
      <w:r w:rsidRPr="006E5BC7">
        <w:t>.</w:t>
      </w:r>
      <w:r w:rsidRPr="00691F46">
        <w:rPr>
          <w:rStyle w:val="EDBTXTKeywordBlack"/>
        </w:rPr>
        <w:t>exe</w:t>
      </w:r>
      <w:r>
        <w:t xml:space="preserve"> file</w:t>
      </w:r>
      <w:r w:rsidRPr="006E5BC7">
        <w:t xml:space="preserve"> within the same folder </w:t>
      </w:r>
      <w:r>
        <w:t>that the executable was</w:t>
      </w:r>
      <w:r w:rsidRPr="006E5BC7">
        <w:t xml:space="preserve"> compiled under</w:t>
      </w:r>
      <w:r>
        <w:t>.  Invoking the executable will display</w:t>
      </w:r>
      <w:r w:rsidRPr="006E5BC7">
        <w:t>:</w:t>
      </w:r>
    </w:p>
    <w:p w:rsidR="00E71082" w:rsidRDefault="00DF64C5" w:rsidP="00E71082">
      <w:pPr>
        <w:widowControl w:val="0"/>
        <w:autoSpaceDE w:val="0"/>
        <w:autoSpaceDN w:val="0"/>
        <w:adjustRightInd w:val="0"/>
        <w:spacing w:after="320"/>
        <w:jc w:val="center"/>
      </w:pPr>
      <w:r>
        <w:rPr>
          <w:noProof/>
        </w:rPr>
        <w:drawing>
          <wp:inline distT="0" distB="0" distL="0" distR="0" wp14:anchorId="53CE7ECC" wp14:editId="33E34774">
            <wp:extent cx="2120900" cy="2120900"/>
            <wp:effectExtent l="0" t="0" r="0" b="0"/>
            <wp:docPr id="8" name="Picture 8" descr="di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ialo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1082" w:rsidRPr="006E5BC7" w:rsidRDefault="00E71082" w:rsidP="00E71082">
      <w:pPr>
        <w:widowControl w:val="0"/>
        <w:autoSpaceDE w:val="0"/>
        <w:autoSpaceDN w:val="0"/>
        <w:adjustRightInd w:val="0"/>
        <w:spacing w:after="32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633EF2" w:rsidRDefault="00633EF2" w:rsidP="00E71082">
      <w:pPr>
        <w:pStyle w:val="EDBTXTNormalWebBlackCharChar0"/>
      </w:pPr>
    </w:p>
    <w:p w:rsidR="00633EF2" w:rsidRDefault="00633EF2" w:rsidP="00E71082">
      <w:pPr>
        <w:pStyle w:val="EDBTXTNormalWebBlackCharChar0"/>
      </w:pPr>
    </w:p>
    <w:p w:rsidR="00633EF2" w:rsidRDefault="00633EF2" w:rsidP="00E71082">
      <w:pPr>
        <w:pStyle w:val="EDBTXTNormalWebBlackCharChar0"/>
      </w:pPr>
    </w:p>
    <w:p w:rsidR="00633EF2" w:rsidRDefault="00633EF2" w:rsidP="00E71082">
      <w:pPr>
        <w:pStyle w:val="EDBTXTNormalWebBlackCharChar0"/>
      </w:pPr>
    </w:p>
    <w:p w:rsidR="0064281E" w:rsidRDefault="0064281E" w:rsidP="00E71082">
      <w:pPr>
        <w:pStyle w:val="EDBTXTNormalWebBlackCharChar0"/>
      </w:pPr>
    </w:p>
    <w:p w:rsidR="00633EF2" w:rsidRDefault="00633EF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Pr="00540FA1" w:rsidRDefault="00E71082" w:rsidP="00E71082">
      <w:pPr>
        <w:pStyle w:val="Heading2"/>
      </w:pPr>
      <w:bookmarkStart w:id="188" w:name="_Toc530034604"/>
      <w:r w:rsidRPr="00540FA1">
        <w:lastRenderedPageBreak/>
        <w:t>Retrieving Database Records</w:t>
      </w:r>
      <w:bookmarkEnd w:id="188"/>
    </w:p>
    <w:p w:rsidR="00E71082" w:rsidRPr="00540FA1" w:rsidRDefault="00E71082" w:rsidP="00E71082">
      <w:pPr>
        <w:pStyle w:val="EDBTXTNormalWebBlackCharChar0"/>
      </w:pPr>
      <w:r w:rsidRPr="00540FA1">
        <w:t xml:space="preserve">You can </w:t>
      </w:r>
      <w:r>
        <w:t xml:space="preserve">use a </w:t>
      </w:r>
      <w:r w:rsidRPr="00250BA7">
        <w:rPr>
          <w:rStyle w:val="EDBTXTKeywordBlack"/>
        </w:rPr>
        <w:t>SELECT</w:t>
      </w:r>
      <w:r>
        <w:t xml:space="preserve"> statement to </w:t>
      </w:r>
      <w:r w:rsidRPr="00540FA1">
        <w:t xml:space="preserve">retrieve records from the database via a </w:t>
      </w:r>
      <w:r w:rsidRPr="00FB5117">
        <w:rPr>
          <w:rStyle w:val="EDBTXTKeywordBlack"/>
        </w:rPr>
        <w:t>SELECT</w:t>
      </w:r>
      <w:r w:rsidRPr="00540FA1">
        <w:t xml:space="preserve"> com</w:t>
      </w:r>
      <w:r>
        <w:t>mand.  T</w:t>
      </w:r>
      <w:r w:rsidRPr="00540FA1">
        <w:t xml:space="preserve">o execute a </w:t>
      </w:r>
      <w:r w:rsidRPr="00FB5117">
        <w:rPr>
          <w:rStyle w:val="EDBTXTKeywordBlack"/>
        </w:rPr>
        <w:t>SELECT</w:t>
      </w:r>
      <w:r w:rsidRPr="00540FA1">
        <w:t xml:space="preserve"> </w:t>
      </w:r>
      <w:r>
        <w:t>statement you must:</w:t>
      </w:r>
    </w:p>
    <w:p w:rsidR="00E71082" w:rsidRPr="00540FA1" w:rsidRDefault="00E71082" w:rsidP="00E71082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/>
      </w:pPr>
      <w:r w:rsidRPr="00540FA1">
        <w:t>Create and open a database connection</w:t>
      </w:r>
      <w:r>
        <w:t>.</w:t>
      </w:r>
    </w:p>
    <w:p w:rsidR="00E71082" w:rsidRPr="00540FA1" w:rsidRDefault="00E71082" w:rsidP="00E71082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/>
      </w:pPr>
      <w:r w:rsidRPr="00540FA1">
        <w:t>Create a</w:t>
      </w:r>
      <w:r>
        <w:t>n</w:t>
      </w:r>
      <w:r w:rsidRPr="00540FA1">
        <w:t xml:space="preserve"> </w:t>
      </w:r>
      <w:r w:rsidRPr="00FB5117">
        <w:rPr>
          <w:rStyle w:val="EDBTXTKeywordBlack"/>
        </w:rPr>
        <w:t>EDBCommand</w:t>
      </w:r>
      <w:r w:rsidRPr="00540FA1">
        <w:t xml:space="preserve"> object </w:t>
      </w:r>
      <w:r>
        <w:t>that represents</w:t>
      </w:r>
      <w:r w:rsidRPr="00540FA1">
        <w:t xml:space="preserve"> the </w:t>
      </w:r>
      <w:r>
        <w:rPr>
          <w:rStyle w:val="EDBTXTKeywordBlack"/>
        </w:rPr>
        <w:t>SELECT</w:t>
      </w:r>
      <w:r>
        <w:t xml:space="preserve"> statement.</w:t>
      </w:r>
    </w:p>
    <w:p w:rsidR="00E71082" w:rsidRPr="00540FA1" w:rsidRDefault="00E71082" w:rsidP="00E71082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/>
      </w:pPr>
      <w:r w:rsidRPr="00540FA1">
        <w:t xml:space="preserve">Execute the command with the </w:t>
      </w:r>
      <w:r w:rsidRPr="004773C8">
        <w:rPr>
          <w:rStyle w:val="EDBTXTKeywordBlack"/>
        </w:rPr>
        <w:t>ExecuteReader()</w:t>
      </w:r>
      <w:r w:rsidRPr="00540FA1">
        <w:t xml:space="preserve"> method of the </w:t>
      </w:r>
      <w:r w:rsidRPr="004773C8">
        <w:rPr>
          <w:rStyle w:val="EDBTXTKeywordBlack"/>
        </w:rPr>
        <w:t>EDBCommand</w:t>
      </w:r>
      <w:r w:rsidRPr="00540FA1">
        <w:t xml:space="preserve"> object returning a </w:t>
      </w:r>
      <w:r w:rsidRPr="004773C8">
        <w:rPr>
          <w:rStyle w:val="EDBTXTKeywordBlack"/>
        </w:rPr>
        <w:t>EDBDataReader</w:t>
      </w:r>
    </w:p>
    <w:p w:rsidR="00E71082" w:rsidRPr="00540FA1" w:rsidRDefault="00E71082" w:rsidP="00E71082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/>
      </w:pPr>
      <w:r w:rsidRPr="00540FA1">
        <w:t xml:space="preserve">Loop through the </w:t>
      </w:r>
      <w:r w:rsidRPr="004773C8">
        <w:rPr>
          <w:rStyle w:val="EDBTXTKeywordBlack"/>
        </w:rPr>
        <w:t>EDBDataReader</w:t>
      </w:r>
      <w:r w:rsidRPr="00540FA1">
        <w:t xml:space="preserve"> displaying the results or binding the </w:t>
      </w:r>
      <w:r w:rsidRPr="004773C8">
        <w:rPr>
          <w:rStyle w:val="EDBTXTKeywordBlack"/>
        </w:rPr>
        <w:t>EDBDataReader</w:t>
      </w:r>
      <w:r w:rsidRPr="00540FA1">
        <w:t xml:space="preserve"> to some control.</w:t>
      </w:r>
    </w:p>
    <w:p w:rsidR="00E71082" w:rsidRPr="00540FA1" w:rsidRDefault="00E71082" w:rsidP="00E71082">
      <w:pPr>
        <w:pStyle w:val="EDBTXTNormalWebBlackCharChar0"/>
      </w:pPr>
      <w:r w:rsidRPr="00540FA1">
        <w:t>A</w:t>
      </w:r>
      <w:r>
        <w:t>n</w:t>
      </w:r>
      <w:r w:rsidRPr="00540FA1">
        <w:t xml:space="preserve"> </w:t>
      </w:r>
      <w:r w:rsidRPr="00AD349E">
        <w:rPr>
          <w:rStyle w:val="EDBTXTKeywordBlack"/>
        </w:rPr>
        <w:t>EDBDataReader</w:t>
      </w:r>
      <w:r w:rsidRPr="00540FA1">
        <w:t xml:space="preserve"> </w:t>
      </w:r>
      <w:r>
        <w:t xml:space="preserve">object </w:t>
      </w:r>
      <w:r w:rsidRPr="00540FA1">
        <w:t>represents a forward-only and read-only stream of databa</w:t>
      </w:r>
      <w:r>
        <w:t>se records, presented</w:t>
      </w:r>
      <w:r w:rsidRPr="00540FA1">
        <w:t xml:space="preserve"> one record at a time. </w:t>
      </w:r>
      <w:r>
        <w:t xml:space="preserve"> To view a subsequent</w:t>
      </w:r>
      <w:r w:rsidRPr="00540FA1">
        <w:t xml:space="preserve"> record</w:t>
      </w:r>
      <w:r>
        <w:t xml:space="preserve"> in the stream, you</w:t>
      </w:r>
      <w:r w:rsidRPr="00540FA1">
        <w:t xml:space="preserve"> must call the </w:t>
      </w:r>
      <w:r>
        <w:rPr>
          <w:rStyle w:val="EDBTXTKeywordBlack"/>
        </w:rPr>
        <w:t>R</w:t>
      </w:r>
      <w:r w:rsidRPr="00435E66">
        <w:rPr>
          <w:rStyle w:val="EDBTXTKeywordBlack"/>
        </w:rPr>
        <w:t>ead()</w:t>
      </w:r>
      <w:r w:rsidRPr="00540FA1">
        <w:t xml:space="preserve"> method of the </w:t>
      </w:r>
      <w:r w:rsidRPr="00AD349E">
        <w:rPr>
          <w:rStyle w:val="EDBTXTKeywordBlack"/>
        </w:rPr>
        <w:t>EDBDataReader</w:t>
      </w:r>
      <w:r w:rsidRPr="00540FA1">
        <w:t xml:space="preserve"> object.</w:t>
      </w:r>
    </w:p>
    <w:p w:rsidR="00E71082" w:rsidRDefault="00E71082" w:rsidP="00E71082">
      <w:pPr>
        <w:pStyle w:val="EDBTXTNormalWebBlackCharChar0"/>
      </w:pPr>
      <w:r>
        <w:t>The</w:t>
      </w:r>
      <w:r w:rsidRPr="00540FA1">
        <w:t xml:space="preserve"> example</w:t>
      </w:r>
      <w:r>
        <w:t xml:space="preserve"> that follows:</w:t>
      </w:r>
    </w:p>
    <w:p w:rsidR="00E71082" w:rsidRDefault="00E71082" w:rsidP="00E71082">
      <w:pPr>
        <w:pStyle w:val="EDBTXTNormalWebBlackCharChar0"/>
        <w:numPr>
          <w:ilvl w:val="0"/>
          <w:numId w:val="9"/>
        </w:numPr>
      </w:pPr>
      <w:r>
        <w:t xml:space="preserve">Imports the Advanced Server namespace: </w:t>
      </w:r>
      <w:r w:rsidRPr="000B3D2E">
        <w:rPr>
          <w:rStyle w:val="EDBTXTKeywordBlack"/>
        </w:rPr>
        <w:t>EnterpriseDB.EDBClient</w:t>
      </w:r>
    </w:p>
    <w:p w:rsidR="00E71082" w:rsidRDefault="00E71082" w:rsidP="00E71082">
      <w:pPr>
        <w:pStyle w:val="EDBTXTNormalWebBlackCharChar0"/>
        <w:numPr>
          <w:ilvl w:val="0"/>
          <w:numId w:val="9"/>
        </w:numPr>
      </w:pPr>
      <w:r>
        <w:t>Initializes an</w:t>
      </w:r>
      <w:r w:rsidRPr="00540FA1">
        <w:t xml:space="preserve"> </w:t>
      </w:r>
      <w:r w:rsidRPr="000B3D2E">
        <w:rPr>
          <w:rStyle w:val="EDBTXTKeywordBlack"/>
        </w:rPr>
        <w:t>EDBCommand</w:t>
      </w:r>
      <w:r w:rsidRPr="00540FA1">
        <w:t xml:space="preserve"> object </w:t>
      </w:r>
      <w:r>
        <w:t>with a</w:t>
      </w:r>
      <w:r w:rsidRPr="00540FA1">
        <w:t xml:space="preserve"> </w:t>
      </w:r>
      <w:r w:rsidRPr="000B3D2E">
        <w:rPr>
          <w:rStyle w:val="EDBTXTKeywordBlack"/>
        </w:rPr>
        <w:t>SELECT</w:t>
      </w:r>
      <w:r w:rsidRPr="00540FA1">
        <w:t xml:space="preserve"> </w:t>
      </w:r>
      <w:r>
        <w:t>statement</w:t>
      </w:r>
      <w:r w:rsidRPr="00540FA1">
        <w:t xml:space="preserve">. </w:t>
      </w:r>
    </w:p>
    <w:p w:rsidR="00E71082" w:rsidRDefault="00E71082" w:rsidP="00E71082">
      <w:pPr>
        <w:pStyle w:val="EDBTXTNormalWebBlackCharChar0"/>
        <w:numPr>
          <w:ilvl w:val="0"/>
          <w:numId w:val="9"/>
        </w:numPr>
      </w:pPr>
      <w:r>
        <w:t>O</w:t>
      </w:r>
      <w:r w:rsidRPr="00540FA1">
        <w:t>pen</w:t>
      </w:r>
      <w:r>
        <w:t xml:space="preserve">s </w:t>
      </w:r>
      <w:r w:rsidRPr="00540FA1">
        <w:t>a connection to the database</w:t>
      </w:r>
      <w:r>
        <w:t>.</w:t>
      </w:r>
      <w:r w:rsidRPr="00540FA1">
        <w:t xml:space="preserve"> </w:t>
      </w:r>
    </w:p>
    <w:p w:rsidR="00E71082" w:rsidRDefault="00E71082" w:rsidP="00E71082">
      <w:pPr>
        <w:pStyle w:val="EDBTXTNormalWebBlackCharChar0"/>
        <w:numPr>
          <w:ilvl w:val="0"/>
          <w:numId w:val="9"/>
        </w:numPr>
      </w:pPr>
      <w:r>
        <w:t>E</w:t>
      </w:r>
      <w:r w:rsidRPr="00540FA1">
        <w:t>xecute</w:t>
      </w:r>
      <w:r>
        <w:t>s</w:t>
      </w:r>
      <w:r w:rsidRPr="00540FA1">
        <w:t xml:space="preserve"> the </w:t>
      </w:r>
      <w:r w:rsidRPr="00552942">
        <w:rPr>
          <w:rStyle w:val="EDBTXTKeywordBlack"/>
        </w:rPr>
        <w:t>EDBCommand</w:t>
      </w:r>
      <w:r w:rsidRPr="00540FA1">
        <w:t xml:space="preserve"> by calling the </w:t>
      </w:r>
      <w:r w:rsidRPr="00F31C71">
        <w:rPr>
          <w:rStyle w:val="EDBTXTKeywordBlack"/>
        </w:rPr>
        <w:t>ExecuteReader</w:t>
      </w:r>
      <w:r w:rsidRPr="00540FA1">
        <w:t xml:space="preserve"> method of the </w:t>
      </w:r>
      <w:r w:rsidRPr="00F31C71">
        <w:rPr>
          <w:rStyle w:val="EDBTXTKeywordBlack"/>
        </w:rPr>
        <w:t>EDBCommand</w:t>
      </w:r>
      <w:r w:rsidRPr="00540FA1">
        <w:t xml:space="preserve"> object. </w:t>
      </w:r>
    </w:p>
    <w:p w:rsidR="00E71082" w:rsidRPr="00540FA1" w:rsidRDefault="00E71082" w:rsidP="00E71082">
      <w:pPr>
        <w:pStyle w:val="EDBTXTNormalWebBlackCharChar0"/>
        <w:ind w:left="720"/>
      </w:pPr>
      <w:r w:rsidRPr="00540FA1">
        <w:t>The results of the SQL statement are retrieved in</w:t>
      </w:r>
      <w:r>
        <w:t>to</w:t>
      </w:r>
      <w:r w:rsidRPr="00540FA1">
        <w:t xml:space="preserve"> an </w:t>
      </w:r>
      <w:r w:rsidRPr="00F31C71">
        <w:rPr>
          <w:rStyle w:val="EDBTXTKeywordBlack"/>
        </w:rPr>
        <w:t>EDBDataReader</w:t>
      </w:r>
      <w:r w:rsidRPr="00540FA1">
        <w:t xml:space="preserve"> object.</w:t>
      </w:r>
    </w:p>
    <w:p w:rsidR="00E71082" w:rsidRDefault="00E71082" w:rsidP="00E71082">
      <w:pPr>
        <w:pStyle w:val="EDBTXTNormalWebBlackCharChar0"/>
        <w:numPr>
          <w:ilvl w:val="0"/>
          <w:numId w:val="9"/>
        </w:numPr>
      </w:pPr>
      <w:r>
        <w:t xml:space="preserve">Loops through the contents of the </w:t>
      </w:r>
      <w:r w:rsidRPr="00472B37">
        <w:rPr>
          <w:rStyle w:val="EDBTXTKeywordBlack"/>
        </w:rPr>
        <w:t>EDBDataReader</w:t>
      </w:r>
      <w:r w:rsidRPr="00540FA1">
        <w:t xml:space="preserve"> object to display the records returned by the query within a </w:t>
      </w:r>
      <w:r w:rsidRPr="00B06AC1">
        <w:rPr>
          <w:rStyle w:val="EDBTXTKeywordBlack"/>
        </w:rPr>
        <w:t>WHILE</w:t>
      </w:r>
      <w:r w:rsidRPr="00540FA1">
        <w:t xml:space="preserve"> loop. </w:t>
      </w:r>
    </w:p>
    <w:p w:rsidR="00E71082" w:rsidRPr="00540FA1" w:rsidRDefault="00E71082" w:rsidP="00E71082">
      <w:pPr>
        <w:pStyle w:val="EDBTXTNormalWebBlackCharChar0"/>
      </w:pPr>
      <w:r w:rsidRPr="00540FA1">
        <w:t xml:space="preserve">The </w:t>
      </w:r>
      <w:r w:rsidRPr="00472B37">
        <w:rPr>
          <w:rStyle w:val="EDBTXTKeywordBlack"/>
        </w:rPr>
        <w:t>Read()</w:t>
      </w:r>
      <w:r w:rsidRPr="00540FA1">
        <w:t xml:space="preserve"> method </w:t>
      </w:r>
      <w:r>
        <w:t xml:space="preserve">advances to the next record (if a record exists) and returns </w:t>
      </w:r>
      <w:r w:rsidRPr="007331FF">
        <w:rPr>
          <w:rStyle w:val="EDBTXTKeywordBlack"/>
        </w:rPr>
        <w:t>true</w:t>
      </w:r>
      <w:r w:rsidRPr="00540FA1">
        <w:t xml:space="preserve"> </w:t>
      </w:r>
      <w:r>
        <w:t xml:space="preserve">if a record exists, or </w:t>
      </w:r>
      <w:r w:rsidRPr="00743F25">
        <w:rPr>
          <w:rStyle w:val="EDBTXTKeywordBlack"/>
        </w:rPr>
        <w:t>false</w:t>
      </w:r>
      <w:r>
        <w:t xml:space="preserve"> to indicate that the </w:t>
      </w:r>
      <w:r w:rsidRPr="00743F25">
        <w:rPr>
          <w:rStyle w:val="EDBTXTKeywordBlack"/>
        </w:rPr>
        <w:t>EDBDataReader</w:t>
      </w:r>
      <w:r>
        <w:t xml:space="preserve"> has reached the end of the result set.</w:t>
      </w:r>
    </w:p>
    <w:p w:rsidR="00E71082" w:rsidRPr="00540FA1" w:rsidRDefault="00E71082" w:rsidP="00E71082">
      <w:pPr>
        <w:pStyle w:val="EDBEXCourierNew9ptCustomColorRGB4649146Left01"/>
      </w:pPr>
      <w:r w:rsidRPr="00540FA1">
        <w:t>&lt;% @ Page Language="C#" %&gt;</w:t>
      </w:r>
    </w:p>
    <w:p w:rsidR="00E71082" w:rsidRPr="00540FA1" w:rsidRDefault="00E71082" w:rsidP="00E71082">
      <w:pPr>
        <w:pStyle w:val="EDBEXCourierNew9ptCustomColorRGB4649146Left01"/>
      </w:pPr>
      <w:r w:rsidRPr="00540FA1">
        <w:t>&lt;% @Import Namespace="EnterpriseDB.EDBClient" %&gt;</w:t>
      </w:r>
    </w:p>
    <w:p w:rsidR="00E71082" w:rsidRDefault="00E71082" w:rsidP="00E71082">
      <w:pPr>
        <w:pStyle w:val="EDBEXCourierNew9ptCustomColorRGB4649146Left01"/>
      </w:pPr>
      <w:r w:rsidRPr="00540FA1">
        <w:t>&lt;% @Import Namespace="System.Data" %&gt;</w:t>
      </w:r>
    </w:p>
    <w:p w:rsidR="00E71082" w:rsidRPr="00540FA1" w:rsidRDefault="00E71082" w:rsidP="00E71082">
      <w:pPr>
        <w:pStyle w:val="EDBEXCourierNew9ptCustomColorRGB4649146Left01"/>
      </w:pPr>
      <w:r>
        <w:t>&lt;% @Import Namespace="System.Configuration" %&gt;</w:t>
      </w:r>
    </w:p>
    <w:p w:rsidR="00E71082" w:rsidRPr="00540FA1" w:rsidRDefault="00E71082" w:rsidP="00E71082">
      <w:pPr>
        <w:pStyle w:val="EDBEXCourierNew9ptCustomColorRGB4649146Left01"/>
      </w:pPr>
    </w:p>
    <w:p w:rsidR="00E71082" w:rsidRPr="00540FA1" w:rsidRDefault="00E71082" w:rsidP="00E71082">
      <w:pPr>
        <w:pStyle w:val="EDBEXCourierNew9ptCustomColorRGB4649146Left01"/>
      </w:pPr>
      <w:r w:rsidRPr="00540FA1">
        <w:t>&lt;script language="C#" runat="server"&gt;</w:t>
      </w:r>
    </w:p>
    <w:p w:rsidR="00E71082" w:rsidRPr="00540FA1" w:rsidRDefault="00E71082" w:rsidP="00E71082">
      <w:pPr>
        <w:pStyle w:val="EDBEXCourierNew9ptCustomColorRGB4649146Left01"/>
      </w:pPr>
    </w:p>
    <w:p w:rsidR="00E71082" w:rsidRPr="00540FA1" w:rsidRDefault="00E71082" w:rsidP="00E71082">
      <w:pPr>
        <w:pStyle w:val="EDBEXCourierNew9ptCustomColorRGB4649146Left01"/>
      </w:pPr>
      <w:r w:rsidRPr="00540FA1">
        <w:lastRenderedPageBreak/>
        <w:t>private void Page_Load(object sender, System.EventArgs e)</w:t>
      </w:r>
    </w:p>
    <w:p w:rsidR="00E71082" w:rsidRPr="00540FA1" w:rsidRDefault="00E71082" w:rsidP="00E71082">
      <w:pPr>
        <w:pStyle w:val="EDBEXCourierNew9ptCustomColorRGB4649146Left01"/>
      </w:pPr>
      <w:r w:rsidRPr="00540FA1">
        <w:t>{</w:t>
      </w:r>
    </w:p>
    <w:p w:rsidR="00E71082" w:rsidRPr="00540FA1" w:rsidRDefault="00E71082" w:rsidP="00E71082">
      <w:pPr>
        <w:pStyle w:val="EDBEXCourierNew9ptCustomColorRGB4649146Left01"/>
      </w:pPr>
      <w:r w:rsidRPr="00540FA1">
        <w:tab/>
        <w:t>string strConnectionString = ConfigurationSettings.AppSettings</w:t>
      </w:r>
    </w:p>
    <w:p w:rsidR="00E71082" w:rsidRPr="00540FA1" w:rsidRDefault="00E71082" w:rsidP="00E71082">
      <w:pPr>
        <w:pStyle w:val="EDBEXCourierNew9ptCustomColorRGB4649146Left01"/>
      </w:pPr>
      <w:r w:rsidRPr="00540FA1">
        <w:tab/>
        <w:t>["DB_CONN_STRING"];</w:t>
      </w:r>
    </w:p>
    <w:p w:rsidR="00E71082" w:rsidRPr="00540FA1" w:rsidRDefault="00E71082" w:rsidP="00E71082">
      <w:pPr>
        <w:pStyle w:val="EDBEXCourierNew9ptCustomColorRGB4649146Left01"/>
      </w:pPr>
      <w:r w:rsidRPr="00540FA1">
        <w:tab/>
        <w:t>EDBConnection conn = new EDBConnection(strConnectionString);</w:t>
      </w:r>
      <w:r w:rsidRPr="00540FA1">
        <w:tab/>
      </w:r>
    </w:p>
    <w:p w:rsidR="00E71082" w:rsidRPr="00540FA1" w:rsidRDefault="00E71082" w:rsidP="00E71082">
      <w:pPr>
        <w:pStyle w:val="EDBEXCourierNew9ptCustomColorRGB4649146Left01"/>
      </w:pPr>
      <w:r w:rsidRPr="00540FA1">
        <w:tab/>
      </w:r>
      <w:r w:rsidRPr="00540FA1">
        <w:tab/>
      </w:r>
      <w:r w:rsidRPr="00540FA1">
        <w:tab/>
      </w:r>
    </w:p>
    <w:p w:rsidR="00E71082" w:rsidRDefault="00E71082" w:rsidP="00E71082">
      <w:pPr>
        <w:pStyle w:val="EDBEXCourierNew9ptCustomColorRGB4649146Left01"/>
      </w:pPr>
      <w:r w:rsidRPr="00540FA1">
        <w:tab/>
        <w:t xml:space="preserve">try </w:t>
      </w:r>
    </w:p>
    <w:p w:rsidR="00E71082" w:rsidRPr="00540FA1" w:rsidRDefault="00E71082" w:rsidP="00E71082">
      <w:pPr>
        <w:pStyle w:val="EDBEXCourierNew9ptCustomColorRGB4649146Left01"/>
      </w:pPr>
      <w:r>
        <w:t xml:space="preserve"> </w:t>
      </w:r>
      <w:r>
        <w:tab/>
      </w:r>
      <w:r w:rsidRPr="00540FA1">
        <w:t>{</w:t>
      </w:r>
    </w:p>
    <w:p w:rsidR="00E71082" w:rsidRPr="00540FA1" w:rsidRDefault="00E71082" w:rsidP="00E71082">
      <w:pPr>
        <w:pStyle w:val="EDBEXCourierNew9ptCustomColorRGB4649146Left01"/>
      </w:pPr>
      <w:r w:rsidRPr="00540FA1">
        <w:tab/>
      </w:r>
      <w:r w:rsidRPr="00540FA1">
        <w:tab/>
        <w:t>conn.Open();</w:t>
      </w:r>
    </w:p>
    <w:p w:rsidR="00E71082" w:rsidRPr="00540FA1" w:rsidRDefault="00E71082" w:rsidP="00E71082">
      <w:pPr>
        <w:pStyle w:val="EDBEXCourierNew9ptCustomColorRGB4649146Left01"/>
      </w:pPr>
      <w:r w:rsidRPr="00540FA1">
        <w:tab/>
      </w:r>
      <w:r w:rsidRPr="00540FA1">
        <w:tab/>
        <w:t>EDBCommand cmdSelect = new EDBCommand("SELECT * FROM dept",conn);</w:t>
      </w:r>
    </w:p>
    <w:p w:rsidR="00E71082" w:rsidRPr="00540FA1" w:rsidRDefault="00E71082" w:rsidP="00E71082">
      <w:pPr>
        <w:pStyle w:val="EDBEXCourierNew9ptCustomColorRGB4649146Left01"/>
      </w:pPr>
      <w:r w:rsidRPr="00540FA1">
        <w:tab/>
      </w:r>
      <w:r w:rsidRPr="00540FA1">
        <w:tab/>
        <w:t>cmdSelect.CommandType = CommandType.Text;</w:t>
      </w:r>
      <w:r w:rsidRPr="00540FA1">
        <w:tab/>
      </w:r>
      <w:r w:rsidRPr="00540FA1">
        <w:tab/>
      </w:r>
      <w:r w:rsidRPr="00540FA1">
        <w:tab/>
      </w:r>
      <w:r w:rsidRPr="00540FA1">
        <w:tab/>
      </w:r>
      <w:r w:rsidRPr="00540FA1">
        <w:tab/>
      </w:r>
    </w:p>
    <w:p w:rsidR="00E71082" w:rsidRPr="00540FA1" w:rsidRDefault="00E71082" w:rsidP="00E71082">
      <w:pPr>
        <w:pStyle w:val="EDBEXCourierNew9ptCustomColorRGB4649146Left01"/>
      </w:pPr>
      <w:r w:rsidRPr="00540FA1">
        <w:tab/>
      </w:r>
      <w:r w:rsidRPr="00540FA1">
        <w:tab/>
        <w:t>EDBDataReader drDept = cmdSelect.ExecuteReader();</w:t>
      </w:r>
    </w:p>
    <w:p w:rsidR="00E71082" w:rsidRPr="00540FA1" w:rsidRDefault="00E71082" w:rsidP="00E71082">
      <w:pPr>
        <w:pStyle w:val="EDBEXCourierNew9ptCustomColorRGB4649146Left01"/>
      </w:pPr>
      <w:r w:rsidRPr="00540FA1">
        <w:tab/>
      </w:r>
      <w:r w:rsidRPr="00540FA1">
        <w:tab/>
      </w:r>
      <w:r w:rsidRPr="00540FA1">
        <w:tab/>
      </w:r>
      <w:r w:rsidRPr="00540FA1">
        <w:tab/>
      </w:r>
    </w:p>
    <w:p w:rsidR="00E71082" w:rsidRDefault="00E71082" w:rsidP="00E71082">
      <w:pPr>
        <w:pStyle w:val="EDBEXCourierNew9ptCustomColorRGB4649146Left01"/>
      </w:pPr>
      <w:r w:rsidRPr="00540FA1">
        <w:tab/>
      </w:r>
      <w:r w:rsidRPr="00540FA1">
        <w:tab/>
        <w:t xml:space="preserve">while(drDept.Read()) </w:t>
      </w:r>
    </w:p>
    <w:p w:rsidR="00E71082" w:rsidRPr="00540FA1" w:rsidRDefault="00E71082" w:rsidP="00E71082">
      <w:pPr>
        <w:pStyle w:val="EDBEXCourierNew9ptCustomColorRGB4649146Left01"/>
      </w:pPr>
      <w:r w:rsidRPr="00540FA1">
        <w:tab/>
      </w:r>
      <w:r w:rsidRPr="00540FA1">
        <w:tab/>
        <w:t>{</w:t>
      </w:r>
    </w:p>
    <w:p w:rsidR="00E71082" w:rsidRPr="00540FA1" w:rsidRDefault="00E71082" w:rsidP="00E71082">
      <w:pPr>
        <w:pStyle w:val="EDBEXCourierNew9ptCustomColorRGB4649146Left01"/>
      </w:pPr>
      <w:r w:rsidRPr="00540FA1">
        <w:tab/>
      </w:r>
      <w:r w:rsidRPr="00540FA1">
        <w:tab/>
      </w:r>
      <w:r w:rsidRPr="00540FA1">
        <w:tab/>
        <w:t>Response.Write("Department Number: " + drDept["deptno"]);</w:t>
      </w:r>
    </w:p>
    <w:p w:rsidR="00E71082" w:rsidRPr="00540FA1" w:rsidRDefault="00E71082" w:rsidP="00E71082">
      <w:pPr>
        <w:pStyle w:val="EDBEXCourierNew9ptCustomColorRGB4649146Left01"/>
      </w:pPr>
      <w:r w:rsidRPr="00540FA1">
        <w:tab/>
      </w:r>
      <w:r w:rsidRPr="00540FA1">
        <w:tab/>
      </w:r>
      <w:r w:rsidRPr="00540FA1">
        <w:tab/>
        <w:t>Response.Write("\tDepartment Name: " + drDept["dname"]);</w:t>
      </w:r>
    </w:p>
    <w:p w:rsidR="00E71082" w:rsidRPr="00540FA1" w:rsidRDefault="00E71082" w:rsidP="00E71082">
      <w:pPr>
        <w:pStyle w:val="EDBEXCourierNew9ptCustomColorRGB4649146Left01"/>
      </w:pPr>
      <w:r w:rsidRPr="00540FA1">
        <w:tab/>
      </w:r>
      <w:r w:rsidRPr="00540FA1">
        <w:tab/>
      </w:r>
      <w:r w:rsidRPr="00540FA1">
        <w:tab/>
        <w:t>Response.Write("\tDepartment Location: " + drDept["loc"]);</w:t>
      </w:r>
    </w:p>
    <w:p w:rsidR="00E71082" w:rsidRPr="00540FA1" w:rsidRDefault="00E71082" w:rsidP="00E71082">
      <w:pPr>
        <w:pStyle w:val="EDBEXCourierNew9ptCustomColorRGB4649146Left01"/>
      </w:pPr>
      <w:r w:rsidRPr="00540FA1">
        <w:tab/>
      </w:r>
      <w:r w:rsidRPr="00540FA1">
        <w:tab/>
      </w:r>
      <w:r w:rsidRPr="00540FA1">
        <w:tab/>
        <w:t>Response.Write("&lt;br&gt;");</w:t>
      </w:r>
    </w:p>
    <w:p w:rsidR="00E71082" w:rsidRPr="00540FA1" w:rsidRDefault="00E71082" w:rsidP="00E71082">
      <w:pPr>
        <w:pStyle w:val="EDBEXCourierNew9ptCustomColorRGB4649146Left01"/>
      </w:pPr>
      <w:r w:rsidRPr="00540FA1">
        <w:tab/>
      </w:r>
      <w:r w:rsidRPr="00540FA1">
        <w:tab/>
        <w:t>}</w:t>
      </w:r>
    </w:p>
    <w:p w:rsidR="00E71082" w:rsidRPr="00540FA1" w:rsidRDefault="00E71082" w:rsidP="00E71082">
      <w:pPr>
        <w:pStyle w:val="EDBEXCourierNew9ptCustomColorRGB4649146Left01"/>
      </w:pPr>
      <w:r w:rsidRPr="00540FA1">
        <w:tab/>
      </w:r>
      <w:r w:rsidRPr="00540FA1">
        <w:tab/>
      </w:r>
      <w:r w:rsidRPr="00540FA1">
        <w:tab/>
      </w:r>
      <w:r w:rsidRPr="00540FA1">
        <w:tab/>
      </w:r>
    </w:p>
    <w:p w:rsidR="00E71082" w:rsidRPr="00540FA1" w:rsidRDefault="00E71082" w:rsidP="00E71082">
      <w:pPr>
        <w:pStyle w:val="EDBEXCourierNew9ptCustomColorRGB4649146Left01"/>
      </w:pPr>
      <w:r w:rsidRPr="00540FA1">
        <w:tab/>
        <w:t>}</w:t>
      </w:r>
    </w:p>
    <w:p w:rsidR="00E71082" w:rsidRPr="00540FA1" w:rsidRDefault="00E71082" w:rsidP="00E71082">
      <w:pPr>
        <w:pStyle w:val="EDBEXCourierNew9ptCustomColorRGB4649146Left01"/>
      </w:pPr>
      <w:r w:rsidRPr="00540FA1">
        <w:tab/>
      </w:r>
    </w:p>
    <w:p w:rsidR="00E71082" w:rsidRDefault="00E71082" w:rsidP="00E71082">
      <w:pPr>
        <w:pStyle w:val="EDBEXCourierNew9ptCustomColorRGB4649146Left01"/>
      </w:pPr>
      <w:r w:rsidRPr="00540FA1">
        <w:tab/>
        <w:t xml:space="preserve">catch(Exception exp) </w:t>
      </w:r>
    </w:p>
    <w:p w:rsidR="00E71082" w:rsidRPr="00540FA1" w:rsidRDefault="00E71082" w:rsidP="00E71082">
      <w:pPr>
        <w:pStyle w:val="EDBEXCourierNew9ptCustomColorRGB4649146Left01"/>
        <w:ind w:firstLine="480"/>
      </w:pPr>
      <w:r w:rsidRPr="00540FA1">
        <w:t xml:space="preserve">{ </w:t>
      </w:r>
    </w:p>
    <w:p w:rsidR="00E71082" w:rsidRPr="00540FA1" w:rsidRDefault="00E71082" w:rsidP="00E71082">
      <w:pPr>
        <w:pStyle w:val="EDBEXCourierNew9ptCustomColorRGB4649146Left01"/>
      </w:pPr>
      <w:r w:rsidRPr="00540FA1">
        <w:tab/>
      </w:r>
      <w:r w:rsidRPr="00540FA1">
        <w:tab/>
        <w:t>Response.Write(exp.ToString());</w:t>
      </w:r>
    </w:p>
    <w:p w:rsidR="00E71082" w:rsidRPr="00540FA1" w:rsidRDefault="00E71082" w:rsidP="00E71082">
      <w:pPr>
        <w:pStyle w:val="EDBEXCourierNew9ptCustomColorRGB4649146Left01"/>
      </w:pPr>
      <w:r w:rsidRPr="00540FA1">
        <w:tab/>
        <w:t>}</w:t>
      </w:r>
    </w:p>
    <w:p w:rsidR="00E71082" w:rsidRDefault="00E71082" w:rsidP="00E71082">
      <w:pPr>
        <w:pStyle w:val="EDBEXCourierNew9ptCustomColorRGB4649146Left01"/>
      </w:pPr>
      <w:r w:rsidRPr="00540FA1">
        <w:tab/>
        <w:t xml:space="preserve">finally </w:t>
      </w:r>
    </w:p>
    <w:p w:rsidR="00E71082" w:rsidRPr="00540FA1" w:rsidRDefault="00E71082" w:rsidP="00E71082">
      <w:pPr>
        <w:pStyle w:val="EDBEXCourierNew9ptCustomColorRGB4649146Left01"/>
        <w:ind w:firstLine="480"/>
      </w:pPr>
      <w:r w:rsidRPr="00540FA1">
        <w:t>{</w:t>
      </w:r>
    </w:p>
    <w:p w:rsidR="00E71082" w:rsidRPr="00540FA1" w:rsidRDefault="00E71082" w:rsidP="00E71082">
      <w:pPr>
        <w:pStyle w:val="EDBEXCourierNew9ptCustomColorRGB4649146Left01"/>
      </w:pPr>
      <w:r w:rsidRPr="00540FA1">
        <w:tab/>
      </w:r>
      <w:r w:rsidRPr="00540FA1">
        <w:tab/>
        <w:t>conn.Close();</w:t>
      </w:r>
    </w:p>
    <w:p w:rsidR="00E71082" w:rsidRPr="00540FA1" w:rsidRDefault="00E71082" w:rsidP="00E71082">
      <w:pPr>
        <w:pStyle w:val="EDBEXCourierNew9ptCustomColorRGB4649146Left01"/>
      </w:pPr>
      <w:r w:rsidRPr="00540FA1">
        <w:tab/>
        <w:t>}</w:t>
      </w:r>
    </w:p>
    <w:p w:rsidR="00E71082" w:rsidRPr="00540FA1" w:rsidRDefault="00E71082" w:rsidP="00E71082">
      <w:pPr>
        <w:pStyle w:val="EDBEXCourierNew9ptCustomColorRGB4649146Left01"/>
      </w:pPr>
      <w:r w:rsidRPr="00540FA1">
        <w:t>}</w:t>
      </w:r>
      <w:r w:rsidRPr="00540FA1">
        <w:tab/>
      </w:r>
      <w:r w:rsidRPr="00540FA1">
        <w:tab/>
      </w:r>
    </w:p>
    <w:p w:rsidR="00E71082" w:rsidRPr="00540FA1" w:rsidRDefault="00E71082" w:rsidP="00E71082">
      <w:pPr>
        <w:pStyle w:val="EDBEXCourierNew9ptCustomColorRGB4649146Left01"/>
      </w:pPr>
      <w:r w:rsidRPr="00540FA1">
        <w:t>&lt;/script&gt;</w:t>
      </w:r>
    </w:p>
    <w:p w:rsidR="00E71082" w:rsidRPr="00540FA1" w:rsidRDefault="00E71082" w:rsidP="00E71082">
      <w:pPr>
        <w:pStyle w:val="EDBEXCourierNew9ptCustomColorRGB4649146Left01"/>
      </w:pPr>
    </w:p>
    <w:p w:rsidR="00E71082" w:rsidRDefault="00E71082" w:rsidP="00E71082">
      <w:pPr>
        <w:pStyle w:val="EDBTXTNormalWebBlackCharChar0"/>
      </w:pPr>
      <w:r>
        <w:t>To exercise the sample code, save the code</w:t>
      </w:r>
      <w:r w:rsidRPr="00B54E71">
        <w:t xml:space="preserve"> </w:t>
      </w:r>
      <w:r w:rsidRPr="00540FA1">
        <w:t>in your default web root</w:t>
      </w:r>
      <w:r>
        <w:t xml:space="preserve"> directory in a file named:</w:t>
      </w:r>
    </w:p>
    <w:p w:rsidR="00E71082" w:rsidRDefault="00E71082" w:rsidP="00E71082">
      <w:pPr>
        <w:pStyle w:val="EDBTXTNormalWebBlackCharChar0"/>
        <w:ind w:left="720"/>
      </w:pPr>
      <w:r w:rsidRPr="00B54E71">
        <w:rPr>
          <w:rStyle w:val="EDBTXTKeywordBlack"/>
        </w:rPr>
        <w:t>selectEmployees.aspx</w:t>
      </w:r>
      <w:r w:rsidRPr="00540FA1">
        <w:t xml:space="preserve"> </w:t>
      </w:r>
    </w:p>
    <w:p w:rsidR="00E71082" w:rsidRDefault="00E71082" w:rsidP="00E71082">
      <w:pPr>
        <w:pStyle w:val="EDBTXTNormalWebBlackCharChar0"/>
      </w:pPr>
      <w:r>
        <w:t>To invoke the program, open a web-browser, and browse to:</w:t>
      </w:r>
    </w:p>
    <w:p w:rsidR="00E71082" w:rsidRDefault="00E71082" w:rsidP="00E71082">
      <w:pPr>
        <w:pStyle w:val="EDBTXTNormalWebBlackCharChar0"/>
        <w:ind w:left="720"/>
      </w:pPr>
      <w:r w:rsidRPr="00540FA1">
        <w:t xml:space="preserve"> </w:t>
      </w:r>
      <w:r w:rsidRPr="00B54E71">
        <w:rPr>
          <w:rStyle w:val="EDBTXTKeywordBlack"/>
        </w:rPr>
        <w:t>http://localhost/selectEmployees.aspx</w:t>
      </w:r>
      <w:r w:rsidRPr="00540FA1">
        <w:t xml:space="preserve">. </w:t>
      </w:r>
      <w:r>
        <w:t xml:space="preserve"> </w:t>
      </w:r>
    </w:p>
    <w:p w:rsidR="00E71082" w:rsidRDefault="00E71082" w:rsidP="00E71082">
      <w:pPr>
        <w:pStyle w:val="EDBTXTNormalWebBlackCharChar0"/>
        <w:ind w:left="72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DC4E28" w:rsidRDefault="00DC4E28" w:rsidP="00DC4E28">
      <w:pPr>
        <w:pStyle w:val="EDBHTMLPageBreak"/>
      </w:pPr>
    </w:p>
    <w:p w:rsidR="00E71082" w:rsidRPr="00011A71" w:rsidRDefault="00E71082" w:rsidP="00E71082">
      <w:pPr>
        <w:pStyle w:val="Heading3"/>
      </w:pPr>
      <w:bookmarkStart w:id="189" w:name="_Toc530034605"/>
      <w:r w:rsidRPr="00011A71">
        <w:t>Retr</w:t>
      </w:r>
      <w:r>
        <w:t>ieving a Single Database Record</w:t>
      </w:r>
      <w:bookmarkEnd w:id="189"/>
    </w:p>
    <w:p w:rsidR="00E71082" w:rsidRPr="00011A71" w:rsidRDefault="00E71082" w:rsidP="00E71082">
      <w:pPr>
        <w:pStyle w:val="EDBTXTNormalWebBlackCharChar0"/>
      </w:pPr>
      <w:r>
        <w:t>T</w:t>
      </w:r>
      <w:r w:rsidRPr="00011A71">
        <w:t>o retrieve a sin</w:t>
      </w:r>
      <w:r>
        <w:t>gle result from a query, use</w:t>
      </w:r>
      <w:r w:rsidRPr="00011A71">
        <w:t xml:space="preserve"> the </w:t>
      </w:r>
      <w:r w:rsidRPr="00C936FB">
        <w:rPr>
          <w:rStyle w:val="EDBTXTKeywordBlack"/>
        </w:rPr>
        <w:t>ExecuteScalar()</w:t>
      </w:r>
      <w:r w:rsidRPr="00011A71">
        <w:t xml:space="preserve"> method of the </w:t>
      </w:r>
      <w:r w:rsidRPr="00C936FB">
        <w:rPr>
          <w:rStyle w:val="EDBTXTKeywordBlack"/>
        </w:rPr>
        <w:t>EDBCommand</w:t>
      </w:r>
      <w:r w:rsidRPr="00011A71">
        <w:t xml:space="preserve"> object</w:t>
      </w:r>
      <w:r>
        <w:t xml:space="preserve">.  The </w:t>
      </w:r>
      <w:r w:rsidRPr="00E245B9">
        <w:rPr>
          <w:rStyle w:val="EDBTXTKeywordBlack"/>
        </w:rPr>
        <w:t>ExecuteScalar()</w:t>
      </w:r>
      <w:r>
        <w:t xml:space="preserve"> method returns</w:t>
      </w:r>
      <w:r w:rsidRPr="00011A71">
        <w:t xml:space="preserve"> the first value of the first column of the first row </w:t>
      </w:r>
      <w:r>
        <w:t xml:space="preserve">of the </w:t>
      </w:r>
      <w:r w:rsidRPr="00E245B9">
        <w:rPr>
          <w:rStyle w:val="EDBTXTKeywordBlack"/>
        </w:rPr>
        <w:t>DataSet</w:t>
      </w:r>
      <w:r>
        <w:t xml:space="preserve"> generated</w:t>
      </w:r>
      <w:r w:rsidRPr="00011A71">
        <w:t xml:space="preserve"> by </w:t>
      </w:r>
      <w:r>
        <w:t>the specified</w:t>
      </w:r>
      <w:r w:rsidRPr="00011A71">
        <w:t xml:space="preserve"> query.</w:t>
      </w:r>
      <w:r>
        <w:t xml:space="preserve"> </w:t>
      </w:r>
      <w:r w:rsidRPr="00011A71">
        <w:t xml:space="preserve"> </w:t>
      </w:r>
    </w:p>
    <w:p w:rsidR="00E71082" w:rsidRPr="00011A71" w:rsidRDefault="00E71082" w:rsidP="00E71082">
      <w:pPr>
        <w:pStyle w:val="EDBEXCourierNew9ptCustomColorRGB4649146Left01"/>
      </w:pPr>
      <w:r w:rsidRPr="00011A71">
        <w:t>&lt;% @ Page Language="C#" %&gt;</w:t>
      </w:r>
    </w:p>
    <w:p w:rsidR="00E71082" w:rsidRPr="00011A71" w:rsidRDefault="00E71082" w:rsidP="00E71082">
      <w:pPr>
        <w:pStyle w:val="EDBEXCourierNew9ptCustomColorRGB4649146Left01"/>
      </w:pPr>
      <w:r w:rsidRPr="00011A71">
        <w:t>&lt;% @Import Namespace="EnterpriseDB.EDBClient" %&gt;</w:t>
      </w:r>
    </w:p>
    <w:p w:rsidR="00E71082" w:rsidRDefault="00E71082" w:rsidP="00E71082">
      <w:pPr>
        <w:pStyle w:val="EDBEXCourierNew9ptCustomColorRGB4649146Left01"/>
      </w:pPr>
      <w:r w:rsidRPr="00011A71">
        <w:t>&lt;% @Import Namespace="System.Data" %&gt;</w:t>
      </w:r>
    </w:p>
    <w:p w:rsidR="00E71082" w:rsidRPr="00011A71" w:rsidRDefault="00E71082" w:rsidP="00E71082">
      <w:pPr>
        <w:pStyle w:val="EDBEXCourierNew9ptCustomColorRGB4649146Left01"/>
      </w:pPr>
      <w:r>
        <w:t>&lt;% @Import Namespace="System.Configuration" %&gt;</w:t>
      </w:r>
    </w:p>
    <w:p w:rsidR="00E71082" w:rsidRPr="00011A71" w:rsidRDefault="00E71082" w:rsidP="00E71082">
      <w:pPr>
        <w:pStyle w:val="EDBEXCourierNew9ptCustomColorRGB4649146Left01"/>
      </w:pPr>
    </w:p>
    <w:p w:rsidR="00E71082" w:rsidRPr="00011A71" w:rsidRDefault="00E71082" w:rsidP="00E71082">
      <w:pPr>
        <w:pStyle w:val="EDBEXCourierNew9ptCustomColorRGB4649146Left01"/>
      </w:pPr>
      <w:r w:rsidRPr="00011A71">
        <w:t>&lt;script language="C#" runat="server"&gt;</w:t>
      </w:r>
    </w:p>
    <w:p w:rsidR="00E71082" w:rsidRPr="00011A71" w:rsidRDefault="00E71082" w:rsidP="00E71082">
      <w:pPr>
        <w:pStyle w:val="EDBEXCourierNew9ptCustomColorRGB4649146Left01"/>
      </w:pPr>
    </w:p>
    <w:p w:rsidR="00E71082" w:rsidRPr="00011A71" w:rsidRDefault="00E71082" w:rsidP="00E71082">
      <w:pPr>
        <w:pStyle w:val="EDBEXCourierNew9ptCustomColorRGB4649146Left01"/>
      </w:pPr>
      <w:r w:rsidRPr="00011A71">
        <w:t>private void Page_Load(object sender, System.EventArgs e)</w:t>
      </w:r>
    </w:p>
    <w:p w:rsidR="00E71082" w:rsidRPr="00011A71" w:rsidRDefault="00E71082" w:rsidP="00E71082">
      <w:pPr>
        <w:pStyle w:val="EDBEXCourierNew9ptCustomColorRGB4649146Left01"/>
      </w:pPr>
      <w:r w:rsidRPr="00011A71">
        <w:t>{</w:t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  <w:t>string strConnectionString = ConfigurationSettings.AppSettings</w:t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  <w:t>["DB_CONN_STRING"];</w:t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  <w:t>EDBConnection conn = new EDBConnection(strConnectionString);</w:t>
      </w:r>
      <w:r w:rsidRPr="00011A71">
        <w:tab/>
      </w:r>
    </w:p>
    <w:p w:rsidR="00E71082" w:rsidRDefault="00E71082" w:rsidP="00E71082">
      <w:pPr>
        <w:pStyle w:val="EDBEXCourierNew9ptCustomColorRGB4649146Left01"/>
      </w:pPr>
      <w:r w:rsidRPr="00011A71">
        <w:tab/>
        <w:t xml:space="preserve">try </w:t>
      </w:r>
    </w:p>
    <w:p w:rsidR="00E71082" w:rsidRPr="00011A71" w:rsidRDefault="00E71082" w:rsidP="00E71082">
      <w:pPr>
        <w:pStyle w:val="EDBEXCourierNew9ptCustomColorRGB4649146Left01"/>
        <w:ind w:firstLine="480"/>
      </w:pPr>
      <w:r w:rsidRPr="00011A71">
        <w:t>{</w:t>
      </w:r>
    </w:p>
    <w:p w:rsidR="00E71082" w:rsidRPr="00011A71" w:rsidRDefault="00E71082" w:rsidP="00E71082">
      <w:pPr>
        <w:pStyle w:val="EDBEXCourierNew9ptCustomColorRGB4649146Left01"/>
      </w:pPr>
      <w:r>
        <w:t xml:space="preserve">       </w:t>
      </w:r>
      <w:r w:rsidRPr="00011A71">
        <w:t>conn.Open();</w:t>
      </w:r>
    </w:p>
    <w:p w:rsidR="00E71082" w:rsidRDefault="00E71082" w:rsidP="00E71082">
      <w:pPr>
        <w:pStyle w:val="EDBEXCourierNew9ptCustomColorRGB4649146Left01"/>
      </w:pPr>
      <w:r>
        <w:t xml:space="preserve">       </w:t>
      </w:r>
      <w:r w:rsidRPr="00011A71">
        <w:t>EDBCommand cmd = new EDBCommand("SELECT MAX(sal) FROM emp",conn);</w:t>
      </w:r>
    </w:p>
    <w:p w:rsidR="00E71082" w:rsidRPr="00011A71" w:rsidRDefault="00E71082" w:rsidP="00E71082">
      <w:pPr>
        <w:pStyle w:val="EDBEXCourierNew9ptCustomColorRGB4649146Left01"/>
      </w:pPr>
    </w:p>
    <w:p w:rsidR="00E71082" w:rsidRPr="00011A71" w:rsidRDefault="00E71082" w:rsidP="00E71082">
      <w:pPr>
        <w:pStyle w:val="EDBEXCourierNew9ptCustomColorRGB4649146Left01"/>
      </w:pPr>
      <w:r>
        <w:t xml:space="preserve">       </w:t>
      </w:r>
      <w:r w:rsidRPr="00011A71">
        <w:t>cmd.CommandType = CommandType.Text;</w:t>
      </w:r>
      <w:r w:rsidRPr="00011A71">
        <w:tab/>
      </w:r>
      <w:r w:rsidRPr="00011A71">
        <w:tab/>
      </w:r>
      <w:r w:rsidRPr="00011A71">
        <w:tab/>
      </w:r>
      <w:r>
        <w:br/>
      </w:r>
    </w:p>
    <w:p w:rsidR="00E71082" w:rsidRPr="00011A71" w:rsidRDefault="00E71082" w:rsidP="00E71082">
      <w:pPr>
        <w:pStyle w:val="EDBEXCourierNew9ptCustomColorRGB4649146Left01"/>
      </w:pPr>
      <w:r>
        <w:t xml:space="preserve">       </w:t>
      </w:r>
      <w:r w:rsidRPr="00011A71">
        <w:t>i</w:t>
      </w:r>
      <w:r>
        <w:t>nt maxSal = Convert.ToInt32(cmd</w:t>
      </w:r>
      <w:r w:rsidRPr="00011A71">
        <w:t>.ExecuteScalar());</w:t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</w:r>
      <w:r w:rsidRPr="00011A71">
        <w:tab/>
      </w:r>
      <w:r w:rsidRPr="00011A71">
        <w:tab/>
      </w:r>
      <w:r w:rsidRPr="00011A71">
        <w:tab/>
      </w:r>
    </w:p>
    <w:p w:rsidR="00E71082" w:rsidRPr="00011A71" w:rsidRDefault="00E71082" w:rsidP="00E71082">
      <w:pPr>
        <w:pStyle w:val="EDBEXCourierNew9ptCustomColorRGB4649146Left01"/>
      </w:pPr>
      <w:r>
        <w:t xml:space="preserve">       </w:t>
      </w:r>
      <w:r w:rsidRPr="00011A71">
        <w:t>Response.Write("Emp Number: " + maxSal);</w:t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</w:r>
      <w:r w:rsidRPr="00011A71">
        <w:tab/>
      </w:r>
      <w:r w:rsidRPr="00011A71">
        <w:tab/>
      </w:r>
      <w:r w:rsidRPr="00011A71">
        <w:tab/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  <w:t>}</w:t>
      </w:r>
    </w:p>
    <w:p w:rsidR="00E71082" w:rsidRDefault="00E71082" w:rsidP="00E71082">
      <w:pPr>
        <w:pStyle w:val="EDBEXCourierNew9ptCustomColorRGB4649146Left01"/>
      </w:pPr>
      <w:r w:rsidRPr="00011A71">
        <w:tab/>
        <w:t xml:space="preserve">catch(Exception exp) </w:t>
      </w:r>
    </w:p>
    <w:p w:rsidR="00E71082" w:rsidRPr="00011A71" w:rsidRDefault="00E71082" w:rsidP="00E71082">
      <w:pPr>
        <w:pStyle w:val="EDBEXCourierNew9ptCustomColorRGB4649146Left01"/>
        <w:ind w:firstLine="480"/>
      </w:pPr>
      <w:r w:rsidRPr="00011A71">
        <w:t xml:space="preserve">{ </w:t>
      </w:r>
    </w:p>
    <w:p w:rsidR="00E71082" w:rsidRPr="00011A71" w:rsidRDefault="00E71082" w:rsidP="00E71082">
      <w:pPr>
        <w:pStyle w:val="EDBEXCourierNew9ptCustomColorRGB4649146Left01"/>
      </w:pPr>
      <w:r>
        <w:t xml:space="preserve">       </w:t>
      </w:r>
      <w:r w:rsidRPr="00011A71">
        <w:t>Response.Write(exp.ToString());</w:t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  <w:t>}</w:t>
      </w:r>
    </w:p>
    <w:p w:rsidR="00E71082" w:rsidRDefault="00E71082" w:rsidP="00E71082">
      <w:pPr>
        <w:pStyle w:val="EDBEXCourierNew9ptCustomColorRGB4649146Left01"/>
      </w:pPr>
      <w:r w:rsidRPr="00011A71">
        <w:tab/>
        <w:t xml:space="preserve">finally </w:t>
      </w:r>
    </w:p>
    <w:p w:rsidR="00E71082" w:rsidRPr="00011A71" w:rsidRDefault="00E71082" w:rsidP="00E71082">
      <w:pPr>
        <w:pStyle w:val="EDBEXCourierNew9ptCustomColorRGB4649146Left01"/>
        <w:ind w:firstLine="480"/>
      </w:pPr>
      <w:r w:rsidRPr="00011A71">
        <w:t>{</w:t>
      </w:r>
    </w:p>
    <w:p w:rsidR="00E71082" w:rsidRPr="00011A71" w:rsidRDefault="00E71082" w:rsidP="00E71082">
      <w:pPr>
        <w:pStyle w:val="EDBEXCourierNew9ptCustomColorRGB4649146Left01"/>
      </w:pPr>
      <w:r>
        <w:t xml:space="preserve">       </w:t>
      </w:r>
      <w:r w:rsidRPr="00011A71">
        <w:t>conn.Close();</w:t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  <w:t>}</w:t>
      </w:r>
    </w:p>
    <w:p w:rsidR="00E71082" w:rsidRPr="00011A71" w:rsidRDefault="00E71082" w:rsidP="0064281E">
      <w:pPr>
        <w:pStyle w:val="EDBEXCourierNew9ptCustomColorRGB4649146Left01"/>
      </w:pPr>
      <w:r w:rsidRPr="00011A71">
        <w:t>}</w:t>
      </w:r>
      <w:r w:rsidRPr="00011A71">
        <w:tab/>
      </w:r>
    </w:p>
    <w:p w:rsidR="00E71082" w:rsidRPr="00011A71" w:rsidRDefault="00E71082" w:rsidP="00E71082">
      <w:pPr>
        <w:pStyle w:val="EDBEXCourierNew9ptCustomColorRGB4649146Left01"/>
      </w:pPr>
      <w:r w:rsidRPr="00011A71">
        <w:t>&lt;/script&gt;</w:t>
      </w:r>
    </w:p>
    <w:p w:rsidR="00E71082" w:rsidRDefault="00E71082" w:rsidP="00E71082">
      <w:pPr>
        <w:pStyle w:val="EDBTXTNormalWebBlackCharChar0"/>
      </w:pPr>
      <w:r>
        <w:t>Save the sample code in a file in a web root directory named:</w:t>
      </w:r>
    </w:p>
    <w:p w:rsidR="00E71082" w:rsidRPr="0070579B" w:rsidRDefault="00E71082" w:rsidP="00E71082">
      <w:pPr>
        <w:pStyle w:val="EDBTXTNormalWebBlackCharChar0"/>
        <w:ind w:left="720"/>
        <w:rPr>
          <w:rStyle w:val="EDBTXTKeywordBlack"/>
        </w:rPr>
      </w:pPr>
      <w:r w:rsidRPr="0070579B">
        <w:rPr>
          <w:rStyle w:val="EDBTXTKeywordBlack"/>
        </w:rPr>
        <w:t xml:space="preserve"> selectscalar.aspx</w:t>
      </w:r>
    </w:p>
    <w:p w:rsidR="00E71082" w:rsidRDefault="00E71082" w:rsidP="00E71082">
      <w:pPr>
        <w:pStyle w:val="EDBTXTNormalWebBlackCharChar0"/>
      </w:pPr>
      <w:r>
        <w:t>To invoke the sample code, open a web-browser, and browse to:</w:t>
      </w:r>
    </w:p>
    <w:p w:rsidR="00E71082" w:rsidRPr="0070579B" w:rsidRDefault="00E71082" w:rsidP="00E71082">
      <w:pPr>
        <w:pStyle w:val="EDBTXTNormalWebBlackCharChar0"/>
        <w:ind w:left="720"/>
        <w:rPr>
          <w:rStyle w:val="EDBTXTKeywordBlack"/>
        </w:rPr>
      </w:pPr>
      <w:r w:rsidRPr="0070579B">
        <w:rPr>
          <w:rStyle w:val="EDBTXTKeywordBlack"/>
        </w:rPr>
        <w:t xml:space="preserve"> http:</w:t>
      </w:r>
      <w:r>
        <w:rPr>
          <w:rStyle w:val="EDBTXTKeywordBlack"/>
        </w:rPr>
        <w:t>//localhost/selectScalar.aspx</w:t>
      </w:r>
      <w:r w:rsidRPr="0070579B">
        <w:rPr>
          <w:rStyle w:val="EDBTXTKeywordBlack"/>
        </w:rPr>
        <w:t xml:space="preserve"> </w:t>
      </w:r>
    </w:p>
    <w:p w:rsidR="00E71082" w:rsidRDefault="00E71082" w:rsidP="00E71082">
      <w:pPr>
        <w:pStyle w:val="EDBTXTNormalWebBlackCharChar0"/>
      </w:pPr>
      <w:r>
        <w:t xml:space="preserve">Please note that the sample includes an explicit conversion of the value returned by the </w:t>
      </w:r>
      <w:r w:rsidRPr="00A76522">
        <w:rPr>
          <w:rStyle w:val="EDBTXTKeywordBlack"/>
        </w:rPr>
        <w:t>ExecuteScalar()</w:t>
      </w:r>
      <w:r w:rsidRPr="00011A71">
        <w:t xml:space="preserve"> method. </w:t>
      </w:r>
      <w:r>
        <w:t xml:space="preserve"> T</w:t>
      </w:r>
      <w:r w:rsidRPr="00011A71">
        <w:t xml:space="preserve">he </w:t>
      </w:r>
      <w:r w:rsidRPr="00A76522">
        <w:rPr>
          <w:rStyle w:val="EDBTXTKeywordBlack"/>
        </w:rPr>
        <w:t>ExecuteScalar()</w:t>
      </w:r>
      <w:r w:rsidRPr="00011A71">
        <w:t xml:space="preserve"> method returns </w:t>
      </w:r>
      <w:r>
        <w:t>an object; to view the object, you must</w:t>
      </w:r>
      <w:r w:rsidRPr="00011A71">
        <w:t xml:space="preserve"> convert it into an integer value by using the </w:t>
      </w:r>
      <w:r w:rsidRPr="00911DA1">
        <w:rPr>
          <w:rStyle w:val="EDBTXTKeywordBlack"/>
        </w:rPr>
        <w:t>Convert</w:t>
      </w:r>
      <w:r w:rsidRPr="00011A71">
        <w:t>.</w:t>
      </w:r>
      <w:r w:rsidRPr="00911DA1">
        <w:rPr>
          <w:rStyle w:val="EDBTXTKeywordBlack"/>
        </w:rPr>
        <w:t>ToInt32</w:t>
      </w:r>
      <w:r w:rsidRPr="00011A71">
        <w:t xml:space="preserve"> method.</w:t>
      </w:r>
    </w:p>
    <w:p w:rsidR="00E71082" w:rsidRPr="00011A71" w:rsidRDefault="00E71082" w:rsidP="00E71082">
      <w:pPr>
        <w:pStyle w:val="Heading2"/>
      </w:pPr>
      <w:bookmarkStart w:id="190" w:name="_Toc530034606"/>
      <w:r w:rsidRPr="00011A71">
        <w:lastRenderedPageBreak/>
        <w:t>Parameterized Queries</w:t>
      </w:r>
      <w:bookmarkEnd w:id="190"/>
    </w:p>
    <w:p w:rsidR="00E71082" w:rsidRDefault="00E71082" w:rsidP="00E71082">
      <w:pPr>
        <w:pStyle w:val="EDBTXTNormalWebBlackCharChar0"/>
      </w:pPr>
      <w:r>
        <w:t xml:space="preserve">A </w:t>
      </w:r>
      <w:r w:rsidRPr="007E2259">
        <w:rPr>
          <w:i/>
        </w:rPr>
        <w:t>parameterized</w:t>
      </w:r>
      <w:r>
        <w:t xml:space="preserve"> </w:t>
      </w:r>
      <w:r w:rsidRPr="007E2259">
        <w:rPr>
          <w:i/>
        </w:rPr>
        <w:t>query</w:t>
      </w:r>
      <w:r>
        <w:t xml:space="preserve"> is a query with one or more parameter markers embedded in the SQL statement.  Before executing a parameterized query, you must supply a </w:t>
      </w:r>
      <w:r w:rsidRPr="006B57F2">
        <w:t>value</w:t>
      </w:r>
      <w:r>
        <w:t xml:space="preserve"> for each marker found in the text of the SQL statement.  </w:t>
      </w:r>
    </w:p>
    <w:p w:rsidR="00E71082" w:rsidRPr="005C2D9F" w:rsidRDefault="00E71082" w:rsidP="00E71082">
      <w:pPr>
        <w:pStyle w:val="EDBTXTNormalWebBlackCharChar0"/>
        <w:rPr>
          <w:color w:val="auto"/>
        </w:rPr>
      </w:pPr>
      <w:r w:rsidRPr="005C2D9F">
        <w:rPr>
          <w:color w:val="auto"/>
        </w:rPr>
        <w:t xml:space="preserve">Parameterized queries are useful when you don't know the complete text of </w:t>
      </w:r>
      <w:r w:rsidR="00727F71">
        <w:rPr>
          <w:color w:val="auto"/>
        </w:rPr>
        <w:t>a</w:t>
      </w:r>
      <w:r w:rsidRPr="005C2D9F">
        <w:rPr>
          <w:color w:val="auto"/>
        </w:rPr>
        <w:t xml:space="preserve"> query at the time you write your code.  For example, the value referenced in a </w:t>
      </w:r>
      <w:r w:rsidRPr="005C2D9F">
        <w:rPr>
          <w:rStyle w:val="EDBTXTKeywordBlack"/>
          <w:color w:val="auto"/>
        </w:rPr>
        <w:t>WHERE</w:t>
      </w:r>
      <w:r w:rsidRPr="005C2D9F">
        <w:rPr>
          <w:color w:val="auto"/>
        </w:rPr>
        <w:t xml:space="preserve"> clause may be calculated from user input.  </w:t>
      </w:r>
    </w:p>
    <w:p w:rsidR="00E71082" w:rsidRPr="00255929" w:rsidRDefault="00E71082" w:rsidP="00E71082">
      <w:pPr>
        <w:pStyle w:val="EDBTXTNormalWebBlackCharChar0"/>
        <w:rPr>
          <w:u w:val="single"/>
        </w:rPr>
      </w:pPr>
      <w:r>
        <w:t xml:space="preserve">As demonstrated in the following example, you must declare the data type of each parameter specified in the parameterized query by creating an </w:t>
      </w:r>
      <w:r w:rsidRPr="0050553D">
        <w:rPr>
          <w:rStyle w:val="EDBTXTKeywordBlack"/>
        </w:rPr>
        <w:t>EDBParameter</w:t>
      </w:r>
      <w:r>
        <w:t xml:space="preserve"> object and adding that object to the command's parameter collection.  Then, you must specify a </w:t>
      </w:r>
      <w:r>
        <w:rPr>
          <w:i/>
        </w:rPr>
        <w:t>value</w:t>
      </w:r>
      <w:r>
        <w:t xml:space="preserve"> for each parameter by calling the parameter's </w:t>
      </w:r>
      <w:r w:rsidRPr="0050553D">
        <w:rPr>
          <w:rStyle w:val="EDBTXTKeywordBlack"/>
        </w:rPr>
        <w:t>Value()</w:t>
      </w:r>
      <w:r>
        <w:t xml:space="preserve"> function.</w:t>
      </w:r>
    </w:p>
    <w:p w:rsidR="00E71082" w:rsidRPr="00011A71" w:rsidRDefault="00E71082" w:rsidP="00E71082">
      <w:pPr>
        <w:pStyle w:val="EDBTXTNormalWebBlackCharChar0"/>
      </w:pPr>
      <w:r w:rsidRPr="00011A71">
        <w:t xml:space="preserve">The </w:t>
      </w:r>
      <w:r>
        <w:t xml:space="preserve">example demonstrates use of a parameterized query with </w:t>
      </w:r>
      <w:r w:rsidRPr="00011A71">
        <w:t xml:space="preserve">an </w:t>
      </w:r>
      <w:r w:rsidRPr="004A3E07">
        <w:rPr>
          <w:rStyle w:val="EDBTXTKeywordBlack"/>
        </w:rPr>
        <w:t>UPDATE</w:t>
      </w:r>
      <w:r w:rsidRPr="00011A71">
        <w:t xml:space="preserve"> statement</w:t>
      </w:r>
      <w:r>
        <w:t xml:space="preserve"> that increases an employee salary:</w:t>
      </w:r>
    </w:p>
    <w:p w:rsidR="00E71082" w:rsidRPr="00011A71" w:rsidRDefault="00E71082" w:rsidP="00E71082">
      <w:pPr>
        <w:pStyle w:val="EDBEXCourierNew9ptCustomColorRGB4649146Left01"/>
      </w:pPr>
      <w:r w:rsidRPr="00011A71">
        <w:t>&lt;% @ Page Language="C#" Debug="true"%&gt;</w:t>
      </w:r>
    </w:p>
    <w:p w:rsidR="00E71082" w:rsidRPr="00011A71" w:rsidRDefault="00E71082" w:rsidP="00E71082">
      <w:pPr>
        <w:pStyle w:val="EDBEXCourierNew9ptCustomColorRGB4649146Left01"/>
      </w:pPr>
      <w:r w:rsidRPr="00011A71">
        <w:t>&lt;% @Import Namespace="EnterpriseDB.EDBClient" %&gt;</w:t>
      </w:r>
    </w:p>
    <w:p w:rsidR="00E71082" w:rsidRPr="00011A71" w:rsidRDefault="00E71082" w:rsidP="00E71082">
      <w:pPr>
        <w:pStyle w:val="EDBEXCourierNew9ptCustomColorRGB4649146Left01"/>
      </w:pPr>
      <w:r w:rsidRPr="00011A71">
        <w:t>&lt;% @Import Namespace="System.Data" %&gt;</w:t>
      </w:r>
    </w:p>
    <w:p w:rsidR="00E71082" w:rsidRDefault="00E71082" w:rsidP="00E71082">
      <w:pPr>
        <w:pStyle w:val="EDBEXCourierNew9ptCustomColorRGB4649146Left01"/>
      </w:pPr>
      <w:r>
        <w:t>&lt;% @Import Namespace="System.Configuration" %&gt;</w:t>
      </w:r>
    </w:p>
    <w:p w:rsidR="00E71082" w:rsidRPr="00011A71" w:rsidRDefault="00E71082" w:rsidP="00E71082">
      <w:pPr>
        <w:pStyle w:val="EDBEXCourierNew9ptCustomColorRGB4649146Left01"/>
      </w:pPr>
    </w:p>
    <w:p w:rsidR="00E71082" w:rsidRPr="00011A71" w:rsidRDefault="00E71082" w:rsidP="00E71082">
      <w:pPr>
        <w:pStyle w:val="EDBEXCourierNew9ptCustomColorRGB4649146Left01"/>
      </w:pPr>
      <w:r w:rsidRPr="00011A71">
        <w:t>&lt;script language="C#" runat="server" &gt;</w:t>
      </w:r>
    </w:p>
    <w:p w:rsidR="00E71082" w:rsidRPr="00011A71" w:rsidRDefault="00E71082" w:rsidP="00E71082">
      <w:pPr>
        <w:pStyle w:val="EDBEXCourierNew9ptCustomColorRGB4649146Left01"/>
      </w:pPr>
    </w:p>
    <w:p w:rsidR="00E71082" w:rsidRPr="00011A71" w:rsidRDefault="00E71082" w:rsidP="00E71082">
      <w:pPr>
        <w:pStyle w:val="EDBEXCourierNew9ptCustomColorRGB4649146Left01"/>
      </w:pPr>
      <w:r w:rsidRPr="00011A71">
        <w:t>private void Page_Load(object sender, System.EventArgs e)</w:t>
      </w:r>
    </w:p>
    <w:p w:rsidR="00E71082" w:rsidRPr="00011A71" w:rsidRDefault="00E71082" w:rsidP="00E71082">
      <w:pPr>
        <w:pStyle w:val="EDBEXCourierNew9ptCustomColorRGB4649146Left01"/>
      </w:pPr>
      <w:r w:rsidRPr="00011A71">
        <w:t>{</w:t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  <w:t>string strConnectionString = ConfigurationSettings.AppSettings</w:t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  <w:t>["DB_CONN_STRING"];</w:t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  <w:t>EDBConnection conn = new EDBConnection(strConnectionString);</w:t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</w:r>
      <w:r w:rsidRPr="00011A71">
        <w:tab/>
      </w:r>
      <w:r w:rsidRPr="00011A71">
        <w:tab/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  <w:t>string updateQuery  = "UPDATE emp SET sal = sal+500 where empno = :ID";</w:t>
      </w:r>
    </w:p>
    <w:p w:rsidR="00E71082" w:rsidRPr="00011A71" w:rsidRDefault="00E71082" w:rsidP="0064281E">
      <w:pPr>
        <w:pStyle w:val="EDBEXCourierNew9ptCustomColorRGB4649146Left01"/>
      </w:pPr>
      <w:r w:rsidRPr="00011A71">
        <w:tab/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  <w:t>try {</w:t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</w:r>
      <w:r w:rsidRPr="00011A71">
        <w:tab/>
        <w:t>conn.Open();</w:t>
      </w:r>
    </w:p>
    <w:p w:rsidR="00E71082" w:rsidRPr="00011A71" w:rsidRDefault="00E71082" w:rsidP="00E71082">
      <w:pPr>
        <w:pStyle w:val="EDBEXCourierNew9ptCustomColorRGB4649146Left01"/>
      </w:pPr>
    </w:p>
    <w:p w:rsidR="00E71082" w:rsidRPr="00011A71" w:rsidRDefault="00E71082" w:rsidP="00E71082">
      <w:pPr>
        <w:pStyle w:val="EDBEXCourierNew9ptCustomColorRGB4649146Left01"/>
      </w:pPr>
      <w:r w:rsidRPr="00011A71">
        <w:tab/>
      </w:r>
      <w:r w:rsidRPr="00011A71">
        <w:tab/>
        <w:t>EDBCommand cmdUpdate = new EDBCommand(updateQuery,conn);</w:t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</w:r>
      <w:r w:rsidRPr="00011A71">
        <w:tab/>
      </w:r>
      <w:r w:rsidRPr="00011A71">
        <w:tab/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</w:r>
      <w:r w:rsidRPr="00011A71">
        <w:tab/>
        <w:t>cmdUpdate.Parameters.Add</w:t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</w:r>
      <w:r w:rsidRPr="00011A71">
        <w:tab/>
        <w:t>(new EDBParameter(":ID", EDBTypes.EDBDbType.Integer));</w:t>
      </w:r>
    </w:p>
    <w:p w:rsidR="00E71082" w:rsidRPr="00011A71" w:rsidRDefault="00E71082" w:rsidP="00E71082">
      <w:pPr>
        <w:pStyle w:val="EDBEXCourierNew9ptCustomColorRGB4649146Left01"/>
      </w:pPr>
    </w:p>
    <w:p w:rsidR="00E71082" w:rsidRPr="00011A71" w:rsidRDefault="00E71082" w:rsidP="00E71082">
      <w:pPr>
        <w:pStyle w:val="EDBEXCourierNew9ptCustomColorRGB4649146Left01"/>
      </w:pPr>
      <w:r w:rsidRPr="00011A71">
        <w:tab/>
      </w:r>
      <w:r w:rsidRPr="00011A71">
        <w:tab/>
        <w:t>cmdUpdate.</w:t>
      </w:r>
      <w:r w:rsidR="0064281E">
        <w:t>Parameters[0].Value = 7788;</w:t>
      </w:r>
      <w:r w:rsidR="0064281E">
        <w:tab/>
      </w:r>
      <w:r w:rsidR="0064281E">
        <w:tab/>
      </w:r>
      <w:r w:rsidR="0064281E">
        <w:tab/>
      </w:r>
      <w:r w:rsidR="0064281E">
        <w:tab/>
      </w:r>
    </w:p>
    <w:p w:rsidR="00E71082" w:rsidRPr="00011A71" w:rsidRDefault="00E71082" w:rsidP="00E71082">
      <w:pPr>
        <w:pStyle w:val="EDBEXCourierNew9ptCustomColorRGB4649146Left01"/>
      </w:pPr>
    </w:p>
    <w:p w:rsidR="00E71082" w:rsidRPr="00011A71" w:rsidRDefault="00E71082" w:rsidP="00E71082">
      <w:pPr>
        <w:pStyle w:val="EDBEXCourierNew9ptCustomColorRGB4649146Left01"/>
      </w:pPr>
      <w:r w:rsidRPr="00011A71">
        <w:tab/>
      </w:r>
      <w:r w:rsidRPr="00011A71">
        <w:tab/>
        <w:t>cmdUpdate.ExecuteNonQuery();</w:t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</w:r>
      <w:r w:rsidRPr="00011A71">
        <w:tab/>
      </w:r>
      <w:r w:rsidRPr="00011A71">
        <w:tab/>
      </w:r>
      <w:r w:rsidRPr="00011A71">
        <w:tab/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</w:r>
      <w:r w:rsidRPr="00011A71">
        <w:tab/>
        <w:t>Response.Write("Record Updated");</w:t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</w:r>
      <w:r w:rsidRPr="00011A71">
        <w:tab/>
      </w:r>
      <w:r w:rsidRPr="00011A71">
        <w:tab/>
      </w:r>
      <w:r w:rsidRPr="00011A71">
        <w:tab/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  <w:t>}</w:t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  <w:t xml:space="preserve">catch(Exception exp) { </w:t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</w:r>
      <w:r w:rsidRPr="00011A71">
        <w:tab/>
        <w:t>Response.Write(exp.ToString());</w:t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  <w:t>}</w:t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  <w:t>finally {</w:t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</w:r>
      <w:r w:rsidRPr="00011A71">
        <w:tab/>
        <w:t>conn.Close();</w:t>
      </w:r>
    </w:p>
    <w:p w:rsidR="00E71082" w:rsidRPr="00011A71" w:rsidRDefault="00E71082" w:rsidP="00E71082">
      <w:pPr>
        <w:pStyle w:val="EDBEXCourierNew9ptCustomColorRGB4649146Left01"/>
      </w:pPr>
      <w:r w:rsidRPr="00011A71">
        <w:tab/>
        <w:t>}</w:t>
      </w:r>
    </w:p>
    <w:p w:rsidR="00E71082" w:rsidRPr="00011A71" w:rsidRDefault="00E71082" w:rsidP="0064281E">
      <w:pPr>
        <w:pStyle w:val="EDBEXCourierNew9ptCustomColorRGB4649146Left01"/>
      </w:pPr>
      <w:r w:rsidRPr="00011A71">
        <w:t>}</w:t>
      </w:r>
    </w:p>
    <w:p w:rsidR="00E71082" w:rsidRPr="00011A71" w:rsidRDefault="00E71082" w:rsidP="00E71082">
      <w:pPr>
        <w:pStyle w:val="EDBEXCourierNew9ptCustomColorRGB4649146Left01"/>
      </w:pPr>
      <w:r w:rsidRPr="00011A71">
        <w:t>&lt;/script&gt;</w:t>
      </w:r>
    </w:p>
    <w:p w:rsidR="00E71082" w:rsidRDefault="00E71082" w:rsidP="00E71082">
      <w:pPr>
        <w:pStyle w:val="EDBTXTNormalWebBlackCharChar0"/>
      </w:pPr>
      <w:r>
        <w:lastRenderedPageBreak/>
        <w:t>Save the sample code in a file in a web root directory named:</w:t>
      </w:r>
    </w:p>
    <w:p w:rsidR="00E71082" w:rsidRPr="0070579B" w:rsidRDefault="00E71082" w:rsidP="00E71082">
      <w:pPr>
        <w:pStyle w:val="EDBTXTNormalWebBlackCharChar0"/>
        <w:ind w:left="720"/>
        <w:rPr>
          <w:rStyle w:val="EDBTXTKeywordBlack"/>
        </w:rPr>
      </w:pPr>
      <w:r w:rsidRPr="0070579B">
        <w:rPr>
          <w:rStyle w:val="EDBTXTKeywordBlack"/>
        </w:rPr>
        <w:t xml:space="preserve"> </w:t>
      </w:r>
      <w:r>
        <w:rPr>
          <w:rStyle w:val="EDBTXTKeywordBlack"/>
        </w:rPr>
        <w:t>updateSalary</w:t>
      </w:r>
      <w:r w:rsidRPr="0070579B">
        <w:rPr>
          <w:rStyle w:val="EDBTXTKeywordBlack"/>
        </w:rPr>
        <w:t>.aspx</w:t>
      </w:r>
    </w:p>
    <w:p w:rsidR="00E71082" w:rsidRDefault="00E71082" w:rsidP="00E71082">
      <w:pPr>
        <w:pStyle w:val="EDBTXTNormalWebBlackCharChar0"/>
      </w:pPr>
      <w:r>
        <w:t>To invoke the sample code, open a web-browser, and browse to:</w:t>
      </w:r>
    </w:p>
    <w:p w:rsidR="00E71082" w:rsidRPr="0070579B" w:rsidRDefault="00E71082" w:rsidP="00E71082">
      <w:pPr>
        <w:pStyle w:val="EDBTXTNormalWebBlackCharChar0"/>
        <w:ind w:left="720"/>
        <w:rPr>
          <w:rStyle w:val="EDBTXTKeywordBlack"/>
        </w:rPr>
      </w:pPr>
      <w:r>
        <w:rPr>
          <w:rStyle w:val="EDBTXTKeywordBlack"/>
        </w:rPr>
        <w:t xml:space="preserve"> http://localhost/updateSalary.aspx</w:t>
      </w:r>
      <w:r w:rsidRPr="0070579B">
        <w:rPr>
          <w:rStyle w:val="EDBTXTKeywordBlack"/>
        </w:rPr>
        <w:t xml:space="preserve"> </w:t>
      </w:r>
    </w:p>
    <w:p w:rsidR="00E71082" w:rsidRPr="00011A71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64281E" w:rsidRDefault="0064281E" w:rsidP="00E71082">
      <w:pPr>
        <w:pStyle w:val="EDBTXTNormalWebBlackCharChar0"/>
      </w:pPr>
    </w:p>
    <w:p w:rsidR="0064281E" w:rsidRDefault="0064281E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Pr="00E225BA" w:rsidRDefault="00E71082" w:rsidP="0064281E">
      <w:pPr>
        <w:pStyle w:val="Heading2"/>
      </w:pPr>
      <w:bookmarkStart w:id="191" w:name="_Toc530034607"/>
      <w:r w:rsidRPr="00E225BA">
        <w:lastRenderedPageBreak/>
        <w:t>Inserting Records in a Database</w:t>
      </w:r>
      <w:bookmarkEnd w:id="191"/>
    </w:p>
    <w:p w:rsidR="00E71082" w:rsidRPr="00E225BA" w:rsidRDefault="00E71082" w:rsidP="00E71082">
      <w:pPr>
        <w:pStyle w:val="EDBTXTNormalWebBlackCharChar0"/>
      </w:pPr>
      <w:r w:rsidRPr="00E225BA">
        <w:t xml:space="preserve">You can </w:t>
      </w:r>
      <w:r>
        <w:t xml:space="preserve">use the </w:t>
      </w:r>
      <w:r w:rsidRPr="00E160D4">
        <w:rPr>
          <w:rStyle w:val="EDBTXTKeywordBlack"/>
        </w:rPr>
        <w:t>ExecuteNonQuery()</w:t>
      </w:r>
      <w:r w:rsidRPr="00E225BA">
        <w:t xml:space="preserve"> method of </w:t>
      </w:r>
      <w:r w:rsidRPr="00E160D4">
        <w:rPr>
          <w:rStyle w:val="EDBTXTKeywordBlack"/>
        </w:rPr>
        <w:t>EDBCommand</w:t>
      </w:r>
      <w:r w:rsidRPr="00154B99">
        <w:t xml:space="preserve"> to </w:t>
      </w:r>
      <w:r w:rsidRPr="00E225BA">
        <w:t xml:space="preserve">add records </w:t>
      </w:r>
      <w:r>
        <w:t>to a database stored on an Advanced Server host with an</w:t>
      </w:r>
      <w:r w:rsidRPr="00E225BA">
        <w:t xml:space="preserve"> </w:t>
      </w:r>
      <w:r w:rsidRPr="005B4CB6">
        <w:rPr>
          <w:rStyle w:val="EDBTXTKeywordBlack"/>
          <w:caps/>
        </w:rPr>
        <w:t>Insert</w:t>
      </w:r>
      <w:r w:rsidRPr="00E225BA">
        <w:t xml:space="preserve"> command. </w:t>
      </w:r>
    </w:p>
    <w:p w:rsidR="00E71082" w:rsidRDefault="00E71082" w:rsidP="00E71082">
      <w:pPr>
        <w:pStyle w:val="EDBTXTNormalWebBlackCharChar0"/>
      </w:pPr>
      <w:r>
        <w:t>In the example that follows, t</w:t>
      </w:r>
      <w:r w:rsidRPr="00E225BA">
        <w:t xml:space="preserve">he </w:t>
      </w:r>
      <w:r w:rsidRPr="00FD2E7A">
        <w:rPr>
          <w:rStyle w:val="EDBTXTKeywordBlack"/>
          <w:caps/>
        </w:rPr>
        <w:t>insert</w:t>
      </w:r>
      <w:r w:rsidRPr="00E225BA">
        <w:t xml:space="preserve"> command is stored in the variable </w:t>
      </w:r>
      <w:r>
        <w:rPr>
          <w:rStyle w:val="EDBTXTKeywordBlack"/>
        </w:rPr>
        <w:t>cmd</w:t>
      </w:r>
      <w:r w:rsidRPr="00E225BA">
        <w:t>.</w:t>
      </w:r>
      <w:r>
        <w:t xml:space="preserve">  The values prefixed with a colon (</w:t>
      </w:r>
      <w:r w:rsidRPr="00FD2E7A">
        <w:rPr>
          <w:rStyle w:val="EDBTXTKeywordBlack"/>
        </w:rPr>
        <w:t>:</w:t>
      </w:r>
      <w:r>
        <w:t>)</w:t>
      </w:r>
      <w:r w:rsidRPr="00E225BA">
        <w:t xml:space="preserve"> are placeholders for </w:t>
      </w:r>
      <w:r w:rsidRPr="00FD2E7A">
        <w:rPr>
          <w:rStyle w:val="EDBTXTKeywordBlack"/>
        </w:rPr>
        <w:t>EDBParameters</w:t>
      </w:r>
      <w:r w:rsidRPr="00E225BA">
        <w:t xml:space="preserve"> that are instantiated, assigned values</w:t>
      </w:r>
      <w:r w:rsidR="00727F71">
        <w:t>,</w:t>
      </w:r>
      <w:r w:rsidRPr="00E225BA">
        <w:t xml:space="preserve"> and then added to the </w:t>
      </w:r>
      <w:r w:rsidRPr="00DF2428">
        <w:rPr>
          <w:rStyle w:val="EDBTXTKeywordBlack"/>
          <w:caps/>
        </w:rPr>
        <w:t>insert</w:t>
      </w:r>
      <w:r w:rsidRPr="00E225BA">
        <w:t xml:space="preserve"> command's parame</w:t>
      </w:r>
      <w:r>
        <w:t xml:space="preserve">ter collection in the </w:t>
      </w:r>
      <w:r w:rsidRPr="00E225BA">
        <w:t>statements</w:t>
      </w:r>
      <w:r>
        <w:t xml:space="preserve"> that follow</w:t>
      </w:r>
      <w:r w:rsidRPr="00E225BA">
        <w:t xml:space="preserve">. </w:t>
      </w:r>
      <w:r>
        <w:t xml:space="preserve"> </w:t>
      </w:r>
      <w:r w:rsidRPr="00E225BA">
        <w:t xml:space="preserve">The </w:t>
      </w:r>
      <w:r w:rsidRPr="00FD2E7A">
        <w:rPr>
          <w:rStyle w:val="EDBTXTKeywordBlack"/>
          <w:caps/>
        </w:rPr>
        <w:t>insert</w:t>
      </w:r>
      <w:r w:rsidRPr="00E225BA">
        <w:t xml:space="preserve"> command is executed </w:t>
      </w:r>
      <w:r>
        <w:t>by</w:t>
      </w:r>
      <w:r w:rsidRPr="00E225BA">
        <w:t xml:space="preserve"> the </w:t>
      </w:r>
      <w:r w:rsidRPr="00FD2E7A">
        <w:rPr>
          <w:rStyle w:val="EDBTXTKeywordBlack"/>
        </w:rPr>
        <w:t>ExecuteNonQuery()</w:t>
      </w:r>
      <w:r w:rsidRPr="00E225BA">
        <w:t xml:space="preserve"> method of the </w:t>
      </w:r>
      <w:r w:rsidRPr="00FD2E7A">
        <w:rPr>
          <w:rStyle w:val="EDBTXTKeywordBlack"/>
        </w:rPr>
        <w:t>cmdInsert</w:t>
      </w:r>
      <w:r w:rsidRPr="00E225BA">
        <w:t xml:space="preserve"> object.</w:t>
      </w:r>
      <w:r>
        <w:t xml:space="preserve"> </w:t>
      </w:r>
      <w:r w:rsidRPr="00E225BA">
        <w:t xml:space="preserve"> </w:t>
      </w:r>
    </w:p>
    <w:p w:rsidR="00E71082" w:rsidRPr="00E225BA" w:rsidRDefault="00E71082" w:rsidP="00E71082">
      <w:pPr>
        <w:pStyle w:val="EDBTXTNormalWebBlackCharChar0"/>
      </w:pPr>
      <w:r w:rsidRPr="00E225BA">
        <w:t>The example add</w:t>
      </w:r>
      <w:r>
        <w:t>s</w:t>
      </w:r>
      <w:r w:rsidRPr="00E225BA">
        <w:t xml:space="preserve"> a new employee to </w:t>
      </w:r>
      <w:r>
        <w:t>the</w:t>
      </w:r>
      <w:r w:rsidRPr="00E225BA">
        <w:t xml:space="preserve"> </w:t>
      </w:r>
      <w:r w:rsidRPr="00E160D4">
        <w:rPr>
          <w:rStyle w:val="EDBTXTKeywordBlack"/>
        </w:rPr>
        <w:t>emp</w:t>
      </w:r>
      <w:r w:rsidRPr="00E225BA">
        <w:t xml:space="preserve"> table:</w:t>
      </w:r>
    </w:p>
    <w:p w:rsidR="00E71082" w:rsidRPr="00E225BA" w:rsidRDefault="00E71082" w:rsidP="00E71082">
      <w:pPr>
        <w:pStyle w:val="EDBEXCourierNew9ptCustomColorRGB4649146Left01"/>
      </w:pPr>
      <w:r w:rsidRPr="00E225BA">
        <w:t>&lt;% @ Page Language="C#" Debug="true"%&gt;</w:t>
      </w:r>
    </w:p>
    <w:p w:rsidR="00E71082" w:rsidRPr="00E225BA" w:rsidRDefault="00E71082" w:rsidP="00E71082">
      <w:pPr>
        <w:pStyle w:val="EDBEXCourierNew9ptCustomColorRGB4649146Left01"/>
      </w:pPr>
      <w:r w:rsidRPr="00E225BA">
        <w:t>&lt;% @Import Namespace="EnterpriseDB.EDBClient" %&gt;</w:t>
      </w:r>
    </w:p>
    <w:p w:rsidR="00E71082" w:rsidRDefault="00E71082" w:rsidP="00E71082">
      <w:pPr>
        <w:pStyle w:val="EDBEXCourierNew9ptCustomColorRGB4649146Left01"/>
      </w:pPr>
      <w:r w:rsidRPr="00E225BA">
        <w:t>&lt;% @Import Namespace="System.Data" %&gt;</w:t>
      </w:r>
    </w:p>
    <w:p w:rsidR="00E71082" w:rsidRPr="00E225BA" w:rsidRDefault="00E71082" w:rsidP="00E71082">
      <w:pPr>
        <w:pStyle w:val="EDBEXCourierNew9ptCustomColorRGB4649146Left01"/>
      </w:pPr>
      <w:r>
        <w:t>&lt;% @Import Namespace="System.Configuration" %&gt;</w:t>
      </w:r>
    </w:p>
    <w:p w:rsidR="00E71082" w:rsidRPr="00E225BA" w:rsidRDefault="00E71082" w:rsidP="00E71082">
      <w:pPr>
        <w:pStyle w:val="EDBEXCourierNew9ptCustomColorRGB4649146Left01"/>
      </w:pPr>
    </w:p>
    <w:p w:rsidR="00E71082" w:rsidRPr="00E225BA" w:rsidRDefault="00E71082" w:rsidP="00E71082">
      <w:pPr>
        <w:pStyle w:val="EDBEXCourierNew9ptCustomColorRGB4649146Left01"/>
      </w:pPr>
      <w:r w:rsidRPr="00E225BA">
        <w:t>&lt;script language="C#" runat="server" &gt;</w:t>
      </w:r>
    </w:p>
    <w:p w:rsidR="00E71082" w:rsidRPr="00E225BA" w:rsidRDefault="00E71082" w:rsidP="00E71082">
      <w:pPr>
        <w:pStyle w:val="EDBEXCourierNew9ptCustomColorRGB4649146Left01"/>
      </w:pPr>
    </w:p>
    <w:p w:rsidR="00E71082" w:rsidRPr="00E225BA" w:rsidRDefault="00E71082" w:rsidP="00E71082">
      <w:pPr>
        <w:pStyle w:val="EDBEXCourierNew9ptCustomColorRGB4649146Left01"/>
      </w:pPr>
      <w:r w:rsidRPr="00E225BA">
        <w:t>private void Page_Load(object sender, System.EventArgs e)</w:t>
      </w:r>
    </w:p>
    <w:p w:rsidR="00E71082" w:rsidRPr="00E225BA" w:rsidRDefault="00E71082" w:rsidP="00E71082">
      <w:pPr>
        <w:pStyle w:val="EDBEXCourierNew9ptCustomColorRGB4649146Left01"/>
      </w:pPr>
      <w:r w:rsidRPr="00E225BA">
        <w:t>{</w:t>
      </w:r>
    </w:p>
    <w:p w:rsidR="00E71082" w:rsidRPr="00E225BA" w:rsidRDefault="00E71082" w:rsidP="00E71082">
      <w:pPr>
        <w:pStyle w:val="EDBEXCourierNew9ptCustomColorRGB4649146Left01"/>
      </w:pPr>
      <w:r w:rsidRPr="00E225BA">
        <w:tab/>
        <w:t>string strConnectionString = ConfigurationSettings.AppSettings</w:t>
      </w:r>
    </w:p>
    <w:p w:rsidR="00E71082" w:rsidRPr="00E225BA" w:rsidRDefault="00E71082" w:rsidP="00E71082">
      <w:pPr>
        <w:pStyle w:val="EDBEXCourierNew9ptCustomColorRGB4649146Left01"/>
      </w:pPr>
      <w:r w:rsidRPr="00E225BA">
        <w:tab/>
        <w:t>["DB_CONN_STRING"];</w:t>
      </w:r>
    </w:p>
    <w:p w:rsidR="00E71082" w:rsidRPr="00E225BA" w:rsidRDefault="00E71082" w:rsidP="00E71082">
      <w:pPr>
        <w:pStyle w:val="EDBEXCourierNew9ptCustomColorRGB4649146Left01"/>
      </w:pPr>
      <w:r w:rsidRPr="00E225BA">
        <w:tab/>
        <w:t>EDBConnection conn = new EDBConnection(strConnectionString);</w:t>
      </w:r>
      <w:r w:rsidRPr="00E225BA">
        <w:tab/>
      </w:r>
    </w:p>
    <w:p w:rsidR="00E71082" w:rsidRPr="00E225BA" w:rsidRDefault="00E71082" w:rsidP="00E71082">
      <w:pPr>
        <w:pStyle w:val="EDBEXCourierNew9ptCustomColorRGB4649146Left01"/>
      </w:pPr>
      <w:r w:rsidRPr="00E225BA">
        <w:tab/>
      </w:r>
      <w:r w:rsidRPr="00E225BA">
        <w:tab/>
      </w:r>
      <w:r w:rsidRPr="00E225BA">
        <w:tab/>
      </w:r>
    </w:p>
    <w:p w:rsidR="00E71082" w:rsidRDefault="00E71082" w:rsidP="00E71082">
      <w:pPr>
        <w:pStyle w:val="EDBEXCourierNew9ptCustomColorRGB4649146Left01"/>
      </w:pPr>
      <w:r w:rsidRPr="00E225BA">
        <w:tab/>
        <w:t xml:space="preserve">try </w:t>
      </w:r>
    </w:p>
    <w:p w:rsidR="00E71082" w:rsidRPr="00E225BA" w:rsidRDefault="00E71082" w:rsidP="00E71082">
      <w:pPr>
        <w:pStyle w:val="EDBEXCourierNew9ptCustomColorRGB4649146Left01"/>
      </w:pPr>
      <w:r>
        <w:tab/>
      </w:r>
      <w:r w:rsidRPr="00E225BA">
        <w:t>{</w:t>
      </w:r>
    </w:p>
    <w:p w:rsidR="00E71082" w:rsidRDefault="00E71082" w:rsidP="00E71082">
      <w:pPr>
        <w:pStyle w:val="EDBEXCourierNew9ptCustomColorRGB4649146Left01"/>
      </w:pPr>
      <w:r w:rsidRPr="00E225BA">
        <w:tab/>
      </w:r>
      <w:r>
        <w:t xml:space="preserve">  </w:t>
      </w:r>
      <w:r w:rsidRPr="00E225BA">
        <w:t>conn.Open();</w:t>
      </w:r>
    </w:p>
    <w:p w:rsidR="00E71082" w:rsidRPr="00E225BA" w:rsidRDefault="00E71082" w:rsidP="00E71082">
      <w:pPr>
        <w:pStyle w:val="EDBEXCourierNew9ptCustomColorRGB4649146Left01"/>
      </w:pPr>
    </w:p>
    <w:p w:rsidR="00E71082" w:rsidRDefault="00E71082" w:rsidP="00E71082">
      <w:pPr>
        <w:pStyle w:val="EDBEXCourierNew9ptCustomColorRGB4649146Left01"/>
      </w:pPr>
      <w:r w:rsidRPr="00E225BA">
        <w:tab/>
      </w:r>
      <w:r>
        <w:t xml:space="preserve">  </w:t>
      </w:r>
      <w:r w:rsidRPr="00E225BA">
        <w:t xml:space="preserve">string </w:t>
      </w:r>
      <w:r>
        <w:t>cmd</w:t>
      </w:r>
      <w:r w:rsidRPr="00E225BA">
        <w:t xml:space="preserve"> = "INSERT INTO emp(empno,ename) VALUES(:EmpNo, :EName)";</w:t>
      </w:r>
    </w:p>
    <w:p w:rsidR="00E71082" w:rsidRPr="00E225BA" w:rsidRDefault="00E71082" w:rsidP="00E71082">
      <w:pPr>
        <w:pStyle w:val="EDBEXCourierNew9ptCustomColorRGB4649146Left01"/>
      </w:pPr>
    </w:p>
    <w:p w:rsidR="00E71082" w:rsidRPr="00E225BA" w:rsidRDefault="00E71082" w:rsidP="00E71082">
      <w:pPr>
        <w:pStyle w:val="EDBEXCourierNew9ptCustomColorRGB4649146Left01"/>
      </w:pPr>
      <w:r w:rsidRPr="00E225BA">
        <w:tab/>
      </w:r>
      <w:r>
        <w:t xml:space="preserve">  </w:t>
      </w:r>
      <w:r w:rsidRPr="00E225BA">
        <w:t>EDBCommand cmdInsert = new EDBCommand(</w:t>
      </w:r>
      <w:r>
        <w:t>cmd</w:t>
      </w:r>
      <w:r w:rsidRPr="00E225BA">
        <w:t>,conn);</w:t>
      </w:r>
    </w:p>
    <w:p w:rsidR="00E71082" w:rsidRPr="00E225BA" w:rsidRDefault="00E71082" w:rsidP="00E71082">
      <w:pPr>
        <w:pStyle w:val="EDBEXCourierNew9ptCustomColorRGB4649146Left01"/>
      </w:pPr>
      <w:r w:rsidRPr="00E225BA">
        <w:tab/>
      </w:r>
    </w:p>
    <w:p w:rsidR="00E71082" w:rsidRPr="00E225BA" w:rsidRDefault="00E71082" w:rsidP="00E71082">
      <w:pPr>
        <w:pStyle w:val="EDBEXCourierNew9ptCustomColorRGB4649146Left01"/>
      </w:pPr>
      <w:r w:rsidRPr="00E225BA">
        <w:tab/>
      </w:r>
      <w:r>
        <w:t xml:space="preserve">  </w:t>
      </w:r>
      <w:r w:rsidRPr="00E225BA">
        <w:t xml:space="preserve">cmdInsert.Parameters.Add(new EDBParameter(":EmpNo", </w:t>
      </w:r>
    </w:p>
    <w:p w:rsidR="00E71082" w:rsidRDefault="00E71082" w:rsidP="00E71082">
      <w:pPr>
        <w:pStyle w:val="EDBEXCourierNew9ptCustomColorRGB4649146Left01"/>
      </w:pPr>
      <w:r w:rsidRPr="00E225BA">
        <w:tab/>
      </w:r>
      <w:r>
        <w:t xml:space="preserve">    </w:t>
      </w:r>
      <w:r w:rsidRPr="00E225BA">
        <w:t>EDBTypes.EDBDbType.Integer));</w:t>
      </w:r>
    </w:p>
    <w:p w:rsidR="00E71082" w:rsidRPr="00E225BA" w:rsidRDefault="00E71082" w:rsidP="00E71082">
      <w:pPr>
        <w:pStyle w:val="EDBEXCourierNew9ptCustomColorRGB4649146Left01"/>
      </w:pPr>
    </w:p>
    <w:p w:rsidR="00E71082" w:rsidRPr="00E225BA" w:rsidRDefault="00E71082" w:rsidP="00E71082">
      <w:pPr>
        <w:pStyle w:val="EDBEXCourierNew9ptCustomColorRGB4649146Left01"/>
      </w:pPr>
      <w:r w:rsidRPr="00E225BA">
        <w:tab/>
      </w:r>
      <w:r>
        <w:t xml:space="preserve">  </w:t>
      </w:r>
      <w:r w:rsidRPr="00E225BA">
        <w:t>cmdInsert.Parameters[0].Value = 1234;</w:t>
      </w:r>
      <w:r w:rsidRPr="00E225BA">
        <w:tab/>
      </w:r>
    </w:p>
    <w:p w:rsidR="00E71082" w:rsidRPr="00E225BA" w:rsidRDefault="00E71082" w:rsidP="00E71082">
      <w:pPr>
        <w:pStyle w:val="EDBEXCourierNew9ptCustomColorRGB4649146Left01"/>
      </w:pPr>
      <w:r w:rsidRPr="00E225BA">
        <w:tab/>
      </w:r>
    </w:p>
    <w:p w:rsidR="00E71082" w:rsidRPr="00E225BA" w:rsidRDefault="00E71082" w:rsidP="00E71082">
      <w:pPr>
        <w:pStyle w:val="EDBEXCourierNew9ptCustomColorRGB4649146Left01"/>
      </w:pPr>
      <w:r w:rsidRPr="00E225BA">
        <w:tab/>
      </w:r>
      <w:r>
        <w:t xml:space="preserve">  </w:t>
      </w:r>
      <w:r w:rsidRPr="00E225BA">
        <w:t xml:space="preserve">cmdInsert.Parameters.Add(new EDBParameter(":EName", </w:t>
      </w:r>
    </w:p>
    <w:p w:rsidR="00E71082" w:rsidRDefault="00E71082" w:rsidP="00E71082">
      <w:pPr>
        <w:pStyle w:val="EDBEXCourierNew9ptCustomColorRGB4649146Left01"/>
      </w:pPr>
      <w:r w:rsidRPr="00E225BA">
        <w:tab/>
      </w:r>
      <w:r>
        <w:t xml:space="preserve">    </w:t>
      </w:r>
      <w:r w:rsidRPr="00E225BA">
        <w:t>EDBTypes.EDBDbType.Text));</w:t>
      </w:r>
    </w:p>
    <w:p w:rsidR="00E71082" w:rsidRPr="00E225BA" w:rsidRDefault="00E71082" w:rsidP="00E71082">
      <w:pPr>
        <w:pStyle w:val="EDBEXCourierNew9ptCustomColorRGB4649146Left01"/>
      </w:pPr>
    </w:p>
    <w:p w:rsidR="00E71082" w:rsidRPr="00E225BA" w:rsidRDefault="00E71082" w:rsidP="00E71082">
      <w:pPr>
        <w:pStyle w:val="EDBEXCourierNew9ptCustomColorRGB4649146Left01"/>
      </w:pPr>
      <w:r w:rsidRPr="00E225BA">
        <w:tab/>
      </w:r>
      <w:r>
        <w:t xml:space="preserve">  </w:t>
      </w:r>
      <w:r w:rsidRPr="00E225BA">
        <w:t>cmdInsert.Parameters[1]</w:t>
      </w:r>
      <w:r>
        <w:t>.Value = "Lola</w:t>
      </w:r>
      <w:r w:rsidRPr="00E225BA">
        <w:t>";</w:t>
      </w:r>
    </w:p>
    <w:p w:rsidR="00E71082" w:rsidRPr="00E225BA" w:rsidRDefault="00E71082" w:rsidP="00E71082">
      <w:pPr>
        <w:pStyle w:val="EDBEXCourierNew9ptCustomColorRGB4649146Left01"/>
      </w:pPr>
    </w:p>
    <w:p w:rsidR="00E71082" w:rsidRPr="00E225BA" w:rsidRDefault="00E71082" w:rsidP="00E71082">
      <w:pPr>
        <w:pStyle w:val="EDBEXCourierNew9ptCustomColorRGB4649146Left01"/>
      </w:pPr>
      <w:r w:rsidRPr="00E225BA">
        <w:tab/>
      </w:r>
      <w:r>
        <w:t xml:space="preserve">  </w:t>
      </w:r>
      <w:r w:rsidRPr="00E225BA">
        <w:t>cmdInsert.ExecuteNonQuery();</w:t>
      </w:r>
    </w:p>
    <w:p w:rsidR="00E71082" w:rsidRPr="00E225BA" w:rsidRDefault="00E71082" w:rsidP="00E71082">
      <w:pPr>
        <w:pStyle w:val="EDBEXCourierNew9ptCustomColorRGB4649146Left01"/>
      </w:pPr>
      <w:r w:rsidRPr="00E225BA">
        <w:tab/>
      </w:r>
      <w:r>
        <w:t xml:space="preserve">  </w:t>
      </w:r>
      <w:r w:rsidRPr="00E225BA">
        <w:t>Response.Write("Record inserted successfully");</w:t>
      </w:r>
      <w:r w:rsidRPr="00E225BA">
        <w:tab/>
      </w:r>
    </w:p>
    <w:p w:rsidR="00E71082" w:rsidRPr="00E225BA" w:rsidRDefault="00E71082" w:rsidP="00E71082">
      <w:pPr>
        <w:pStyle w:val="EDBEXCourierNew9ptCustomColorRGB4649146Left01"/>
      </w:pPr>
      <w:r w:rsidRPr="00E225BA">
        <w:tab/>
        <w:t>}</w:t>
      </w:r>
    </w:p>
    <w:p w:rsidR="00E71082" w:rsidRPr="00E225BA" w:rsidRDefault="00E71082" w:rsidP="00E71082">
      <w:pPr>
        <w:pStyle w:val="EDBEXCourierNew9ptCustomColorRGB4649146Left01"/>
      </w:pPr>
      <w:r w:rsidRPr="00E225BA">
        <w:tab/>
      </w:r>
      <w:r w:rsidRPr="00E225BA">
        <w:tab/>
      </w:r>
      <w:r w:rsidRPr="00E225BA">
        <w:tab/>
      </w:r>
    </w:p>
    <w:p w:rsidR="00E71082" w:rsidRDefault="00E71082" w:rsidP="00E71082">
      <w:pPr>
        <w:pStyle w:val="EDBEXCourierNew9ptCustomColorRGB4649146Left01"/>
      </w:pPr>
      <w:r w:rsidRPr="00E225BA">
        <w:tab/>
        <w:t xml:space="preserve">catch(Exception exp) </w:t>
      </w:r>
    </w:p>
    <w:p w:rsidR="00E71082" w:rsidRPr="00E225BA" w:rsidRDefault="00E71082" w:rsidP="00E71082">
      <w:pPr>
        <w:pStyle w:val="EDBEXCourierNew9ptCustomColorRGB4649146Left01"/>
      </w:pPr>
      <w:r>
        <w:t xml:space="preserve">    </w:t>
      </w:r>
      <w:r w:rsidRPr="00E225BA">
        <w:t>{</w:t>
      </w:r>
    </w:p>
    <w:p w:rsidR="00E71082" w:rsidRPr="00E225BA" w:rsidRDefault="00E71082" w:rsidP="00E71082">
      <w:pPr>
        <w:pStyle w:val="EDBEXCourierNew9ptCustomColorRGB4649146Left01"/>
      </w:pPr>
      <w:r w:rsidRPr="00E225BA">
        <w:tab/>
      </w:r>
      <w:r w:rsidRPr="00E225BA">
        <w:tab/>
        <w:t>Response.Write(exp.ToString());</w:t>
      </w:r>
    </w:p>
    <w:p w:rsidR="00E71082" w:rsidRPr="00E225BA" w:rsidRDefault="00E71082" w:rsidP="00E71082">
      <w:pPr>
        <w:pStyle w:val="EDBEXCourierNew9ptCustomColorRGB4649146Left01"/>
      </w:pPr>
      <w:r w:rsidRPr="00E225BA">
        <w:tab/>
        <w:t>}</w:t>
      </w:r>
    </w:p>
    <w:p w:rsidR="00E71082" w:rsidRDefault="00E71082" w:rsidP="00E71082">
      <w:pPr>
        <w:pStyle w:val="EDBEXCourierNew9ptCustomColorRGB4649146Left01"/>
      </w:pPr>
      <w:r w:rsidRPr="00E225BA">
        <w:tab/>
        <w:t xml:space="preserve">finally </w:t>
      </w:r>
    </w:p>
    <w:p w:rsidR="00E71082" w:rsidRPr="00E225BA" w:rsidRDefault="00E71082" w:rsidP="00E71082">
      <w:pPr>
        <w:pStyle w:val="EDBEXCourierNew9ptCustomColorRGB4649146Left01"/>
        <w:ind w:firstLine="480"/>
      </w:pPr>
      <w:r w:rsidRPr="00E225BA">
        <w:t>{</w:t>
      </w:r>
    </w:p>
    <w:p w:rsidR="00E71082" w:rsidRPr="00E225BA" w:rsidRDefault="00E71082" w:rsidP="00E71082">
      <w:pPr>
        <w:pStyle w:val="EDBEXCourierNew9ptCustomColorRGB4649146Left01"/>
      </w:pPr>
      <w:r w:rsidRPr="00E225BA">
        <w:tab/>
      </w:r>
      <w:r w:rsidRPr="00E225BA">
        <w:tab/>
        <w:t>conn.Close();</w:t>
      </w:r>
    </w:p>
    <w:p w:rsidR="00E71082" w:rsidRPr="00E225BA" w:rsidRDefault="00E71082" w:rsidP="00E71082">
      <w:pPr>
        <w:pStyle w:val="EDBEXCourierNew9ptCustomColorRGB4649146Left01"/>
      </w:pPr>
      <w:r w:rsidRPr="00E225BA">
        <w:tab/>
        <w:t>}</w:t>
      </w:r>
    </w:p>
    <w:p w:rsidR="00E71082" w:rsidRPr="00E225BA" w:rsidRDefault="00E71082" w:rsidP="0064281E">
      <w:pPr>
        <w:pStyle w:val="EDBEXCourierNew9ptCustomColorRGB4649146Left01"/>
      </w:pPr>
      <w:r w:rsidRPr="00E225BA">
        <w:t>}</w:t>
      </w:r>
    </w:p>
    <w:p w:rsidR="00E71082" w:rsidRPr="00E225BA" w:rsidRDefault="00E71082" w:rsidP="00E71082">
      <w:pPr>
        <w:pStyle w:val="EDBEXCourierNew9ptCustomColorRGB4649146Left01"/>
      </w:pPr>
      <w:r w:rsidRPr="00E225BA">
        <w:t>&lt;/script&gt;</w:t>
      </w:r>
      <w:r w:rsidRPr="00E225BA">
        <w:tab/>
      </w:r>
    </w:p>
    <w:p w:rsidR="00E71082" w:rsidRDefault="00E71082" w:rsidP="00E71082">
      <w:pPr>
        <w:pStyle w:val="EDBTXTNormalWebBlackCharChar0"/>
      </w:pPr>
      <w:r>
        <w:lastRenderedPageBreak/>
        <w:t>Save the sample code in a file in a web root directory named:</w:t>
      </w:r>
    </w:p>
    <w:p w:rsidR="00E71082" w:rsidRPr="0070579B" w:rsidRDefault="00E71082" w:rsidP="00E71082">
      <w:pPr>
        <w:pStyle w:val="EDBTXTNormalWebBlackCharChar0"/>
        <w:ind w:left="720"/>
        <w:rPr>
          <w:rStyle w:val="EDBTXTKeywordBlack"/>
        </w:rPr>
      </w:pPr>
      <w:r w:rsidRPr="0070579B">
        <w:rPr>
          <w:rStyle w:val="EDBTXTKeywordBlack"/>
        </w:rPr>
        <w:t xml:space="preserve"> </w:t>
      </w:r>
      <w:r>
        <w:rPr>
          <w:rStyle w:val="EDBTXTKeywordBlack"/>
        </w:rPr>
        <w:t>insertEmployee</w:t>
      </w:r>
      <w:r w:rsidRPr="0070579B">
        <w:rPr>
          <w:rStyle w:val="EDBTXTKeywordBlack"/>
        </w:rPr>
        <w:t>.aspx</w:t>
      </w:r>
    </w:p>
    <w:p w:rsidR="00E71082" w:rsidRDefault="00E71082" w:rsidP="00E71082">
      <w:pPr>
        <w:pStyle w:val="EDBTXTNormalWebBlackCharChar0"/>
      </w:pPr>
      <w:r>
        <w:t>To invoke the sample code, open a web-browser, and browse to:</w:t>
      </w:r>
    </w:p>
    <w:p w:rsidR="00E71082" w:rsidRDefault="00E71082" w:rsidP="00E71082">
      <w:pPr>
        <w:pStyle w:val="EDBTXTNormalWebBlackCharChar0"/>
        <w:ind w:left="720"/>
        <w:rPr>
          <w:rStyle w:val="EDBTXTKeywordBlack"/>
        </w:rPr>
      </w:pPr>
      <w:r>
        <w:rPr>
          <w:rStyle w:val="EDBTXTKeywordBlack"/>
        </w:rPr>
        <w:t xml:space="preserve"> http://localhost/insertEmployee</w:t>
      </w:r>
      <w:r w:rsidRPr="0070579B">
        <w:rPr>
          <w:rStyle w:val="EDBTXTKeywordBlack"/>
        </w:rPr>
        <w:t xml:space="preserve">.aspx </w:t>
      </w:r>
    </w:p>
    <w:p w:rsidR="00E71082" w:rsidRDefault="00E71082" w:rsidP="00E71082">
      <w:pPr>
        <w:widowControl w:val="0"/>
        <w:autoSpaceDE w:val="0"/>
        <w:autoSpaceDN w:val="0"/>
        <w:adjustRightInd w:val="0"/>
        <w:spacing w:after="32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Pr="00057857" w:rsidRDefault="00E71082" w:rsidP="00E71082">
      <w:pPr>
        <w:pStyle w:val="Heading2"/>
      </w:pPr>
      <w:bookmarkStart w:id="192" w:name="_Toc530034608"/>
      <w:r w:rsidRPr="00057857">
        <w:lastRenderedPageBreak/>
        <w:t>Deleting Records in a Database</w:t>
      </w:r>
      <w:bookmarkEnd w:id="192"/>
    </w:p>
    <w:p w:rsidR="00E71082" w:rsidRPr="00057857" w:rsidRDefault="00E71082" w:rsidP="00E71082">
      <w:pPr>
        <w:pStyle w:val="EDBTXTNormalWebBlackCharChar0"/>
      </w:pPr>
      <w:r w:rsidRPr="00057857">
        <w:t xml:space="preserve">You can </w:t>
      </w:r>
      <w:r>
        <w:t>use the</w:t>
      </w:r>
      <w:r w:rsidRPr="00057857">
        <w:t xml:space="preserve"> </w:t>
      </w:r>
      <w:r w:rsidRPr="00915AC8">
        <w:rPr>
          <w:rStyle w:val="EDBTXTKeywordBlack"/>
        </w:rPr>
        <w:t>ExecuteNonQuery()</w:t>
      </w:r>
      <w:r w:rsidRPr="00057857">
        <w:t xml:space="preserve"> method of </w:t>
      </w:r>
      <w:r w:rsidRPr="00915AC8">
        <w:rPr>
          <w:rStyle w:val="EDBTXTKeywordBlack"/>
        </w:rPr>
        <w:t>EDBCommand</w:t>
      </w:r>
      <w:r w:rsidRPr="00DE3A76">
        <w:t xml:space="preserve"> to </w:t>
      </w:r>
      <w:r w:rsidRPr="00057857">
        <w:t xml:space="preserve">delete records </w:t>
      </w:r>
      <w:r>
        <w:t>from a database stored on an Advanced Server host with a</w:t>
      </w:r>
      <w:r w:rsidRPr="00057857">
        <w:t xml:space="preserve"> </w:t>
      </w:r>
      <w:r w:rsidRPr="00A95820">
        <w:rPr>
          <w:rStyle w:val="EDBTXTKeywordBlack"/>
          <w:caps/>
        </w:rPr>
        <w:t>Delete</w:t>
      </w:r>
      <w:r w:rsidRPr="00057857">
        <w:t xml:space="preserve"> </w:t>
      </w:r>
      <w:r>
        <w:t>statement</w:t>
      </w:r>
      <w:r w:rsidRPr="00057857">
        <w:t xml:space="preserve">. </w:t>
      </w:r>
    </w:p>
    <w:p w:rsidR="00E71082" w:rsidRPr="00057857" w:rsidRDefault="00E71082" w:rsidP="00E71082">
      <w:pPr>
        <w:pStyle w:val="EDBTXTNormalWebBlackCharChar0"/>
      </w:pPr>
      <w:r>
        <w:t>In the example that follows, t</w:t>
      </w:r>
      <w:r w:rsidRPr="00057857">
        <w:t xml:space="preserve">he </w:t>
      </w:r>
      <w:r w:rsidRPr="003B46B4">
        <w:rPr>
          <w:rStyle w:val="EDBTXTKeywordBlack"/>
          <w:caps/>
        </w:rPr>
        <w:t>delete</w:t>
      </w:r>
      <w:r w:rsidRPr="00057857">
        <w:t xml:space="preserve"> command is stored in the variable </w:t>
      </w:r>
      <w:r w:rsidRPr="003B46B4">
        <w:rPr>
          <w:rStyle w:val="EDBTXTKeywordBlack"/>
        </w:rPr>
        <w:t>strDeleteQuery</w:t>
      </w:r>
      <w:r w:rsidRPr="00057857">
        <w:t xml:space="preserve">. </w:t>
      </w:r>
      <w:r>
        <w:t xml:space="preserve"> The code passes</w:t>
      </w:r>
      <w:r w:rsidRPr="00057857">
        <w:t xml:space="preserve"> </w:t>
      </w:r>
      <w:r>
        <w:t>the employee number</w:t>
      </w:r>
      <w:r w:rsidRPr="00057857">
        <w:t xml:space="preserve"> to the Delete command </w:t>
      </w:r>
      <w:r>
        <w:t>(</w:t>
      </w:r>
      <w:r w:rsidRPr="00057857">
        <w:t xml:space="preserve">specified </w:t>
      </w:r>
      <w:r>
        <w:t xml:space="preserve">by </w:t>
      </w:r>
      <w:r w:rsidRPr="009E077F">
        <w:rPr>
          <w:rStyle w:val="EDBTXTKeywordBlack"/>
        </w:rPr>
        <w:t>:EmpNo</w:t>
      </w:r>
      <w:r>
        <w:t>)</w:t>
      </w:r>
      <w:r w:rsidRPr="00057857">
        <w:t>.</w:t>
      </w:r>
      <w:r>
        <w:t xml:space="preserve"> </w:t>
      </w:r>
      <w:r w:rsidRPr="00057857">
        <w:t xml:space="preserve"> The command is </w:t>
      </w:r>
      <w:r>
        <w:t xml:space="preserve">then </w:t>
      </w:r>
      <w:r w:rsidRPr="00057857">
        <w:t xml:space="preserve">executed </w:t>
      </w:r>
      <w:r>
        <w:t>using</w:t>
      </w:r>
      <w:r w:rsidRPr="00057857">
        <w:t xml:space="preserve"> the </w:t>
      </w:r>
      <w:r w:rsidRPr="009E077F">
        <w:rPr>
          <w:rStyle w:val="EDBTXTKeywordBlack"/>
        </w:rPr>
        <w:t>ExecuteNonQuery()</w:t>
      </w:r>
      <w:r>
        <w:t xml:space="preserve"> method</w:t>
      </w:r>
      <w:r w:rsidRPr="00057857">
        <w:t>.</w:t>
      </w:r>
      <w:r w:rsidR="00AF5301">
        <w:t xml:space="preserve"> </w:t>
      </w:r>
      <w:r>
        <w:t>The following example</w:t>
      </w:r>
      <w:r w:rsidRPr="00057857">
        <w:t xml:space="preserve"> delete</w:t>
      </w:r>
      <w:r>
        <w:t>s</w:t>
      </w:r>
      <w:r w:rsidRPr="00057857">
        <w:t xml:space="preserve"> the employee inserted in the </w:t>
      </w:r>
      <w:r>
        <w:t>previous</w:t>
      </w:r>
      <w:r w:rsidRPr="00057857">
        <w:t xml:space="preserve"> example:</w:t>
      </w:r>
    </w:p>
    <w:p w:rsidR="00E71082" w:rsidRPr="00057857" w:rsidRDefault="00E71082" w:rsidP="00E71082">
      <w:pPr>
        <w:pStyle w:val="EDBEXCourierNew9ptCustomColorRGB4649146Left01"/>
      </w:pPr>
      <w:r w:rsidRPr="00057857">
        <w:t>&lt;% @ Page Language="C#" Debug="true"%&gt;</w:t>
      </w:r>
    </w:p>
    <w:p w:rsidR="00E71082" w:rsidRPr="00057857" w:rsidRDefault="00E71082" w:rsidP="00E71082">
      <w:pPr>
        <w:pStyle w:val="EDBEXCourierNew9ptCustomColorRGB4649146Left01"/>
      </w:pPr>
      <w:r w:rsidRPr="00057857">
        <w:t>&lt;% @Import Namespace="EnterpriseDB.EDBClient" %&gt;</w:t>
      </w:r>
    </w:p>
    <w:p w:rsidR="00E71082" w:rsidRPr="00057857" w:rsidRDefault="00E71082" w:rsidP="00E71082">
      <w:pPr>
        <w:pStyle w:val="EDBEXCourierNew9ptCustomColorRGB4649146Left01"/>
      </w:pPr>
      <w:r w:rsidRPr="00057857">
        <w:t>&lt;% @Import Namespace="System.Data" %&gt;</w:t>
      </w:r>
    </w:p>
    <w:p w:rsidR="00E71082" w:rsidRDefault="00E71082" w:rsidP="00E71082">
      <w:pPr>
        <w:pStyle w:val="EDBEXCourierNew9ptCustomColorRGB4649146Left01"/>
      </w:pPr>
      <w:r>
        <w:t>&lt;% @Import Namespace="System.Configuration" %&gt;</w:t>
      </w:r>
    </w:p>
    <w:p w:rsidR="00E71082" w:rsidRPr="00057857" w:rsidRDefault="00E71082" w:rsidP="00E71082">
      <w:pPr>
        <w:pStyle w:val="EDBEXCourierNew9ptCustomColorRGB4649146Left01"/>
      </w:pPr>
    </w:p>
    <w:p w:rsidR="00E71082" w:rsidRPr="00057857" w:rsidRDefault="00E71082" w:rsidP="00E71082">
      <w:pPr>
        <w:pStyle w:val="EDBEXCourierNew9ptCustomColorRGB4649146Left01"/>
      </w:pPr>
      <w:r w:rsidRPr="00057857">
        <w:t>&lt;script language="C#" runat="server" &gt;</w:t>
      </w:r>
    </w:p>
    <w:p w:rsidR="00E71082" w:rsidRPr="00057857" w:rsidRDefault="00E71082" w:rsidP="00E71082">
      <w:pPr>
        <w:pStyle w:val="EDBEXCourierNew9ptCustomColorRGB4649146Left01"/>
      </w:pPr>
    </w:p>
    <w:p w:rsidR="00E71082" w:rsidRPr="00057857" w:rsidRDefault="00E71082" w:rsidP="00E71082">
      <w:pPr>
        <w:pStyle w:val="EDBEXCourierNew9ptCustomColorRGB4649146Left01"/>
      </w:pPr>
      <w:r w:rsidRPr="00057857">
        <w:t>private void Page_Load(object sender, System.EventArgs e)</w:t>
      </w:r>
    </w:p>
    <w:p w:rsidR="00E71082" w:rsidRPr="00057857" w:rsidRDefault="00E71082" w:rsidP="00E71082">
      <w:pPr>
        <w:pStyle w:val="EDBEXCourierNew9ptCustomColorRGB4649146Left01"/>
      </w:pPr>
      <w:r w:rsidRPr="00057857">
        <w:t>{</w:t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  <w:t>string strConnectionString = ConfigurationSettings.AppSettings</w:t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  <w:t>["DB_CONN_STRING"];</w:t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  <w:t>EDBConnection conn = new EDBConnection(strConnectionString);</w:t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  <w:r w:rsidRPr="00057857">
        <w:tab/>
      </w:r>
      <w:r w:rsidRPr="00057857">
        <w:tab/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  <w:t>string strDeleteQuery  = "DELETE FROM emp WHERE empno = :ID";</w:t>
      </w:r>
      <w:r w:rsidRPr="00057857">
        <w:tab/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</w:p>
    <w:p w:rsidR="00E71082" w:rsidRDefault="00E71082" w:rsidP="00E71082">
      <w:pPr>
        <w:pStyle w:val="EDBEXCourierNew9ptCustomColorRGB4649146Left01"/>
      </w:pPr>
      <w:r w:rsidRPr="00057857">
        <w:tab/>
        <w:t xml:space="preserve">try </w:t>
      </w:r>
    </w:p>
    <w:p w:rsidR="00E71082" w:rsidRPr="00057857" w:rsidRDefault="00E71082" w:rsidP="00E71082">
      <w:pPr>
        <w:pStyle w:val="EDBEXCourierNew9ptCustomColorRGB4649146Left01"/>
        <w:ind w:firstLine="480"/>
      </w:pPr>
      <w:r w:rsidRPr="00057857">
        <w:t>{</w:t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  <w:r w:rsidRPr="00057857">
        <w:tab/>
        <w:t>conn.Open();</w:t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  <w:r w:rsidRPr="00057857">
        <w:tab/>
      </w:r>
      <w:r w:rsidRPr="00057857">
        <w:tab/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  <w:r w:rsidRPr="00057857">
        <w:tab/>
        <w:t>EDBCommand deleteCommand = new EDBCommand(strDeleteQuery,conn);</w:t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  <w:r w:rsidRPr="00057857">
        <w:tab/>
      </w:r>
      <w:r w:rsidRPr="00057857">
        <w:tab/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  <w:r w:rsidRPr="00057857">
        <w:tab/>
        <w:t>deleteCommand.Parameters.Add</w:t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  <w:r w:rsidRPr="00057857">
        <w:tab/>
        <w:t>(new EDBParameter(":ID", EDBTypes.EDBDbType.Integer));</w:t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  <w:r w:rsidRPr="00057857">
        <w:tab/>
        <w:t>deleteComman</w:t>
      </w:r>
      <w:r w:rsidR="0064281E">
        <w:t>d.Parameters[0].Value = 1234;</w:t>
      </w:r>
      <w:r w:rsidRPr="00057857">
        <w:tab/>
      </w:r>
      <w:r w:rsidRPr="00057857">
        <w:tab/>
      </w:r>
      <w:r w:rsidRPr="00057857">
        <w:tab/>
      </w:r>
      <w:r w:rsidRPr="00057857">
        <w:tab/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  <w:r w:rsidRPr="00057857">
        <w:tab/>
      </w:r>
      <w:r w:rsidRPr="00057857">
        <w:tab/>
      </w:r>
      <w:r w:rsidRPr="00057857">
        <w:tab/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  <w:r w:rsidRPr="00057857">
        <w:tab/>
        <w:t>deleteCommand.ExecuteNonQuery();</w:t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  <w:r w:rsidRPr="00057857">
        <w:tab/>
      </w:r>
      <w:r w:rsidRPr="00057857">
        <w:tab/>
      </w:r>
      <w:r w:rsidRPr="00057857">
        <w:tab/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  <w:r w:rsidRPr="00057857">
        <w:tab/>
        <w:t>Response.Write("Record Deleted");</w:t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  <w:r w:rsidRPr="00057857">
        <w:tab/>
      </w:r>
      <w:r w:rsidRPr="00057857">
        <w:tab/>
      </w:r>
      <w:r w:rsidRPr="00057857">
        <w:tab/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  <w:t>}</w:t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</w:p>
    <w:p w:rsidR="00E71082" w:rsidRDefault="00E71082" w:rsidP="00E71082">
      <w:pPr>
        <w:pStyle w:val="EDBEXCourierNew9ptCustomColorRGB4649146Left01"/>
      </w:pPr>
      <w:r w:rsidRPr="00057857">
        <w:tab/>
        <w:t xml:space="preserve">catch(Exception exp) </w:t>
      </w:r>
    </w:p>
    <w:p w:rsidR="00E71082" w:rsidRPr="00057857" w:rsidRDefault="00E71082" w:rsidP="00E71082">
      <w:pPr>
        <w:pStyle w:val="EDBEXCourierNew9ptCustomColorRGB4649146Left01"/>
        <w:ind w:firstLine="480"/>
      </w:pPr>
      <w:r w:rsidRPr="00057857">
        <w:t xml:space="preserve">{ </w:t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  <w:r w:rsidRPr="00057857">
        <w:tab/>
        <w:t>Response.Write(exp.ToString());</w:t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  <w:r w:rsidRPr="00057857">
        <w:tab/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  <w:t>}</w:t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</w:p>
    <w:p w:rsidR="00E71082" w:rsidRDefault="00E71082" w:rsidP="00E71082">
      <w:pPr>
        <w:pStyle w:val="EDBEXCourierNew9ptCustomColorRGB4649146Left01"/>
      </w:pPr>
      <w:r w:rsidRPr="00057857">
        <w:tab/>
        <w:t xml:space="preserve">finally </w:t>
      </w:r>
    </w:p>
    <w:p w:rsidR="00E71082" w:rsidRPr="00057857" w:rsidRDefault="00E71082" w:rsidP="00E71082">
      <w:pPr>
        <w:pStyle w:val="EDBEXCourierNew9ptCustomColorRGB4649146Left01"/>
        <w:ind w:firstLine="480"/>
      </w:pPr>
      <w:r w:rsidRPr="00057857">
        <w:t>{</w:t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  <w:r w:rsidRPr="00057857">
        <w:tab/>
        <w:t>conn.Close();</w:t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</w:r>
      <w:r w:rsidRPr="00057857">
        <w:tab/>
      </w:r>
    </w:p>
    <w:p w:rsidR="00E71082" w:rsidRPr="00057857" w:rsidRDefault="00E71082" w:rsidP="00E71082">
      <w:pPr>
        <w:pStyle w:val="EDBEXCourierNew9ptCustomColorRGB4649146Left01"/>
      </w:pPr>
      <w:r w:rsidRPr="00057857">
        <w:tab/>
        <w:t>}</w:t>
      </w:r>
    </w:p>
    <w:p w:rsidR="00E71082" w:rsidRPr="00057857" w:rsidRDefault="00E71082" w:rsidP="0064281E">
      <w:pPr>
        <w:pStyle w:val="EDBEXCourierNew9ptCustomColorRGB4649146Left01"/>
      </w:pPr>
      <w:r w:rsidRPr="00057857">
        <w:t>}</w:t>
      </w:r>
    </w:p>
    <w:p w:rsidR="00E71082" w:rsidRPr="00057857" w:rsidRDefault="00E71082" w:rsidP="00E71082">
      <w:pPr>
        <w:pStyle w:val="EDBEXCourierNew9ptCustomColorRGB4649146Left01"/>
      </w:pPr>
      <w:r w:rsidRPr="00057857">
        <w:t>&lt;/script&gt;</w:t>
      </w:r>
      <w:r w:rsidRPr="00057857">
        <w:tab/>
      </w:r>
      <w:r w:rsidRPr="00057857">
        <w:tab/>
      </w:r>
    </w:p>
    <w:p w:rsidR="00E71082" w:rsidRDefault="00E71082" w:rsidP="00E71082">
      <w:pPr>
        <w:pStyle w:val="EDBTXTNormalWebBlackCharChar0"/>
      </w:pPr>
      <w:r>
        <w:lastRenderedPageBreak/>
        <w:t>Save the sample code in a file in a web root directory named:</w:t>
      </w:r>
    </w:p>
    <w:p w:rsidR="00E71082" w:rsidRPr="0070579B" w:rsidRDefault="00E71082" w:rsidP="00E71082">
      <w:pPr>
        <w:pStyle w:val="EDBTXTNormalWebBlackCharChar0"/>
        <w:ind w:left="720"/>
        <w:rPr>
          <w:rStyle w:val="EDBTXTKeywordBlack"/>
        </w:rPr>
      </w:pPr>
      <w:r w:rsidRPr="0070579B">
        <w:rPr>
          <w:rStyle w:val="EDBTXTKeywordBlack"/>
        </w:rPr>
        <w:t xml:space="preserve"> </w:t>
      </w:r>
      <w:r>
        <w:rPr>
          <w:rStyle w:val="EDBTXTKeywordBlack"/>
        </w:rPr>
        <w:t>deleteEmployee</w:t>
      </w:r>
      <w:r w:rsidRPr="0070579B">
        <w:rPr>
          <w:rStyle w:val="EDBTXTKeywordBlack"/>
        </w:rPr>
        <w:t>.aspx</w:t>
      </w:r>
    </w:p>
    <w:p w:rsidR="00E71082" w:rsidRDefault="00E71082" w:rsidP="00E71082">
      <w:pPr>
        <w:pStyle w:val="EDBTXTNormalWebBlackCharChar0"/>
      </w:pPr>
      <w:r>
        <w:t>To invoke the sample code, open a web-browser, and browse to:</w:t>
      </w:r>
    </w:p>
    <w:p w:rsidR="00E71082" w:rsidRDefault="00E71082" w:rsidP="00E71082">
      <w:pPr>
        <w:pStyle w:val="EDBTXTNormalWebBlackCharChar0"/>
        <w:ind w:left="720"/>
        <w:rPr>
          <w:rStyle w:val="EDBTXTKeywordBlack"/>
        </w:rPr>
      </w:pPr>
      <w:r>
        <w:rPr>
          <w:rStyle w:val="EDBTXTKeywordBlack"/>
        </w:rPr>
        <w:t xml:space="preserve"> http://localhost/deleteEmployee</w:t>
      </w:r>
      <w:r w:rsidRPr="0070579B">
        <w:rPr>
          <w:rStyle w:val="EDBTXTKeywordBlack"/>
        </w:rPr>
        <w:t xml:space="preserve">.aspx </w:t>
      </w:r>
    </w:p>
    <w:p w:rsidR="00E71082" w:rsidRDefault="00E71082" w:rsidP="00E71082">
      <w:pPr>
        <w:pStyle w:val="EDBTXTNormalWebBlackCharChar0"/>
        <w:rPr>
          <w:rStyle w:val="EDBTXTKeywordBlack"/>
        </w:rPr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AF5301" w:rsidRDefault="00AF5301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Pr="0027366F" w:rsidRDefault="00E71082" w:rsidP="00E71082">
      <w:pPr>
        <w:pStyle w:val="Heading2"/>
      </w:pPr>
      <w:bookmarkStart w:id="193" w:name="_Toc530034609"/>
      <w:r w:rsidRPr="0027366F">
        <w:lastRenderedPageBreak/>
        <w:t>Using SPL Stored Procedures in your .NET Application</w:t>
      </w:r>
      <w:bookmarkEnd w:id="193"/>
    </w:p>
    <w:p w:rsidR="00E71082" w:rsidRDefault="00E71082" w:rsidP="00E71082">
      <w:pPr>
        <w:pStyle w:val="EDBTXTNormalWebBlackCharChar0"/>
      </w:pPr>
      <w:r w:rsidRPr="0027366F">
        <w:t xml:space="preserve">You can </w:t>
      </w:r>
      <w:r>
        <w:t>include</w:t>
      </w:r>
      <w:r w:rsidRPr="0027366F">
        <w:t xml:space="preserve"> SQL statements in </w:t>
      </w:r>
      <w:r>
        <w:t>an application in two ways:</w:t>
      </w:r>
    </w:p>
    <w:p w:rsidR="00E71082" w:rsidRDefault="00E71082" w:rsidP="00E71082">
      <w:pPr>
        <w:pStyle w:val="EDBTXTNormalWebBlackCharChar0"/>
        <w:numPr>
          <w:ilvl w:val="0"/>
          <w:numId w:val="10"/>
        </w:numPr>
      </w:pPr>
      <w:r>
        <w:t>By adding the SQL statements directly in the .NET application code.</w:t>
      </w:r>
    </w:p>
    <w:p w:rsidR="00E71082" w:rsidRDefault="00E71082" w:rsidP="00E71082">
      <w:pPr>
        <w:pStyle w:val="EDBTXTNormalWebBlackCharChar0"/>
        <w:numPr>
          <w:ilvl w:val="0"/>
          <w:numId w:val="10"/>
        </w:numPr>
      </w:pPr>
      <w:r>
        <w:t>By packaging the SQL statements in a stored procedure, and executing the stored procedure from the .NET application.</w:t>
      </w:r>
      <w:r w:rsidRPr="00B95808">
        <w:t xml:space="preserve"> </w:t>
      </w:r>
      <w:r>
        <w:t xml:space="preserve"> </w:t>
      </w:r>
    </w:p>
    <w:p w:rsidR="00E71082" w:rsidRDefault="00E71082" w:rsidP="00E71082">
      <w:pPr>
        <w:pStyle w:val="EDBTXTNormalWebBlackCharChar0"/>
      </w:pPr>
      <w:r>
        <w:t>In some cases, a stored procedure can provide advantages over embedded SQL statements.  S</w:t>
      </w:r>
      <w:r w:rsidRPr="0027366F">
        <w:t>tored procedures</w:t>
      </w:r>
      <w:r>
        <w:t xml:space="preserve"> support complex conditional and</w:t>
      </w:r>
      <w:r w:rsidRPr="0027366F">
        <w:t xml:space="preserve"> looping constructs</w:t>
      </w:r>
      <w:r>
        <w:t xml:space="preserve"> that are difficult to duplicate with SQL statements embedded directly in an application</w:t>
      </w:r>
      <w:r w:rsidRPr="0027366F">
        <w:t>.</w:t>
      </w:r>
    </w:p>
    <w:p w:rsidR="00E71082" w:rsidRPr="0027366F" w:rsidRDefault="00E71082" w:rsidP="00E71082">
      <w:pPr>
        <w:pStyle w:val="EDBTXTNormalWebBlackCharChar0"/>
      </w:pPr>
      <w:r>
        <w:t xml:space="preserve">You can also see a significant improvement in performance by using stored procedures; a stored procedure </w:t>
      </w:r>
      <w:r w:rsidRPr="0027366F">
        <w:t xml:space="preserve">only needs to </w:t>
      </w:r>
      <w:r>
        <w:t xml:space="preserve">be </w:t>
      </w:r>
      <w:r w:rsidRPr="0027366F">
        <w:t>parsed, compiled and optimized once on the server side</w:t>
      </w:r>
      <w:r>
        <w:t xml:space="preserve">, while a </w:t>
      </w:r>
      <w:r w:rsidRPr="0027366F">
        <w:t>SQL statement</w:t>
      </w:r>
      <w:r>
        <w:t xml:space="preserve"> that is included in an application may be</w:t>
      </w:r>
      <w:r w:rsidRPr="0027366F">
        <w:t xml:space="preserve"> parsed, compiled and optimized</w:t>
      </w:r>
      <w:r>
        <w:t xml:space="preserve"> each time it is executed from a</w:t>
      </w:r>
      <w:r w:rsidRPr="0027366F">
        <w:t xml:space="preserve"> .NET application.</w:t>
      </w:r>
    </w:p>
    <w:p w:rsidR="00E71082" w:rsidRPr="0027366F" w:rsidRDefault="00E71082" w:rsidP="00E71082">
      <w:pPr>
        <w:pStyle w:val="EDBTXTNormalWebBlackCharChar0"/>
      </w:pPr>
      <w:r>
        <w:t>T</w:t>
      </w:r>
      <w:r w:rsidRPr="0027366F">
        <w:t>o use a stored procedure in your .NET applicati</w:t>
      </w:r>
      <w:r>
        <w:t>on you must:</w:t>
      </w:r>
    </w:p>
    <w:p w:rsidR="00E71082" w:rsidRPr="0027366F" w:rsidRDefault="00E71082" w:rsidP="00E71082">
      <w:pPr>
        <w:pStyle w:val="EDBTXTNormalWebBlackCharChar0"/>
        <w:numPr>
          <w:ilvl w:val="0"/>
          <w:numId w:val="12"/>
        </w:numPr>
      </w:pPr>
      <w:r w:rsidRPr="0027366F">
        <w:t xml:space="preserve">Create an SPL stored procedure on the </w:t>
      </w:r>
      <w:r>
        <w:t>Advanced Server host.</w:t>
      </w:r>
    </w:p>
    <w:p w:rsidR="00E71082" w:rsidRPr="0027366F" w:rsidRDefault="00E71082" w:rsidP="00E71082">
      <w:pPr>
        <w:pStyle w:val="EDBTXTNormalWebBlackCharChar0"/>
        <w:numPr>
          <w:ilvl w:val="0"/>
          <w:numId w:val="12"/>
        </w:numPr>
      </w:pPr>
      <w:r w:rsidRPr="0027366F">
        <w:t xml:space="preserve">Import the </w:t>
      </w:r>
      <w:r w:rsidRPr="00636BBA">
        <w:rPr>
          <w:rStyle w:val="EDBTXTKeywordBlack"/>
        </w:rPr>
        <w:t xml:space="preserve">EnterpriseDB.EDBClient </w:t>
      </w:r>
      <w:r w:rsidRPr="0027366F">
        <w:t>namespace</w:t>
      </w:r>
      <w:r>
        <w:t>.</w:t>
      </w:r>
    </w:p>
    <w:p w:rsidR="00E71082" w:rsidRPr="0027366F" w:rsidRDefault="00E71082" w:rsidP="00E71082">
      <w:pPr>
        <w:pStyle w:val="EDBTXTNormalWebBlackCharChar0"/>
        <w:numPr>
          <w:ilvl w:val="0"/>
          <w:numId w:val="12"/>
        </w:numPr>
      </w:pPr>
      <w:r w:rsidRPr="0027366F">
        <w:t xml:space="preserve">Pass the name of the stored procedure to the instance of the </w:t>
      </w:r>
      <w:r w:rsidRPr="00636BBA">
        <w:rPr>
          <w:rStyle w:val="EDBTXTKeywordBlack"/>
        </w:rPr>
        <w:t>EDBCommand</w:t>
      </w:r>
      <w:r>
        <w:t>.</w:t>
      </w:r>
    </w:p>
    <w:p w:rsidR="00E71082" w:rsidRPr="0027366F" w:rsidRDefault="00E71082" w:rsidP="00E71082">
      <w:pPr>
        <w:pStyle w:val="EDBTXTNormalWebBlackCharChar0"/>
        <w:numPr>
          <w:ilvl w:val="0"/>
          <w:numId w:val="12"/>
        </w:numPr>
      </w:pPr>
      <w:r w:rsidRPr="0027366F">
        <w:t>C</w:t>
      </w:r>
      <w:r>
        <w:t xml:space="preserve">hange the </w:t>
      </w:r>
      <w:r w:rsidRPr="001216CA">
        <w:rPr>
          <w:rStyle w:val="EDBTXTKeywordBlack"/>
        </w:rPr>
        <w:t>EDBCommand</w:t>
      </w:r>
      <w:r>
        <w:t>.</w:t>
      </w:r>
      <w:r w:rsidRPr="001216CA">
        <w:rPr>
          <w:rStyle w:val="EDBTXTKeywordBlack"/>
        </w:rPr>
        <w:t>CommandType</w:t>
      </w:r>
      <w:r w:rsidRPr="0027366F">
        <w:t xml:space="preserve"> to </w:t>
      </w:r>
      <w:r w:rsidRPr="001216CA">
        <w:rPr>
          <w:rStyle w:val="EDBTXTKeywordBlack"/>
        </w:rPr>
        <w:t>CommandType.StoredProcedure</w:t>
      </w:r>
      <w:r>
        <w:t>.</w:t>
      </w:r>
    </w:p>
    <w:p w:rsidR="00E71082" w:rsidRDefault="00E71082" w:rsidP="00E71082">
      <w:pPr>
        <w:pStyle w:val="EDBTXTNormalWebBlackCharChar0"/>
        <w:numPr>
          <w:ilvl w:val="0"/>
          <w:numId w:val="12"/>
        </w:numPr>
      </w:pPr>
      <w:r w:rsidRPr="00A93EA2">
        <w:rPr>
          <w:rStyle w:val="EDBTXTKeywordBlack"/>
        </w:rPr>
        <w:t>Prepare()</w:t>
      </w:r>
      <w:r>
        <w:t xml:space="preserve"> the command.</w:t>
      </w:r>
    </w:p>
    <w:p w:rsidR="00E71082" w:rsidRDefault="00E71082" w:rsidP="00E71082">
      <w:pPr>
        <w:pStyle w:val="EDBTXTNormalWebBlackCharChar0"/>
        <w:numPr>
          <w:ilvl w:val="0"/>
          <w:numId w:val="12"/>
        </w:numPr>
      </w:pPr>
      <w:r w:rsidRPr="0027366F">
        <w:t>Execute the command</w:t>
      </w:r>
      <w:r>
        <w:t>.</w:t>
      </w:r>
    </w:p>
    <w:p w:rsidR="00E71082" w:rsidRPr="0027366F" w:rsidRDefault="00E71082" w:rsidP="00E71082">
      <w:pPr>
        <w:pStyle w:val="EDBTXTNormalWebBlackCharChar0"/>
        <w:ind w:left="720"/>
      </w:pPr>
    </w:p>
    <w:p w:rsidR="00DC4E28" w:rsidRDefault="00DC4E28" w:rsidP="00DC4E28">
      <w:pPr>
        <w:pStyle w:val="EDBHTMLPageBreak"/>
      </w:pPr>
    </w:p>
    <w:p w:rsidR="00E71082" w:rsidRPr="00C705A0" w:rsidRDefault="00E71082" w:rsidP="00E71082">
      <w:pPr>
        <w:pStyle w:val="Heading3"/>
      </w:pPr>
      <w:bookmarkStart w:id="194" w:name="_Toc530034610"/>
      <w:r>
        <w:t>Example - Executing</w:t>
      </w:r>
      <w:r w:rsidRPr="00C705A0">
        <w:t xml:space="preserve"> a Stored Procedure</w:t>
      </w:r>
      <w:r>
        <w:t xml:space="preserve"> without Parameters</w:t>
      </w:r>
      <w:bookmarkEnd w:id="194"/>
    </w:p>
    <w:p w:rsidR="00E71082" w:rsidRPr="0027366F" w:rsidRDefault="00E71082" w:rsidP="00E71082">
      <w:pPr>
        <w:pStyle w:val="EDBTXTNormalWebBlackCharChar0"/>
      </w:pPr>
      <w:r>
        <w:t>Our sample</w:t>
      </w:r>
      <w:r w:rsidRPr="0027366F">
        <w:t xml:space="preserve"> procedure</w:t>
      </w:r>
      <w:r>
        <w:t xml:space="preserve"> prints the name of department </w:t>
      </w:r>
      <w:r w:rsidRPr="00901CA2">
        <w:rPr>
          <w:rStyle w:val="EDBTXTKeywordBlack"/>
        </w:rPr>
        <w:t>10</w:t>
      </w:r>
      <w:r>
        <w:t>; the procedure</w:t>
      </w:r>
      <w:r w:rsidRPr="0027366F">
        <w:t xml:space="preserve"> takes no param</w:t>
      </w:r>
      <w:r>
        <w:t>eters, and returns no parameters</w:t>
      </w:r>
      <w:r w:rsidRPr="0027366F">
        <w:t xml:space="preserve">. </w:t>
      </w:r>
      <w:r>
        <w:t xml:space="preserve"> To create the sample procedure, invoke EDB-</w:t>
      </w:r>
      <w:r w:rsidRPr="0027366F">
        <w:t>P</w:t>
      </w:r>
      <w:r>
        <w:t>SQL and connect to the Advanced Server host database.  Enter the following SPL code at the command line:</w:t>
      </w:r>
    </w:p>
    <w:p w:rsidR="00E71082" w:rsidRPr="00AF5301" w:rsidRDefault="00E71082" w:rsidP="00AF5301">
      <w:pPr>
        <w:pStyle w:val="EDBEXCourierNew9ptCustomColorRGB4649146Left01"/>
        <w:rPr>
          <w:rStyle w:val="EDBTXTKeywordBlack"/>
          <w:rFonts w:cs="Times New Roman"/>
          <w:color w:val="2E3192"/>
          <w:sz w:val="18"/>
        </w:rPr>
      </w:pPr>
      <w:r w:rsidRPr="00AF5301">
        <w:rPr>
          <w:rStyle w:val="EDBTXTKeywordBlack"/>
          <w:rFonts w:cs="Times New Roman"/>
          <w:color w:val="2E3192"/>
          <w:sz w:val="18"/>
        </w:rPr>
        <w:t>CREATE OR REPLACE PROCEDURE list_dept10</w:t>
      </w:r>
    </w:p>
    <w:p w:rsidR="00E71082" w:rsidRPr="00AF5301" w:rsidRDefault="00E71082" w:rsidP="00AF5301">
      <w:pPr>
        <w:pStyle w:val="EDBEXCourierNew9ptCustomColorRGB4649146Left01"/>
        <w:rPr>
          <w:rStyle w:val="EDBTXTKeywordBlack"/>
          <w:rFonts w:cs="Times New Roman"/>
          <w:color w:val="2E3192"/>
          <w:sz w:val="18"/>
        </w:rPr>
      </w:pPr>
      <w:r w:rsidRPr="00AF5301">
        <w:rPr>
          <w:rStyle w:val="EDBTXTKeywordBlack"/>
          <w:rFonts w:cs="Times New Roman"/>
          <w:color w:val="2E3192"/>
          <w:sz w:val="18"/>
        </w:rPr>
        <w:t>IS</w:t>
      </w:r>
    </w:p>
    <w:p w:rsidR="00E71082" w:rsidRPr="00AF5301" w:rsidRDefault="00E71082" w:rsidP="00AF5301">
      <w:pPr>
        <w:pStyle w:val="EDBEXCourierNew9ptCustomColorRGB4649146Left01"/>
        <w:rPr>
          <w:rStyle w:val="EDBTXTKeywordBlack"/>
          <w:rFonts w:cs="Times New Roman"/>
          <w:color w:val="2E3192"/>
          <w:sz w:val="18"/>
        </w:rPr>
      </w:pPr>
      <w:r w:rsidRPr="00AF5301">
        <w:rPr>
          <w:rStyle w:val="EDBTXTKeywordBlack"/>
          <w:rFonts w:cs="Times New Roman"/>
          <w:color w:val="2E3192"/>
          <w:sz w:val="18"/>
        </w:rPr>
        <w:t xml:space="preserve">  v_deptname VARCHAR2(30);</w:t>
      </w:r>
    </w:p>
    <w:p w:rsidR="00E71082" w:rsidRPr="00AF5301" w:rsidRDefault="00E71082" w:rsidP="00AF5301">
      <w:pPr>
        <w:pStyle w:val="EDBEXCourierNew9ptCustomColorRGB4649146Left01"/>
        <w:rPr>
          <w:rStyle w:val="EDBTXTKeywordBlack"/>
          <w:rFonts w:cs="Times New Roman"/>
          <w:color w:val="2E3192"/>
          <w:sz w:val="18"/>
        </w:rPr>
      </w:pPr>
      <w:r w:rsidRPr="00AF5301">
        <w:rPr>
          <w:rStyle w:val="EDBTXTKeywordBlack"/>
          <w:rFonts w:cs="Times New Roman"/>
          <w:color w:val="2E3192"/>
          <w:sz w:val="18"/>
        </w:rPr>
        <w:t>BEGIN</w:t>
      </w:r>
    </w:p>
    <w:p w:rsidR="00E71082" w:rsidRPr="00AF5301" w:rsidRDefault="00E71082" w:rsidP="00AF5301">
      <w:pPr>
        <w:pStyle w:val="EDBEXCourierNew9ptCustomColorRGB4649146Left01"/>
        <w:rPr>
          <w:rStyle w:val="EDBTXTKeywordBlack"/>
          <w:rFonts w:cs="Times New Roman"/>
          <w:color w:val="2E3192"/>
          <w:sz w:val="18"/>
        </w:rPr>
      </w:pPr>
      <w:r w:rsidRPr="00AF5301">
        <w:rPr>
          <w:rStyle w:val="EDBTXTKeywordBlack"/>
          <w:rFonts w:cs="Times New Roman"/>
          <w:color w:val="2E3192"/>
          <w:sz w:val="18"/>
        </w:rPr>
        <w:t xml:space="preserve">  DBMS_OUTPUT.PUT_LINE('Dept No: 10');</w:t>
      </w:r>
    </w:p>
    <w:p w:rsidR="00E71082" w:rsidRPr="00AF5301" w:rsidRDefault="00E71082" w:rsidP="00AF5301">
      <w:pPr>
        <w:pStyle w:val="EDBEXCourierNew9ptCustomColorRGB4649146Left01"/>
        <w:rPr>
          <w:rStyle w:val="EDBTXTKeywordBlack"/>
          <w:rFonts w:cs="Times New Roman"/>
          <w:color w:val="2E3192"/>
          <w:sz w:val="18"/>
        </w:rPr>
      </w:pPr>
      <w:r w:rsidRPr="00AF5301">
        <w:rPr>
          <w:rStyle w:val="EDBTXTKeywordBlack"/>
          <w:rFonts w:cs="Times New Roman"/>
          <w:color w:val="2E3192"/>
          <w:sz w:val="18"/>
        </w:rPr>
        <w:t xml:space="preserve">  SELECT dname INTO v_deptname FROM dept WHERE deptno = 10;</w:t>
      </w:r>
    </w:p>
    <w:p w:rsidR="00E71082" w:rsidRPr="00AF5301" w:rsidRDefault="00E71082" w:rsidP="00AF5301">
      <w:pPr>
        <w:pStyle w:val="EDBEXCourierNew9ptCustomColorRGB4649146Left01"/>
        <w:rPr>
          <w:rStyle w:val="EDBTXTKeywordBlack"/>
          <w:rFonts w:cs="Times New Roman"/>
          <w:color w:val="2E3192"/>
          <w:sz w:val="18"/>
        </w:rPr>
      </w:pPr>
      <w:r w:rsidRPr="00AF5301">
        <w:rPr>
          <w:rStyle w:val="EDBTXTKeywordBlack"/>
          <w:rFonts w:cs="Times New Roman"/>
          <w:color w:val="2E3192"/>
          <w:sz w:val="18"/>
        </w:rPr>
        <w:t xml:space="preserve">  DBMS_OUTPUT.PUT_LINE('Dept Name: ' || v_deptname);</w:t>
      </w:r>
    </w:p>
    <w:p w:rsidR="00E71082" w:rsidRPr="00C96B82" w:rsidRDefault="00E71082" w:rsidP="00AF5301">
      <w:pPr>
        <w:pStyle w:val="EDBEXCourierNew9ptCustomColorRGB4649146Left01"/>
        <w:rPr>
          <w:rStyle w:val="EDBTXTKeywordBlack"/>
        </w:rPr>
      </w:pPr>
      <w:r w:rsidRPr="00AF5301">
        <w:rPr>
          <w:rStyle w:val="EDBTXTKeywordBlack"/>
          <w:rFonts w:cs="Times New Roman"/>
          <w:color w:val="2E3192"/>
          <w:sz w:val="18"/>
        </w:rPr>
        <w:t>END;</w:t>
      </w:r>
      <w:r w:rsidRPr="00C96B82">
        <w:rPr>
          <w:rStyle w:val="EDBTXTKeywordBlack"/>
        </w:rPr>
        <w:tab/>
      </w:r>
      <w:r w:rsidRPr="00C96B82">
        <w:rPr>
          <w:rStyle w:val="EDBTXTKeywordBlack"/>
        </w:rPr>
        <w:tab/>
      </w:r>
    </w:p>
    <w:p w:rsidR="00E71082" w:rsidRPr="0027366F" w:rsidRDefault="00E71082" w:rsidP="00E71082">
      <w:pPr>
        <w:pStyle w:val="EDBTXTNormalWebBlackCharChar0"/>
      </w:pPr>
      <w:r>
        <w:t xml:space="preserve">When Advanced Server has validated the </w:t>
      </w:r>
      <w:r w:rsidRPr="0027366F">
        <w:t>stored p</w:t>
      </w:r>
      <w:r>
        <w:t xml:space="preserve">rocedure it will echo </w:t>
      </w:r>
      <w:r w:rsidRPr="000569AC">
        <w:rPr>
          <w:rStyle w:val="EDBTXTKeywordBlack"/>
        </w:rPr>
        <w:t>CREATE PROCEDURE</w:t>
      </w:r>
      <w:r>
        <w:t>.</w:t>
      </w:r>
    </w:p>
    <w:p w:rsidR="00E71082" w:rsidRPr="00C705A0" w:rsidRDefault="00E71082" w:rsidP="00E71082">
      <w:pPr>
        <w:rPr>
          <w:b/>
        </w:rPr>
      </w:pPr>
      <w:r w:rsidRPr="00C705A0">
        <w:rPr>
          <w:b/>
        </w:rPr>
        <w:t xml:space="preserve">Using the </w:t>
      </w:r>
      <w:r>
        <w:rPr>
          <w:b/>
        </w:rPr>
        <w:t>EDB</w:t>
      </w:r>
      <w:r w:rsidRPr="00C705A0">
        <w:rPr>
          <w:b/>
        </w:rPr>
        <w:t>Command Object to Execute a Stored Procedure</w:t>
      </w:r>
    </w:p>
    <w:p w:rsidR="00E71082" w:rsidRDefault="00E71082" w:rsidP="00E71082">
      <w:pPr>
        <w:pStyle w:val="EDBTXTNormalWebBlackCharChar0"/>
      </w:pPr>
      <w:r w:rsidRPr="0027366F">
        <w:t xml:space="preserve">The </w:t>
      </w:r>
      <w:r w:rsidRPr="004872CE">
        <w:rPr>
          <w:rStyle w:val="EDBTXTKeywordBlack"/>
        </w:rPr>
        <w:t>CommandType</w:t>
      </w:r>
      <w:r w:rsidRPr="0027366F">
        <w:t xml:space="preserve"> property of the </w:t>
      </w:r>
      <w:r w:rsidRPr="004872CE">
        <w:rPr>
          <w:rStyle w:val="EDBTXTKeywordBlack"/>
        </w:rPr>
        <w:t>EDBCommand</w:t>
      </w:r>
      <w:r w:rsidRPr="0027366F">
        <w:t xml:space="preserve"> object is used to indicate</w:t>
      </w:r>
      <w:r>
        <w:t xml:space="preserve"> the</w:t>
      </w:r>
      <w:r w:rsidRPr="0027366F">
        <w:t xml:space="preserve"> type of command being executed. </w:t>
      </w:r>
      <w:r>
        <w:t xml:space="preserve"> </w:t>
      </w:r>
      <w:r w:rsidRPr="0027366F">
        <w:t xml:space="preserve">The </w:t>
      </w:r>
      <w:r w:rsidRPr="004872CE">
        <w:rPr>
          <w:rStyle w:val="EDBTXTKeywordBlack"/>
        </w:rPr>
        <w:t>CommandType</w:t>
      </w:r>
      <w:r w:rsidRPr="0027366F">
        <w:t xml:space="preserve"> property is set to one of three possible </w:t>
      </w:r>
      <w:r w:rsidRPr="004872CE">
        <w:rPr>
          <w:rStyle w:val="EDBTXTKeywordBlack"/>
        </w:rPr>
        <w:t>CommandType</w:t>
      </w:r>
      <w:r>
        <w:t xml:space="preserve"> enumeration values:</w:t>
      </w:r>
    </w:p>
    <w:p w:rsidR="00E71082" w:rsidRDefault="00E71082" w:rsidP="00E71082">
      <w:pPr>
        <w:pStyle w:val="EDBTXTNormalWebBlackCharChar0"/>
        <w:numPr>
          <w:ilvl w:val="0"/>
          <w:numId w:val="11"/>
        </w:numPr>
      </w:pPr>
      <w:r>
        <w:t>Use t</w:t>
      </w:r>
      <w:r w:rsidRPr="0027366F">
        <w:t xml:space="preserve">he default </w:t>
      </w:r>
      <w:r w:rsidRPr="004872CE">
        <w:rPr>
          <w:rStyle w:val="EDBTXTKeywordBlack"/>
        </w:rPr>
        <w:t>Text</w:t>
      </w:r>
      <w:r w:rsidRPr="0027366F">
        <w:t xml:space="preserve"> value when </w:t>
      </w:r>
      <w:r>
        <w:t xml:space="preserve">passing </w:t>
      </w:r>
      <w:r w:rsidRPr="0027366F">
        <w:t xml:space="preserve">a SQL string for execution. </w:t>
      </w:r>
    </w:p>
    <w:p w:rsidR="00E71082" w:rsidRDefault="00E71082" w:rsidP="00E71082">
      <w:pPr>
        <w:pStyle w:val="EDBTXTNormalWebBlackCharChar0"/>
        <w:numPr>
          <w:ilvl w:val="0"/>
          <w:numId w:val="11"/>
        </w:numPr>
      </w:pPr>
      <w:r>
        <w:t>Use t</w:t>
      </w:r>
      <w:r w:rsidRPr="0027366F">
        <w:t xml:space="preserve">he </w:t>
      </w:r>
      <w:r w:rsidRPr="004872CE">
        <w:rPr>
          <w:rStyle w:val="EDBTXTKeywordBlack"/>
        </w:rPr>
        <w:t>StoredProcedure</w:t>
      </w:r>
      <w:r w:rsidRPr="0027366F">
        <w:t xml:space="preserve"> value</w:t>
      </w:r>
      <w:r>
        <w:t>,</w:t>
      </w:r>
      <w:r w:rsidRPr="0027366F">
        <w:t xml:space="preserve"> </w:t>
      </w:r>
      <w:r>
        <w:t>passing the name of a stored procedure</w:t>
      </w:r>
      <w:r w:rsidRPr="0027366F">
        <w:t xml:space="preserve"> </w:t>
      </w:r>
      <w:r>
        <w:t>for execution.</w:t>
      </w:r>
      <w:r w:rsidRPr="0027366F">
        <w:t xml:space="preserve"> </w:t>
      </w:r>
    </w:p>
    <w:p w:rsidR="00E71082" w:rsidRPr="0027366F" w:rsidRDefault="00E71082" w:rsidP="00E71082">
      <w:pPr>
        <w:pStyle w:val="EDBTXTNormalWebBlackCharChar0"/>
        <w:numPr>
          <w:ilvl w:val="0"/>
          <w:numId w:val="11"/>
        </w:numPr>
      </w:pPr>
      <w:r>
        <w:t>Use t</w:t>
      </w:r>
      <w:r w:rsidRPr="0027366F">
        <w:t xml:space="preserve">he </w:t>
      </w:r>
      <w:r w:rsidRPr="004872CE">
        <w:rPr>
          <w:rStyle w:val="EDBTXTKeywordBlack"/>
        </w:rPr>
        <w:t>TableDirect</w:t>
      </w:r>
      <w:r w:rsidRPr="0027366F">
        <w:t xml:space="preserve"> value when </w:t>
      </w:r>
      <w:r>
        <w:t xml:space="preserve">passing </w:t>
      </w:r>
      <w:r w:rsidRPr="0027366F">
        <w:t>a table name.</w:t>
      </w:r>
      <w:r>
        <w:t xml:space="preserve"> </w:t>
      </w:r>
      <w:r w:rsidRPr="0027366F">
        <w:t xml:space="preserve"> This </w:t>
      </w:r>
      <w:r>
        <w:t>value</w:t>
      </w:r>
      <w:r w:rsidRPr="0027366F">
        <w:t xml:space="preserve"> pass</w:t>
      </w:r>
      <w:r>
        <w:t xml:space="preserve">es back all </w:t>
      </w:r>
      <w:r w:rsidRPr="0027366F">
        <w:t xml:space="preserve">records in the </w:t>
      </w:r>
      <w:r>
        <w:t xml:space="preserve">specified </w:t>
      </w:r>
      <w:r w:rsidRPr="0027366F">
        <w:t>table.</w:t>
      </w:r>
    </w:p>
    <w:p w:rsidR="00E71082" w:rsidRPr="0027366F" w:rsidRDefault="00E71082" w:rsidP="00E71082">
      <w:pPr>
        <w:pStyle w:val="EDBTXTNormalWebBlackCharChar0"/>
      </w:pPr>
      <w:r w:rsidRPr="0027366F">
        <w:t xml:space="preserve">The </w:t>
      </w:r>
      <w:r w:rsidRPr="00F72529">
        <w:rPr>
          <w:rStyle w:val="EDBTXTKeywordBlack"/>
        </w:rPr>
        <w:t>CommandText</w:t>
      </w:r>
      <w:r w:rsidRPr="0027366F">
        <w:t xml:space="preserve"> property </w:t>
      </w:r>
      <w:r>
        <w:t>must</w:t>
      </w:r>
      <w:r w:rsidRPr="0027366F">
        <w:t xml:space="preserve"> contain a SQL string, stored procedure name, or table name depending on the </w:t>
      </w:r>
      <w:r>
        <w:t>value</w:t>
      </w:r>
      <w:r w:rsidRPr="0027366F">
        <w:t xml:space="preserve"> of the </w:t>
      </w:r>
      <w:r w:rsidRPr="00F72529">
        <w:rPr>
          <w:rStyle w:val="EDBTXTKeywordBlack"/>
        </w:rPr>
        <w:t>CommandType</w:t>
      </w:r>
      <w:r w:rsidRPr="0027366F">
        <w:t xml:space="preserve"> property.</w:t>
      </w:r>
    </w:p>
    <w:p w:rsidR="00E71082" w:rsidRPr="0027366F" w:rsidRDefault="00E71082" w:rsidP="00E71082">
      <w:pPr>
        <w:pStyle w:val="EDBTXTNormalWebBlackCharChar0"/>
      </w:pPr>
      <w:r>
        <w:t>The following example executes the stored procedure:</w:t>
      </w:r>
    </w:p>
    <w:p w:rsidR="00E71082" w:rsidRPr="0027366F" w:rsidRDefault="00E71082" w:rsidP="00AF5301">
      <w:pPr>
        <w:pStyle w:val="edbcode"/>
      </w:pPr>
      <w:r w:rsidRPr="0027366F">
        <w:t>&lt;% @ Page Language="C#" Debug="true"%&gt;</w:t>
      </w:r>
    </w:p>
    <w:p w:rsidR="00E71082" w:rsidRPr="0027366F" w:rsidRDefault="00E71082" w:rsidP="00AF5301">
      <w:pPr>
        <w:pStyle w:val="edbcode"/>
      </w:pPr>
      <w:r w:rsidRPr="0027366F">
        <w:t>&lt;% @Import Namespace="EnterpriseDB.EDBClient" %&gt;</w:t>
      </w:r>
    </w:p>
    <w:p w:rsidR="00E71082" w:rsidRPr="0027366F" w:rsidRDefault="00E71082" w:rsidP="00AF5301">
      <w:pPr>
        <w:pStyle w:val="edbcode"/>
      </w:pPr>
      <w:r w:rsidRPr="0027366F">
        <w:t>&lt;% @Import Namespace="System.Data" %&gt;</w:t>
      </w:r>
    </w:p>
    <w:p w:rsidR="00E71082" w:rsidRPr="0027366F" w:rsidRDefault="00E71082" w:rsidP="00AF5301">
      <w:pPr>
        <w:pStyle w:val="edbcode"/>
      </w:pPr>
      <w:r w:rsidRPr="0027366F">
        <w:t>&lt;% @Import Namespace="System.Configuration" %&gt;</w:t>
      </w:r>
    </w:p>
    <w:p w:rsidR="00E71082" w:rsidRPr="0027366F" w:rsidRDefault="00E71082" w:rsidP="00AF5301">
      <w:pPr>
        <w:pStyle w:val="edbcode"/>
      </w:pPr>
    </w:p>
    <w:p w:rsidR="00E71082" w:rsidRPr="0027366F" w:rsidRDefault="00E71082" w:rsidP="00AF5301">
      <w:pPr>
        <w:pStyle w:val="edbcode"/>
      </w:pPr>
      <w:r w:rsidRPr="0027366F">
        <w:t>&lt;script language="C#" runat="server" &gt;</w:t>
      </w:r>
    </w:p>
    <w:p w:rsidR="00E71082" w:rsidRPr="0027366F" w:rsidRDefault="00E71082" w:rsidP="00AF5301">
      <w:pPr>
        <w:pStyle w:val="edbcode"/>
      </w:pPr>
    </w:p>
    <w:p w:rsidR="00E71082" w:rsidRPr="0027366F" w:rsidRDefault="00E71082" w:rsidP="00E71082">
      <w:pPr>
        <w:pStyle w:val="EDBEXCourierNew9ptCustomColorRGB4649146Left01"/>
      </w:pPr>
      <w:r w:rsidRPr="0027366F">
        <w:t>private void Page_Load(object sender, System.EventArgs e)</w:t>
      </w:r>
    </w:p>
    <w:p w:rsidR="00E71082" w:rsidRPr="0027366F" w:rsidRDefault="00E71082" w:rsidP="00E71082">
      <w:pPr>
        <w:pStyle w:val="EDBEXCourierNew9ptCustomColorRGB4649146Left01"/>
      </w:pPr>
      <w:r w:rsidRPr="0027366F">
        <w:t>{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string strConnectionString = ConfigurationSettings.AppSettings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["DB_CONN_STRING"];</w:t>
      </w:r>
    </w:p>
    <w:p w:rsidR="00E71082" w:rsidRPr="0027366F" w:rsidRDefault="00E71082" w:rsidP="00E71082">
      <w:pPr>
        <w:pStyle w:val="EDBEXCourierNew9ptCustomColorRGB4649146Left01"/>
      </w:pPr>
      <w:r w:rsidRPr="0027366F">
        <w:lastRenderedPageBreak/>
        <w:tab/>
        <w:t>EDBConnection conn = new EDBConnection(strConnectionString);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</w:p>
    <w:p w:rsidR="00E71082" w:rsidRDefault="00E71082" w:rsidP="00E71082">
      <w:pPr>
        <w:pStyle w:val="EDBEXCourierNew9ptCustomColorRGB4649146Left01"/>
      </w:pPr>
      <w:r w:rsidRPr="0027366F">
        <w:tab/>
        <w:t xml:space="preserve">try </w:t>
      </w:r>
    </w:p>
    <w:p w:rsidR="00E71082" w:rsidRPr="0027366F" w:rsidRDefault="00E71082" w:rsidP="00E71082">
      <w:pPr>
        <w:pStyle w:val="EDBEXCourierNew9ptCustomColorRGB4649146Left01"/>
      </w:pPr>
      <w:r>
        <w:tab/>
      </w:r>
      <w:r w:rsidRPr="0027366F">
        <w:t>{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conn.Open();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</w:r>
    </w:p>
    <w:p w:rsidR="00E71082" w:rsidRPr="0027366F" w:rsidRDefault="00E71082" w:rsidP="00E71082">
      <w:pPr>
        <w:pStyle w:val="EDBEXCourierNew9ptCustomColorRGB4649146Left01"/>
      </w:pPr>
      <w:r w:rsidRPr="0027366F">
        <w:t xml:space="preserve"> </w:t>
      </w:r>
      <w:r w:rsidRPr="0027366F">
        <w:tab/>
      </w:r>
      <w:r w:rsidRPr="0027366F">
        <w:tab/>
        <w:t>EDBCommand cmdStoredProc = new EDBCommand("list_dept10",conn);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cmdStoredProc.CommandType = CommandType.StoredProcedure;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cmdStoredProc.Prepare();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cmdStoredProc.ExecuteNonQuery();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Response.Write("Stored Procedure Executed Successfully");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  <w:t>}</w:t>
      </w:r>
    </w:p>
    <w:p w:rsidR="00E71082" w:rsidRDefault="00E71082" w:rsidP="00E71082">
      <w:pPr>
        <w:pStyle w:val="EDBEXCourierNew9ptCustomColorRGB4649146Left01"/>
      </w:pPr>
      <w:r>
        <w:tab/>
        <w:t>catch(Exception exp)</w:t>
      </w:r>
    </w:p>
    <w:p w:rsidR="00E71082" w:rsidRPr="0027366F" w:rsidRDefault="00E71082" w:rsidP="00E71082">
      <w:pPr>
        <w:pStyle w:val="EDBEXCourierNew9ptCustomColorRGB4649146Left01"/>
        <w:ind w:firstLine="480"/>
      </w:pPr>
      <w:r w:rsidRPr="0027366F">
        <w:t>{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Response.Write(exp.ToString());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}</w:t>
      </w:r>
    </w:p>
    <w:p w:rsidR="00E71082" w:rsidRDefault="00E71082" w:rsidP="00E71082">
      <w:pPr>
        <w:pStyle w:val="EDBEXCourierNew9ptCustomColorRGB4649146Left01"/>
      </w:pPr>
      <w:r w:rsidRPr="0027366F">
        <w:tab/>
        <w:t>finally</w:t>
      </w:r>
    </w:p>
    <w:p w:rsidR="00E71082" w:rsidRPr="0027366F" w:rsidRDefault="00E71082" w:rsidP="00E71082">
      <w:pPr>
        <w:pStyle w:val="EDBEXCourierNew9ptCustomColorRGB4649146Left01"/>
        <w:ind w:firstLine="480"/>
      </w:pPr>
      <w:r w:rsidRPr="0027366F">
        <w:t>{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conn.Close();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}</w:t>
      </w:r>
    </w:p>
    <w:p w:rsidR="00E71082" w:rsidRPr="0027366F" w:rsidRDefault="00E71082" w:rsidP="00E71082">
      <w:pPr>
        <w:pStyle w:val="EDBEXCourierNew9ptCustomColorRGB4649146Left01"/>
      </w:pPr>
      <w:r w:rsidRPr="0027366F">
        <w:t>}</w:t>
      </w:r>
      <w:r w:rsidRPr="0027366F">
        <w:tab/>
      </w:r>
      <w:r w:rsidRPr="0027366F">
        <w:tab/>
      </w:r>
    </w:p>
    <w:p w:rsidR="00E71082" w:rsidRPr="0027366F" w:rsidRDefault="00E71082" w:rsidP="00E71082">
      <w:pPr>
        <w:pStyle w:val="EDBEXCourierNew9ptCustomColorRGB4649146Left01"/>
      </w:pPr>
      <w:r w:rsidRPr="0027366F">
        <w:t>&lt;/script&gt;</w:t>
      </w:r>
    </w:p>
    <w:p w:rsidR="00E71082" w:rsidRPr="0027366F" w:rsidRDefault="00E71082" w:rsidP="00E71082">
      <w:pPr>
        <w:pStyle w:val="EDBEXCourierNew9ptCustomColorRGB4649146Left01"/>
      </w:pPr>
    </w:p>
    <w:p w:rsidR="00E71082" w:rsidRDefault="00E71082" w:rsidP="00E71082">
      <w:pPr>
        <w:pStyle w:val="EDBTXTNormalWebBlackCharChar0"/>
      </w:pPr>
      <w:r>
        <w:t>Save the sample code in a file in a web root directory named:</w:t>
      </w:r>
    </w:p>
    <w:p w:rsidR="00E71082" w:rsidRPr="0070579B" w:rsidRDefault="00E71082" w:rsidP="00E71082">
      <w:pPr>
        <w:pStyle w:val="EDBTXTNormalWebBlackCharChar0"/>
        <w:ind w:left="720"/>
        <w:rPr>
          <w:rStyle w:val="EDBTXTKeywordBlack"/>
        </w:rPr>
      </w:pPr>
      <w:r w:rsidRPr="0070579B">
        <w:rPr>
          <w:rStyle w:val="EDBTXTKeywordBlack"/>
        </w:rPr>
        <w:t xml:space="preserve"> </w:t>
      </w:r>
      <w:r>
        <w:rPr>
          <w:rStyle w:val="EDBTXTKeywordBlack"/>
        </w:rPr>
        <w:t>storedProc</w:t>
      </w:r>
      <w:r w:rsidRPr="0070579B">
        <w:rPr>
          <w:rStyle w:val="EDBTXTKeywordBlack"/>
        </w:rPr>
        <w:t>.aspx</w:t>
      </w:r>
    </w:p>
    <w:p w:rsidR="00E71082" w:rsidRDefault="00E71082" w:rsidP="00E71082">
      <w:pPr>
        <w:pStyle w:val="EDBTXTNormalWebBlackCharChar0"/>
      </w:pPr>
      <w:r>
        <w:t>To invoke the sample code, open a web-browser, and browse to:</w:t>
      </w:r>
    </w:p>
    <w:p w:rsidR="00E71082" w:rsidRDefault="00E71082" w:rsidP="00E71082">
      <w:pPr>
        <w:pStyle w:val="EDBTXTNormalWebBlackCharChar0"/>
        <w:ind w:left="720"/>
        <w:rPr>
          <w:rStyle w:val="EDBTXTKeywordBlack"/>
        </w:rPr>
      </w:pPr>
      <w:r>
        <w:rPr>
          <w:rStyle w:val="EDBTXTKeywordBlack"/>
        </w:rPr>
        <w:t xml:space="preserve"> http://localhost/storedProc</w:t>
      </w:r>
      <w:r w:rsidRPr="0070579B">
        <w:rPr>
          <w:rStyle w:val="EDBTXTKeywordBlack"/>
        </w:rPr>
        <w:t xml:space="preserve">.aspx </w:t>
      </w:r>
    </w:p>
    <w:p w:rsidR="00E71082" w:rsidRDefault="00E71082" w:rsidP="00E71082">
      <w:pPr>
        <w:pStyle w:val="EDBTXTNormalWebBlackCharChar0"/>
        <w:rPr>
          <w:rStyle w:val="EDBTXTKeywordBlack"/>
        </w:rPr>
      </w:pPr>
    </w:p>
    <w:p w:rsidR="00DC4E28" w:rsidRDefault="00DC4E28" w:rsidP="00DC4E28">
      <w:pPr>
        <w:pStyle w:val="EDBHTMLPageBreak"/>
      </w:pPr>
    </w:p>
    <w:p w:rsidR="00E71082" w:rsidRPr="0027366F" w:rsidRDefault="00E71082" w:rsidP="00E71082">
      <w:pPr>
        <w:pStyle w:val="Heading3"/>
      </w:pPr>
      <w:bookmarkStart w:id="195" w:name="_Toc530034611"/>
      <w:r>
        <w:t xml:space="preserve">Example - </w:t>
      </w:r>
      <w:r w:rsidRPr="0027366F">
        <w:t>Executing a Stored Procedure with IN Parameters</w:t>
      </w:r>
      <w:bookmarkEnd w:id="195"/>
    </w:p>
    <w:p w:rsidR="00E71082" w:rsidRPr="0027366F" w:rsidRDefault="00E71082" w:rsidP="00E71082">
      <w:pPr>
        <w:pStyle w:val="EDBTXTNormalWebBlackCharChar0"/>
      </w:pPr>
      <w:r>
        <w:t xml:space="preserve">The following example demonstrates calling a stored procedure that includes </w:t>
      </w:r>
      <w:r w:rsidRPr="00042BBE">
        <w:rPr>
          <w:rStyle w:val="EDBTXTKeywordBlack"/>
        </w:rPr>
        <w:t>IN</w:t>
      </w:r>
      <w:r>
        <w:t xml:space="preserve"> parameters.  To create the sample procedure, invoke EDB-</w:t>
      </w:r>
      <w:r w:rsidRPr="0027366F">
        <w:t>P</w:t>
      </w:r>
      <w:r>
        <w:t>SQL and connect to the Advanced Server host database.  Enter the following SPL code at the command line:</w:t>
      </w:r>
    </w:p>
    <w:p w:rsidR="00E71082" w:rsidRDefault="00E71082" w:rsidP="00E71082">
      <w:pPr>
        <w:rPr>
          <w:rStyle w:val="EDBTXTKeywordBlack"/>
        </w:rPr>
      </w:pPr>
      <w:r w:rsidRPr="00E4045C">
        <w:rPr>
          <w:rStyle w:val="EDBTXTKeywordBlack"/>
        </w:rPr>
        <w:t xml:space="preserve">CREATE OR REPLACE PROCEDURE </w:t>
      </w:r>
    </w:p>
    <w:p w:rsidR="00E71082" w:rsidRDefault="00E71082" w:rsidP="00E71082">
      <w:pPr>
        <w:rPr>
          <w:rStyle w:val="EDBTXTKeywordBlack"/>
        </w:rPr>
      </w:pPr>
      <w:r>
        <w:rPr>
          <w:rStyle w:val="EDBTXTKeywordBlack"/>
        </w:rPr>
        <w:t xml:space="preserve">  </w:t>
      </w:r>
      <w:r w:rsidRPr="00E4045C">
        <w:rPr>
          <w:rStyle w:val="EDBTXTKeywordBlack"/>
        </w:rPr>
        <w:t>EMP_INSERT</w:t>
      </w:r>
    </w:p>
    <w:p w:rsidR="00E71082" w:rsidRDefault="00E71082" w:rsidP="00E71082">
      <w:pPr>
        <w:rPr>
          <w:rStyle w:val="EDBTXTKeywordBlack"/>
        </w:rPr>
      </w:pPr>
      <w:r>
        <w:rPr>
          <w:rStyle w:val="EDBTXTKeywordBlack"/>
        </w:rPr>
        <w:t xml:space="preserve">  </w:t>
      </w:r>
      <w:r w:rsidRPr="00E4045C">
        <w:rPr>
          <w:rStyle w:val="EDBTXTKeywordBlack"/>
        </w:rPr>
        <w:t>(</w:t>
      </w:r>
    </w:p>
    <w:p w:rsidR="00E71082" w:rsidRDefault="00E71082" w:rsidP="00E71082">
      <w:pPr>
        <w:rPr>
          <w:rStyle w:val="EDBTXTKeywordBlack"/>
        </w:rPr>
      </w:pPr>
      <w:r>
        <w:rPr>
          <w:rStyle w:val="EDBTXTKeywordBlack"/>
        </w:rPr>
        <w:t xml:space="preserve">     </w:t>
      </w:r>
      <w:r w:rsidRPr="00E4045C">
        <w:rPr>
          <w:rStyle w:val="EDBTXTKeywordBlack"/>
        </w:rPr>
        <w:t>pENAME IN VARCHAR,</w:t>
      </w:r>
    </w:p>
    <w:p w:rsidR="00E71082" w:rsidRPr="00E4045C" w:rsidRDefault="00E71082" w:rsidP="00E71082">
      <w:pPr>
        <w:rPr>
          <w:rStyle w:val="EDBTXTKeywordBlack"/>
        </w:rPr>
      </w:pPr>
      <w:r>
        <w:rPr>
          <w:rStyle w:val="EDBTXTKeywordBlack"/>
        </w:rPr>
        <w:t xml:space="preserve">     </w:t>
      </w:r>
      <w:r w:rsidRPr="00E4045C">
        <w:rPr>
          <w:rStyle w:val="EDBTXTKeywordBlack"/>
        </w:rPr>
        <w:t>pJOB IN VARCHAR,</w:t>
      </w:r>
    </w:p>
    <w:p w:rsidR="00E71082" w:rsidRDefault="00E71082" w:rsidP="00E71082">
      <w:pPr>
        <w:rPr>
          <w:rStyle w:val="EDBTXTKeywordBlack"/>
        </w:rPr>
      </w:pPr>
      <w:r>
        <w:rPr>
          <w:rStyle w:val="EDBTXTKeywordBlack"/>
        </w:rPr>
        <w:t xml:space="preserve">     </w:t>
      </w:r>
      <w:r w:rsidRPr="00E4045C">
        <w:rPr>
          <w:rStyle w:val="EDBTXTKeywordBlack"/>
        </w:rPr>
        <w:t xml:space="preserve">pSAL IN FLOAT4, </w:t>
      </w:r>
    </w:p>
    <w:p w:rsidR="00E71082" w:rsidRDefault="00E71082" w:rsidP="00E71082">
      <w:pPr>
        <w:rPr>
          <w:rStyle w:val="EDBTXTKeywordBlack"/>
        </w:rPr>
      </w:pPr>
      <w:r>
        <w:rPr>
          <w:rStyle w:val="EDBTXTKeywordBlack"/>
        </w:rPr>
        <w:t xml:space="preserve">     </w:t>
      </w:r>
      <w:r w:rsidRPr="00E4045C">
        <w:rPr>
          <w:rStyle w:val="EDBTXTKeywordBlack"/>
        </w:rPr>
        <w:t>pCOMM IN FLOAT4,</w:t>
      </w:r>
    </w:p>
    <w:p w:rsidR="00E71082" w:rsidRDefault="00E71082" w:rsidP="00E71082">
      <w:pPr>
        <w:rPr>
          <w:rStyle w:val="EDBTXTKeywordBlack"/>
        </w:rPr>
      </w:pPr>
      <w:r>
        <w:rPr>
          <w:rStyle w:val="EDBTXTKeywordBlack"/>
        </w:rPr>
        <w:t xml:space="preserve">     </w:t>
      </w:r>
      <w:r w:rsidRPr="00E4045C">
        <w:rPr>
          <w:rStyle w:val="EDBTXTKeywordBlack"/>
        </w:rPr>
        <w:t>pDEPTNO IN INTEGER,</w:t>
      </w:r>
    </w:p>
    <w:p w:rsidR="00E71082" w:rsidRDefault="00E71082" w:rsidP="00E71082">
      <w:pPr>
        <w:rPr>
          <w:rStyle w:val="EDBTXTKeywordBlack"/>
        </w:rPr>
      </w:pPr>
      <w:r>
        <w:rPr>
          <w:rStyle w:val="EDBTXTKeywordBlack"/>
        </w:rPr>
        <w:t xml:space="preserve">     </w:t>
      </w:r>
      <w:r w:rsidRPr="00E4045C">
        <w:rPr>
          <w:rStyle w:val="EDBTXTKeywordBlack"/>
        </w:rPr>
        <w:t>pMgr IN INTEGER</w:t>
      </w:r>
    </w:p>
    <w:p w:rsidR="00E71082" w:rsidRDefault="00E71082" w:rsidP="00E71082">
      <w:pPr>
        <w:rPr>
          <w:rStyle w:val="EDBTXTKeywordBlack"/>
        </w:rPr>
      </w:pPr>
      <w:r>
        <w:rPr>
          <w:rStyle w:val="EDBTXTKeywordBlack"/>
        </w:rPr>
        <w:t xml:space="preserve">   </w:t>
      </w:r>
      <w:r w:rsidRPr="00E4045C">
        <w:rPr>
          <w:rStyle w:val="EDBTXTKeywordBlack"/>
        </w:rPr>
        <w:t xml:space="preserve">) </w:t>
      </w:r>
    </w:p>
    <w:p w:rsidR="00E71082" w:rsidRPr="00E4045C" w:rsidRDefault="00E71082" w:rsidP="00E71082">
      <w:pPr>
        <w:rPr>
          <w:rStyle w:val="EDBTXTKeywordBlack"/>
        </w:rPr>
      </w:pPr>
      <w:r w:rsidRPr="00E4045C">
        <w:rPr>
          <w:rStyle w:val="EDBTXTKeywordBlack"/>
        </w:rPr>
        <w:t>AS</w:t>
      </w:r>
    </w:p>
    <w:p w:rsidR="00E71082" w:rsidRPr="00E4045C" w:rsidRDefault="00E71082" w:rsidP="00E71082">
      <w:pPr>
        <w:rPr>
          <w:rStyle w:val="EDBTXTKeywordBlack"/>
        </w:rPr>
      </w:pPr>
      <w:r w:rsidRPr="00E4045C">
        <w:rPr>
          <w:rStyle w:val="EDBTXTKeywordBlack"/>
        </w:rPr>
        <w:t>DECLARE</w:t>
      </w:r>
    </w:p>
    <w:p w:rsidR="00E71082" w:rsidRPr="00E4045C" w:rsidRDefault="00E71082" w:rsidP="00E71082">
      <w:pPr>
        <w:rPr>
          <w:rStyle w:val="EDBTXTKeywordBlack"/>
        </w:rPr>
      </w:pPr>
      <w:r w:rsidRPr="00E4045C">
        <w:rPr>
          <w:rStyle w:val="EDBTXTKeywordBlack"/>
        </w:rPr>
        <w:t xml:space="preserve">  CURSOR TESTCUR IS SELECT MAX(EMPNO) FROM EMP;</w:t>
      </w:r>
    </w:p>
    <w:p w:rsidR="00E71082" w:rsidRPr="00E4045C" w:rsidRDefault="00E71082" w:rsidP="00E71082">
      <w:pPr>
        <w:rPr>
          <w:rStyle w:val="EDBTXTKeywordBlack"/>
        </w:rPr>
      </w:pPr>
      <w:r w:rsidRPr="00E4045C">
        <w:rPr>
          <w:rStyle w:val="EDBTXTKeywordBlack"/>
        </w:rPr>
        <w:t xml:space="preserve">  MAX_EMPNO INTEGER := 10;</w:t>
      </w:r>
    </w:p>
    <w:p w:rsidR="00E71082" w:rsidRPr="00E4045C" w:rsidRDefault="00E71082" w:rsidP="00E71082">
      <w:pPr>
        <w:rPr>
          <w:rStyle w:val="EDBTXTKeywordBlack"/>
        </w:rPr>
      </w:pPr>
      <w:r w:rsidRPr="00E4045C">
        <w:rPr>
          <w:rStyle w:val="EDBTXTKeywordBlack"/>
        </w:rPr>
        <w:t>BEGIN</w:t>
      </w:r>
    </w:p>
    <w:p w:rsidR="00E71082" w:rsidRPr="00E4045C" w:rsidRDefault="00E71082" w:rsidP="00E71082">
      <w:pPr>
        <w:rPr>
          <w:rStyle w:val="EDBTXTKeywordBlack"/>
        </w:rPr>
      </w:pPr>
      <w:r w:rsidRPr="00E4045C">
        <w:rPr>
          <w:rStyle w:val="EDBTXTKeywordBlack"/>
        </w:rPr>
        <w:t xml:space="preserve">  </w:t>
      </w:r>
    </w:p>
    <w:p w:rsidR="00E71082" w:rsidRPr="00E4045C" w:rsidRDefault="00E71082" w:rsidP="00E71082">
      <w:pPr>
        <w:rPr>
          <w:rStyle w:val="EDBTXTKeywordBlack"/>
        </w:rPr>
      </w:pPr>
      <w:r w:rsidRPr="00E4045C">
        <w:rPr>
          <w:rStyle w:val="EDBTXTKeywordBlack"/>
        </w:rPr>
        <w:t xml:space="preserve">  OPEN TESTCUR;</w:t>
      </w:r>
    </w:p>
    <w:p w:rsidR="00E71082" w:rsidRPr="00E4045C" w:rsidRDefault="00E71082" w:rsidP="00E71082">
      <w:pPr>
        <w:rPr>
          <w:rStyle w:val="EDBTXTKeywordBlack"/>
        </w:rPr>
      </w:pPr>
      <w:r w:rsidRPr="00E4045C">
        <w:rPr>
          <w:rStyle w:val="EDBTXTKeywordBlack"/>
        </w:rPr>
        <w:t xml:space="preserve">  FETCH TESTCUR INTO MAX_EMPNO;   </w:t>
      </w:r>
    </w:p>
    <w:p w:rsidR="00E71082" w:rsidRDefault="00E71082" w:rsidP="00E71082">
      <w:pPr>
        <w:rPr>
          <w:rStyle w:val="EDBTXTKeywordBlack"/>
        </w:rPr>
      </w:pPr>
      <w:r w:rsidRPr="00E4045C">
        <w:rPr>
          <w:rStyle w:val="EDBTXTKeywordBlack"/>
        </w:rPr>
        <w:t xml:space="preserve">  INSERT INTO EMP(EMPNO,ENAME,JOB,SAL,COMM,DEPTNO</w:t>
      </w:r>
      <w:r>
        <w:rPr>
          <w:rStyle w:val="EDBTXTKeywordBlack"/>
        </w:rPr>
        <w:t>,MGR)</w:t>
      </w:r>
    </w:p>
    <w:p w:rsidR="00E71082" w:rsidRPr="00E4045C" w:rsidRDefault="00E71082" w:rsidP="00E71082">
      <w:pPr>
        <w:rPr>
          <w:rStyle w:val="EDBTXTKeywordBlack"/>
        </w:rPr>
      </w:pPr>
      <w:r>
        <w:rPr>
          <w:rStyle w:val="EDBTXTKeywordBlack"/>
        </w:rPr>
        <w:t xml:space="preserve">    </w:t>
      </w:r>
      <w:r w:rsidRPr="00E4045C">
        <w:rPr>
          <w:rStyle w:val="EDBTXTKeywordBlack"/>
        </w:rPr>
        <w:t>VALUES(MAX_EMPNO+1,pENAME,pJOB,pSAL,pCOMM,pDEPTNO,pMgr);</w:t>
      </w:r>
    </w:p>
    <w:p w:rsidR="00E71082" w:rsidRPr="00E4045C" w:rsidRDefault="00E71082" w:rsidP="00E71082">
      <w:pPr>
        <w:rPr>
          <w:rStyle w:val="EDBTXTKeywordBlack"/>
        </w:rPr>
      </w:pPr>
      <w:r w:rsidRPr="00E4045C">
        <w:rPr>
          <w:rStyle w:val="EDBTXTKeywordBlack"/>
        </w:rPr>
        <w:t xml:space="preserve">  </w:t>
      </w:r>
      <w:r>
        <w:rPr>
          <w:rStyle w:val="EDBTXTKeywordBlack"/>
        </w:rPr>
        <w:t>CLOSE</w:t>
      </w:r>
      <w:r w:rsidRPr="00E4045C">
        <w:rPr>
          <w:rStyle w:val="EDBTXTKeywordBlack"/>
        </w:rPr>
        <w:t xml:space="preserve"> testcur;</w:t>
      </w:r>
    </w:p>
    <w:p w:rsidR="00E71082" w:rsidRPr="00E4045C" w:rsidRDefault="00E71082" w:rsidP="00E71082">
      <w:pPr>
        <w:rPr>
          <w:rStyle w:val="EDBTXTKeywordBlack"/>
        </w:rPr>
      </w:pPr>
      <w:r w:rsidRPr="00E4045C">
        <w:rPr>
          <w:rStyle w:val="EDBTXTKeywordBlack"/>
        </w:rPr>
        <w:t>END;</w:t>
      </w:r>
    </w:p>
    <w:p w:rsidR="00E71082" w:rsidRPr="00F663F2" w:rsidRDefault="00E71082" w:rsidP="00E71082">
      <w:pPr>
        <w:pStyle w:val="EDBTXTNormalWebBlackCharChar0"/>
        <w:rPr>
          <w:rStyle w:val="EDBTXTKeywordBlack"/>
        </w:rPr>
      </w:pPr>
      <w:r>
        <w:t xml:space="preserve">When Advanced Server has validated the </w:t>
      </w:r>
      <w:r w:rsidRPr="0027366F">
        <w:t>stored p</w:t>
      </w:r>
      <w:r>
        <w:t xml:space="preserve">rocedure it will echo </w:t>
      </w:r>
      <w:r w:rsidRPr="000569AC">
        <w:rPr>
          <w:rStyle w:val="EDBTXTKeywordBlack"/>
        </w:rPr>
        <w:t>CREATE PROCEDURE</w:t>
      </w:r>
      <w:r>
        <w:t>.</w:t>
      </w:r>
    </w:p>
    <w:p w:rsidR="00E71082" w:rsidRPr="00396034" w:rsidRDefault="00E71082" w:rsidP="00E71082">
      <w:pPr>
        <w:rPr>
          <w:b/>
        </w:rPr>
      </w:pPr>
      <w:r w:rsidRPr="00396034">
        <w:rPr>
          <w:b/>
        </w:rPr>
        <w:t>Passing Input values to a Stored Procedure</w:t>
      </w:r>
    </w:p>
    <w:p w:rsidR="00E71082" w:rsidRPr="0027366F" w:rsidRDefault="00E71082" w:rsidP="00E71082">
      <w:pPr>
        <w:pStyle w:val="EDBTXTNormalWebBlackCharChar0"/>
      </w:pPr>
      <w:r w:rsidRPr="0027366F">
        <w:t>Calling a stored procedure that contains parameters is very similar to executing a stored procedure without parameters</w:t>
      </w:r>
      <w:r>
        <w:t xml:space="preserve">. </w:t>
      </w:r>
      <w:r w:rsidRPr="0027366F">
        <w:t xml:space="preserve"> The </w:t>
      </w:r>
      <w:r>
        <w:t xml:space="preserve">major </w:t>
      </w:r>
      <w:r w:rsidRPr="0027366F">
        <w:t xml:space="preserve">difference </w:t>
      </w:r>
      <w:r>
        <w:t xml:space="preserve">is that </w:t>
      </w:r>
      <w:r w:rsidRPr="0027366F">
        <w:t xml:space="preserve">when calling a parameterized stored procedure </w:t>
      </w:r>
      <w:r>
        <w:t>you must</w:t>
      </w:r>
      <w:r w:rsidRPr="0027366F">
        <w:t xml:space="preserve"> use the </w:t>
      </w:r>
      <w:r w:rsidRPr="00B33737">
        <w:rPr>
          <w:rStyle w:val="EDBTXTKeywordBlack"/>
        </w:rPr>
        <w:t>EDBParameter</w:t>
      </w:r>
      <w:r w:rsidRPr="0027366F">
        <w:t xml:space="preserve"> collection of the </w:t>
      </w:r>
      <w:r w:rsidRPr="00B33737">
        <w:rPr>
          <w:rStyle w:val="EDBTXTKeywordBlack"/>
        </w:rPr>
        <w:t>EDBCommand</w:t>
      </w:r>
      <w:r w:rsidRPr="0027366F">
        <w:t xml:space="preserve"> object.</w:t>
      </w:r>
      <w:r>
        <w:t xml:space="preserve"> </w:t>
      </w:r>
      <w:r w:rsidRPr="0027366F">
        <w:t xml:space="preserve"> Whe</w:t>
      </w:r>
      <w:r>
        <w:t xml:space="preserve">n the </w:t>
      </w:r>
      <w:r w:rsidRPr="00727BDE">
        <w:rPr>
          <w:rStyle w:val="EDBTXTKeywordBlack"/>
        </w:rPr>
        <w:t>EDBParameter</w:t>
      </w:r>
      <w:r w:rsidRPr="0027366F">
        <w:t xml:space="preserve"> is added to the </w:t>
      </w:r>
      <w:r w:rsidRPr="00727BDE">
        <w:rPr>
          <w:rStyle w:val="EDBTXTKeywordBlack"/>
        </w:rPr>
        <w:t>EDBCommand</w:t>
      </w:r>
      <w:r>
        <w:t xml:space="preserve"> collection,</w:t>
      </w:r>
      <w:r w:rsidRPr="0027366F">
        <w:t xml:space="preserve"> properties such as </w:t>
      </w:r>
      <w:r w:rsidRPr="00727BDE">
        <w:rPr>
          <w:rStyle w:val="EDBTXTKeywordBlack"/>
        </w:rPr>
        <w:t>ParameterName</w:t>
      </w:r>
      <w:r w:rsidRPr="0027366F">
        <w:t xml:space="preserve">, </w:t>
      </w:r>
      <w:r w:rsidRPr="00727BDE">
        <w:rPr>
          <w:rStyle w:val="EDBTXTKeywordBlack"/>
        </w:rPr>
        <w:t>DbType</w:t>
      </w:r>
      <w:r w:rsidRPr="0027366F">
        <w:t xml:space="preserve">, </w:t>
      </w:r>
      <w:r w:rsidRPr="00727BDE">
        <w:rPr>
          <w:rStyle w:val="EDBTXTKeywordBlack"/>
        </w:rPr>
        <w:t>Direction</w:t>
      </w:r>
      <w:r w:rsidRPr="0027366F">
        <w:t xml:space="preserve">, </w:t>
      </w:r>
      <w:r w:rsidRPr="00727BDE">
        <w:rPr>
          <w:rStyle w:val="EDBTXTKeywordBlack"/>
        </w:rPr>
        <w:t>Size</w:t>
      </w:r>
      <w:r w:rsidRPr="0027366F">
        <w:t xml:space="preserve">, and </w:t>
      </w:r>
      <w:r w:rsidRPr="00727BDE">
        <w:rPr>
          <w:rStyle w:val="EDBTXTKeywordBlack"/>
        </w:rPr>
        <w:t>Value</w:t>
      </w:r>
      <w:r w:rsidRPr="0027366F">
        <w:t xml:space="preserve"> are set.</w:t>
      </w:r>
    </w:p>
    <w:p w:rsidR="00E71082" w:rsidRPr="0027366F" w:rsidRDefault="00E71082" w:rsidP="00E71082">
      <w:pPr>
        <w:pStyle w:val="EDBTXTNormalWebBlackCharChar0"/>
      </w:pPr>
      <w:r>
        <w:t>The following example</w:t>
      </w:r>
      <w:r w:rsidRPr="0027366F">
        <w:t xml:space="preserve"> demonstrate</w:t>
      </w:r>
      <w:r>
        <w:t>s</w:t>
      </w:r>
      <w:r w:rsidRPr="0027366F">
        <w:t xml:space="preserve"> the process of executing a parameter</w:t>
      </w:r>
      <w:r>
        <w:t>ized stored procedure from a C#.</w:t>
      </w:r>
    </w:p>
    <w:p w:rsidR="00E71082" w:rsidRPr="0027366F" w:rsidRDefault="00E71082" w:rsidP="00E71082">
      <w:pPr>
        <w:pStyle w:val="EDBEXCourierNew9ptCustomColorRGB4649146Left01"/>
      </w:pPr>
      <w:r w:rsidRPr="0027366F">
        <w:t>&lt;% @ Page Language="C#" Debug="true"%&gt;</w:t>
      </w:r>
    </w:p>
    <w:p w:rsidR="00E71082" w:rsidRPr="0027366F" w:rsidRDefault="00E71082" w:rsidP="00E71082">
      <w:pPr>
        <w:pStyle w:val="EDBEXCourierNew9ptCustomColorRGB4649146Left01"/>
      </w:pPr>
      <w:r w:rsidRPr="0027366F">
        <w:t>&lt;% @Import Namespace="EnterpriseDB.EDBClient" %&gt;</w:t>
      </w:r>
    </w:p>
    <w:p w:rsidR="00E71082" w:rsidRPr="0027366F" w:rsidRDefault="00E71082" w:rsidP="00E71082">
      <w:pPr>
        <w:pStyle w:val="EDBEXCourierNew9ptCustomColorRGB4649146Left01"/>
      </w:pPr>
      <w:r w:rsidRPr="0027366F">
        <w:t>&lt;% @Import Namespace="System.Data" %&gt;</w:t>
      </w:r>
    </w:p>
    <w:p w:rsidR="00E71082" w:rsidRPr="0027366F" w:rsidRDefault="00E71082" w:rsidP="00E71082">
      <w:pPr>
        <w:pStyle w:val="EDBEXCourierNew9ptCustomColorRGB4649146Left01"/>
      </w:pPr>
      <w:r w:rsidRPr="0027366F">
        <w:t>&lt;% @Import Namespace="System.Configuration" %&gt;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lastRenderedPageBreak/>
        <w:t>&lt;script language="C#" runat="server" &gt;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>private void Page_Load(object sender, System.EventArgs e)</w:t>
      </w:r>
    </w:p>
    <w:p w:rsidR="00E71082" w:rsidRPr="0027366F" w:rsidRDefault="00E71082" w:rsidP="00E71082">
      <w:pPr>
        <w:pStyle w:val="EDBEXCourierNew9ptCustomColorRGB4649146Left01"/>
      </w:pPr>
      <w:r w:rsidRPr="0027366F">
        <w:t>{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string strConnectionString = ConfigurationSettings.AppSettings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["DB_CONN_STRING"];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EDBConnection conn = new EDBConnection(strConnectionString);</w:t>
      </w:r>
      <w:r w:rsidRPr="0027366F">
        <w:tab/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 xml:space="preserve">string empName </w:t>
      </w:r>
      <w:r>
        <w:t xml:space="preserve">   </w:t>
      </w:r>
      <w:r w:rsidRPr="0027366F">
        <w:t>= "EDB";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 xml:space="preserve">string empJob </w:t>
      </w:r>
      <w:r>
        <w:t xml:space="preserve">    </w:t>
      </w:r>
      <w:r w:rsidRPr="0027366F">
        <w:t>= "Manager";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 xml:space="preserve">double salary </w:t>
      </w:r>
      <w:r>
        <w:t xml:space="preserve">    </w:t>
      </w:r>
      <w:r w:rsidRPr="0027366F">
        <w:t>= 1000;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double commission = 0.0;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 xml:space="preserve">int </w:t>
      </w:r>
      <w:r>
        <w:t xml:space="preserve">   </w:t>
      </w:r>
      <w:r w:rsidRPr="0027366F">
        <w:t xml:space="preserve">deptno </w:t>
      </w:r>
      <w:r>
        <w:t xml:space="preserve">    </w:t>
      </w:r>
      <w:r w:rsidRPr="0027366F">
        <w:t>= 20;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 xml:space="preserve">int </w:t>
      </w:r>
      <w:r>
        <w:t xml:space="preserve">   </w:t>
      </w:r>
      <w:r w:rsidRPr="0027366F">
        <w:t xml:space="preserve">manager </w:t>
      </w:r>
      <w:r>
        <w:t xml:space="preserve">   </w:t>
      </w:r>
      <w:r w:rsidRPr="0027366F">
        <w:t>= 7839;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  <w:t xml:space="preserve">try 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{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conn.Open();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EDBCommand cmdStoredProc = new EDBCommand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("emp_insert(:EmpName,:Job,:Salary,:Commission,:DeptNo,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:Manager)",conn);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cmdStoredProc.CommandType = CommandType.StoredProcedure;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cmdStoredProc.Parameters.Add(new EDBParameter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("EmpName", EDBTypes.EDBDbType.Varchar));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cmdStoredProc.Parameters[0].Value = empName;</w:t>
      </w:r>
      <w:r w:rsidRPr="0027366F">
        <w:tab/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cmdStoredProc.Parameters.Add(new EDBParameter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("Job", EDBTypes.EDBDbType.Varchar));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cmdStoredProc.Parameters[1].Value = empJob;</w:t>
      </w:r>
      <w:r w:rsidRPr="0027366F">
        <w:tab/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cmdStoredProc.Parameters.Add(new EDBParameter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("Salary", EDBTypes.EDBDbType.Float));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cmdStoredProc.Parameters[2].Value = salary;</w:t>
      </w:r>
      <w:r w:rsidRPr="0027366F">
        <w:tab/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cmdStoredProc.Parameters.Add(new EDBParameter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("Commission", EDBTypes.EDBDbType.Float));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cmdStoredProc.Parameters[3].Value = commission;</w:t>
      </w:r>
      <w:r w:rsidRPr="0027366F">
        <w:tab/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cmdStoredProc.Parameters.Add(new EDBParameter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("DeptNo", EDBTypes.EDBDbType.Integer));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cmdStoredProc.Parameters[4].Value = deptno;</w:t>
      </w:r>
      <w:r w:rsidRPr="0027366F">
        <w:tab/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cmdStoredProc.Parameters.Add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(new EDBParameter("Manager", EDBTypes.EDBDbType.Integer));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cmdStoredProc.Parameters[5].Value = manager;</w:t>
      </w:r>
      <w:r w:rsidRPr="0027366F">
        <w:tab/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cmdStoredProc.Prepare();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cmdStoredProc.ExecuteNonQuery();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Response.Write("Following Information Inserted Successfully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&lt;br&gt;");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string  empInfo  = "Employee Name: " + empName + "&lt;br&gt;";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empInfo += "Job: " + empJob + "&lt;br&gt;";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empInfo += "Salary: " + salary + "&lt;br&gt;";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empInfo += "Commission: " + commission + "&lt;br&gt;";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empInfo += "Manager: " + manager + "&lt;br&gt;";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Response.Write(empInfo);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</w:r>
      <w:r w:rsidRPr="0027366F">
        <w:tab/>
      </w:r>
    </w:p>
    <w:p w:rsidR="00E71082" w:rsidRDefault="00E71082" w:rsidP="00E71082">
      <w:pPr>
        <w:pStyle w:val="EDBEXCourierNew9ptCustomColorRGB4649146Left01"/>
      </w:pPr>
      <w:r w:rsidRPr="0027366F">
        <w:tab/>
        <w:t>}</w:t>
      </w:r>
    </w:p>
    <w:p w:rsidR="00E71082" w:rsidRPr="0027366F" w:rsidRDefault="00E71082" w:rsidP="00E71082">
      <w:pPr>
        <w:pStyle w:val="EDBEXCourierNew9ptCustomColorRGB4649146Left01"/>
      </w:pPr>
    </w:p>
    <w:p w:rsidR="00E71082" w:rsidRDefault="00E71082" w:rsidP="00E71082">
      <w:pPr>
        <w:pStyle w:val="EDBEXCourierNew9ptCustomColorRGB4649146Left01"/>
      </w:pPr>
      <w:r w:rsidRPr="0027366F">
        <w:tab/>
        <w:t xml:space="preserve">catch(Exception exp) </w:t>
      </w:r>
    </w:p>
    <w:p w:rsidR="00E71082" w:rsidRPr="0027366F" w:rsidRDefault="00E71082" w:rsidP="00E71082">
      <w:pPr>
        <w:pStyle w:val="EDBEXCourierNew9ptCustomColorRGB4649146Left01"/>
        <w:ind w:firstLine="480"/>
      </w:pPr>
      <w:r w:rsidRPr="0027366F">
        <w:t xml:space="preserve">{ 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Response.Write(exp.ToString());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}</w:t>
      </w:r>
    </w:p>
    <w:p w:rsidR="00E71082" w:rsidRDefault="00E71082" w:rsidP="00E71082">
      <w:pPr>
        <w:pStyle w:val="EDBEXCourierNew9ptCustomColorRGB4649146Left01"/>
      </w:pPr>
      <w:r w:rsidRPr="0027366F">
        <w:tab/>
        <w:t xml:space="preserve">finally </w:t>
      </w:r>
    </w:p>
    <w:p w:rsidR="00E71082" w:rsidRPr="0027366F" w:rsidRDefault="00E71082" w:rsidP="00E71082">
      <w:pPr>
        <w:pStyle w:val="EDBEXCourierNew9ptCustomColorRGB4649146Left01"/>
        <w:ind w:firstLine="480"/>
      </w:pPr>
      <w:r w:rsidRPr="0027366F">
        <w:t>{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conn.Close();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}</w:t>
      </w:r>
    </w:p>
    <w:p w:rsidR="00E71082" w:rsidRPr="0027366F" w:rsidRDefault="00E71082" w:rsidP="00E71082">
      <w:pPr>
        <w:pStyle w:val="EDBEXCourierNew9ptCustomColorRGB4649146Left01"/>
      </w:pPr>
      <w:r w:rsidRPr="0027366F">
        <w:t>}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</w:p>
    <w:p w:rsidR="00E71082" w:rsidRPr="0027366F" w:rsidRDefault="00E71082" w:rsidP="00E71082">
      <w:pPr>
        <w:pStyle w:val="EDBEXCourierNew9ptCustomColorRGB4649146Left01"/>
      </w:pPr>
      <w:r w:rsidRPr="0027366F">
        <w:t>&lt;/script&gt;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>&lt;/script&gt;</w:t>
      </w:r>
    </w:p>
    <w:p w:rsidR="00E71082" w:rsidRPr="0027366F" w:rsidRDefault="00E71082" w:rsidP="00E71082">
      <w:pPr>
        <w:pStyle w:val="EDBEXCourierNew9ptCustomColorRGB4649146Left01"/>
      </w:pPr>
      <w:r w:rsidRPr="0027366F">
        <w:t xml:space="preserve">   </w:t>
      </w:r>
    </w:p>
    <w:p w:rsidR="00E71082" w:rsidRDefault="00E71082" w:rsidP="00E71082">
      <w:pPr>
        <w:pStyle w:val="EDBTXTNormalWebBlackCharChar0"/>
      </w:pPr>
      <w:r>
        <w:t>Save the sample code in a file in a web root directory named:</w:t>
      </w:r>
    </w:p>
    <w:p w:rsidR="00E71082" w:rsidRPr="0070579B" w:rsidRDefault="00E71082" w:rsidP="00E71082">
      <w:pPr>
        <w:pStyle w:val="EDBTXTNormalWebBlackCharChar0"/>
        <w:ind w:left="720"/>
        <w:rPr>
          <w:rStyle w:val="EDBTXTKeywordBlack"/>
        </w:rPr>
      </w:pPr>
      <w:r w:rsidRPr="0070579B">
        <w:rPr>
          <w:rStyle w:val="EDBTXTKeywordBlack"/>
        </w:rPr>
        <w:t xml:space="preserve"> </w:t>
      </w:r>
      <w:r>
        <w:rPr>
          <w:rStyle w:val="EDBTXTKeywordBlack"/>
        </w:rPr>
        <w:t>storedProcInParam</w:t>
      </w:r>
      <w:r w:rsidRPr="0070579B">
        <w:rPr>
          <w:rStyle w:val="EDBTXTKeywordBlack"/>
        </w:rPr>
        <w:t>.aspx</w:t>
      </w:r>
    </w:p>
    <w:p w:rsidR="00E71082" w:rsidRDefault="00E71082" w:rsidP="00E71082">
      <w:pPr>
        <w:pStyle w:val="EDBTXTNormalWebBlackCharChar0"/>
      </w:pPr>
      <w:r>
        <w:t>To invoke the sample code, open a web-browser, and browse to:</w:t>
      </w:r>
    </w:p>
    <w:p w:rsidR="00E71082" w:rsidRDefault="00E71082" w:rsidP="00E71082">
      <w:pPr>
        <w:pStyle w:val="EDBTXTNormalWebBlackCharChar0"/>
        <w:ind w:left="720"/>
        <w:rPr>
          <w:rStyle w:val="EDBTXTKeywordBlack"/>
        </w:rPr>
      </w:pPr>
      <w:r>
        <w:rPr>
          <w:rStyle w:val="EDBTXTKeywordBlack"/>
        </w:rPr>
        <w:t xml:space="preserve"> http://localhost/storedProcInParam</w:t>
      </w:r>
      <w:r w:rsidRPr="0070579B">
        <w:rPr>
          <w:rStyle w:val="EDBTXTKeywordBlack"/>
        </w:rPr>
        <w:t xml:space="preserve">.aspx </w:t>
      </w:r>
    </w:p>
    <w:p w:rsidR="00E71082" w:rsidRPr="0027366F" w:rsidRDefault="00E71082" w:rsidP="00E71082">
      <w:pPr>
        <w:pStyle w:val="EDBTXTNormalWebBlackCharChar0"/>
      </w:pPr>
      <w:r>
        <w:t>In the example, t</w:t>
      </w:r>
      <w:r w:rsidRPr="0027366F">
        <w:t xml:space="preserve">he body of the </w:t>
      </w:r>
      <w:r w:rsidRPr="004B4D6F">
        <w:rPr>
          <w:rStyle w:val="EDBTXTKeywordBlack"/>
        </w:rPr>
        <w:t>Page_Load</w:t>
      </w:r>
      <w:r>
        <w:t xml:space="preserve"> method</w:t>
      </w:r>
      <w:r w:rsidRPr="0027366F">
        <w:t xml:space="preserve"> declar</w:t>
      </w:r>
      <w:r>
        <w:t>es</w:t>
      </w:r>
      <w:r w:rsidRPr="0027366F">
        <w:t xml:space="preserve"> and instantiat</w:t>
      </w:r>
      <w:r>
        <w:t>es</w:t>
      </w:r>
      <w:r w:rsidRPr="0027366F">
        <w:t xml:space="preserve"> an </w:t>
      </w:r>
      <w:r w:rsidRPr="004B4D6F">
        <w:rPr>
          <w:rStyle w:val="EDBTXTKeywordBlack"/>
        </w:rPr>
        <w:t>EDBConnection</w:t>
      </w:r>
      <w:r w:rsidRPr="0027366F">
        <w:t xml:space="preserve"> object.</w:t>
      </w:r>
      <w:r>
        <w:t xml:space="preserve">  The sample then</w:t>
      </w:r>
      <w:r w:rsidRPr="0027366F">
        <w:t xml:space="preserve"> creat</w:t>
      </w:r>
      <w:r>
        <w:t>es</w:t>
      </w:r>
      <w:r w:rsidRPr="0027366F">
        <w:t xml:space="preserve"> an </w:t>
      </w:r>
      <w:r w:rsidRPr="005D2A24">
        <w:rPr>
          <w:rStyle w:val="EDBTXTKeywordBlack"/>
        </w:rPr>
        <w:t>EDBCommand</w:t>
      </w:r>
      <w:r w:rsidRPr="0027366F">
        <w:t xml:space="preserve"> object </w:t>
      </w:r>
      <w:r>
        <w:t>with</w:t>
      </w:r>
      <w:r w:rsidRPr="0027366F">
        <w:t xml:space="preserve"> the properties needed to execute the </w:t>
      </w:r>
      <w:r>
        <w:t>stored procedure.</w:t>
      </w:r>
    </w:p>
    <w:p w:rsidR="00E71082" w:rsidRDefault="00E71082" w:rsidP="00E71082">
      <w:pPr>
        <w:pStyle w:val="EDBTXTNormalWebBlackCharChar0"/>
      </w:pPr>
      <w:r>
        <w:t>The example then uses</w:t>
      </w:r>
      <w:r w:rsidRPr="0027366F">
        <w:t xml:space="preserve"> the </w:t>
      </w:r>
      <w:r w:rsidRPr="004342A0">
        <w:rPr>
          <w:rStyle w:val="EDBTXTKeywordBlack"/>
        </w:rPr>
        <w:t>Add</w:t>
      </w:r>
      <w:r w:rsidRPr="0027366F">
        <w:t xml:space="preserve"> method of the </w:t>
      </w:r>
      <w:r w:rsidRPr="004342A0">
        <w:rPr>
          <w:rStyle w:val="EDBTXTKeywordBlack"/>
        </w:rPr>
        <w:t>EDBComman</w:t>
      </w:r>
      <w:r>
        <w:rPr>
          <w:rStyle w:val="EDBTXTKeywordBlack"/>
        </w:rPr>
        <w:t>d</w:t>
      </w:r>
      <w:r>
        <w:t xml:space="preserve"> </w:t>
      </w:r>
      <w:r w:rsidRPr="0057585C">
        <w:rPr>
          <w:rStyle w:val="EDBTXTKeywordBlack"/>
        </w:rPr>
        <w:t>Parameter</w:t>
      </w:r>
      <w:r w:rsidRPr="0027366F">
        <w:t xml:space="preserve"> collection</w:t>
      </w:r>
      <w:r>
        <w:t xml:space="preserve"> to add</w:t>
      </w:r>
      <w:r w:rsidRPr="0027366F">
        <w:t xml:space="preserve"> </w:t>
      </w:r>
      <w:r>
        <w:t>six input parameters</w:t>
      </w:r>
      <w:r w:rsidRPr="0027366F">
        <w:t>.</w:t>
      </w:r>
    </w:p>
    <w:p w:rsidR="00E71082" w:rsidRPr="00961973" w:rsidRDefault="00E71082" w:rsidP="00E71082">
      <w:pPr>
        <w:pStyle w:val="EDBTXTNormalWebBlackCharChar0"/>
        <w:ind w:left="720"/>
        <w:rPr>
          <w:rFonts w:ascii="Courier New" w:hAnsi="Courier New" w:cs="Courier New"/>
          <w:sz w:val="22"/>
          <w:szCs w:val="20"/>
        </w:rPr>
      </w:pPr>
      <w:r w:rsidRPr="005D2A24">
        <w:rPr>
          <w:rStyle w:val="EDBTXTKeywordBlack"/>
        </w:rPr>
        <w:t>EDBCommand cmdStoredProc = new EDBCommand</w:t>
      </w:r>
      <w:r>
        <w:rPr>
          <w:rStyle w:val="EDBTXTKeywordBlack"/>
        </w:rPr>
        <w:br/>
      </w:r>
      <w:r w:rsidRPr="005D2A24">
        <w:rPr>
          <w:rStyle w:val="EDBTXTKeywordBlack"/>
        </w:rPr>
        <w:t>("emp_insert(:EmpName,:Job,:Salary,:Commission,:DeptNo,:Manager)",conn);</w:t>
      </w:r>
      <w:r>
        <w:rPr>
          <w:rStyle w:val="EDBTXTKeywordBlack"/>
        </w:rPr>
        <w:br/>
      </w:r>
      <w:r w:rsidRPr="005D2A24">
        <w:rPr>
          <w:rStyle w:val="EDBTXTKeywordBlack"/>
        </w:rPr>
        <w:t>cmdStoredProc.CommandType = CommandType.StoredProcedure;</w:t>
      </w:r>
    </w:p>
    <w:p w:rsidR="00E71082" w:rsidRDefault="00E71082" w:rsidP="00E71082">
      <w:pPr>
        <w:pStyle w:val="EDBTXTNormalWebBlackCharChar0"/>
      </w:pPr>
      <w:r>
        <w:t>It assigns</w:t>
      </w:r>
      <w:r w:rsidRPr="0027366F">
        <w:t xml:space="preserve"> </w:t>
      </w:r>
      <w:r>
        <w:t>a value to each parameter before passing them</w:t>
      </w:r>
      <w:r w:rsidRPr="0027366F">
        <w:t xml:space="preserve"> to </w:t>
      </w:r>
      <w:r>
        <w:t xml:space="preserve">the </w:t>
      </w:r>
      <w:r w:rsidRPr="0057585C">
        <w:rPr>
          <w:rStyle w:val="EDBTXTKeywordBlack"/>
        </w:rPr>
        <w:t>EMP_INSERT</w:t>
      </w:r>
      <w:r w:rsidRPr="0027366F">
        <w:t xml:space="preserve"> stored procedure</w:t>
      </w:r>
    </w:p>
    <w:p w:rsidR="00E71082" w:rsidRPr="0027366F" w:rsidRDefault="00E71082" w:rsidP="00E71082">
      <w:pPr>
        <w:pStyle w:val="EDBTXTNormalWebBlackCharChar0"/>
      </w:pPr>
      <w:r>
        <w:t xml:space="preserve">The </w:t>
      </w:r>
      <w:r w:rsidRPr="00103580">
        <w:rPr>
          <w:rStyle w:val="EDBTXTKeywordBlack"/>
        </w:rPr>
        <w:t>Prepare()</w:t>
      </w:r>
      <w:r>
        <w:t xml:space="preserve"> method prepares the statement before calling the </w:t>
      </w:r>
      <w:r w:rsidRPr="00103580">
        <w:rPr>
          <w:rStyle w:val="EDBTXTKeywordBlack"/>
        </w:rPr>
        <w:t>ExecuteNonQuery()</w:t>
      </w:r>
      <w:r>
        <w:t xml:space="preserve"> method.</w:t>
      </w:r>
    </w:p>
    <w:p w:rsidR="00E71082" w:rsidRDefault="00E71082" w:rsidP="00E71082">
      <w:pPr>
        <w:pStyle w:val="EDBTXTNormalWebBlackCharChar0"/>
      </w:pPr>
      <w:r>
        <w:t>T</w:t>
      </w:r>
      <w:r w:rsidRPr="0027366F">
        <w:t xml:space="preserve">he </w:t>
      </w:r>
      <w:r w:rsidRPr="00360355">
        <w:rPr>
          <w:rStyle w:val="EDBTXTKeywordBlack"/>
        </w:rPr>
        <w:t>ExecuteNonQuery</w:t>
      </w:r>
      <w:r w:rsidRPr="0027366F">
        <w:t xml:space="preserve"> method of the </w:t>
      </w:r>
      <w:r w:rsidRPr="00360355">
        <w:rPr>
          <w:rStyle w:val="EDBTXTKeywordBlack"/>
        </w:rPr>
        <w:t>EDBCommand</w:t>
      </w:r>
      <w:r w:rsidRPr="0027366F">
        <w:t xml:space="preserve"> object</w:t>
      </w:r>
      <w:r>
        <w:t xml:space="preserve"> executes the stored procedure</w:t>
      </w:r>
      <w:r w:rsidRPr="0027366F">
        <w:t>.</w:t>
      </w:r>
      <w:r>
        <w:t xml:space="preserve"> </w:t>
      </w:r>
      <w:r w:rsidRPr="0027366F">
        <w:t xml:space="preserve"> </w:t>
      </w:r>
      <w:r>
        <w:t>After</w:t>
      </w:r>
      <w:r w:rsidRPr="0027366F">
        <w:t xml:space="preserve"> th</w:t>
      </w:r>
      <w:r>
        <w:t>e stored procedure ha</w:t>
      </w:r>
      <w:r w:rsidRPr="0027366F">
        <w:t xml:space="preserve">s executed, a test record is inserted into the </w:t>
      </w:r>
      <w:r w:rsidRPr="00360355">
        <w:rPr>
          <w:rStyle w:val="EDBTXTKeywordBlack"/>
        </w:rPr>
        <w:t>emp</w:t>
      </w:r>
      <w:r w:rsidRPr="0027366F">
        <w:t xml:space="preserve"> table a</w:t>
      </w:r>
      <w:r>
        <w:t>nd the values inserted are</w:t>
      </w:r>
      <w:r w:rsidRPr="0027366F">
        <w:t xml:space="preserve"> displayed on the webpage.</w:t>
      </w:r>
    </w:p>
    <w:p w:rsidR="00E71082" w:rsidRPr="0027366F" w:rsidRDefault="00E71082" w:rsidP="00E71082">
      <w:pPr>
        <w:pStyle w:val="EDBTXTNormalWebBlackCharChar0"/>
      </w:pPr>
    </w:p>
    <w:p w:rsidR="00DC4E28" w:rsidRDefault="00DC4E28" w:rsidP="00DC4E28">
      <w:pPr>
        <w:pStyle w:val="EDBHTMLPageBreak"/>
      </w:pPr>
    </w:p>
    <w:p w:rsidR="00E71082" w:rsidRPr="0027366F" w:rsidRDefault="00E71082" w:rsidP="00E71082">
      <w:pPr>
        <w:pStyle w:val="Heading3"/>
      </w:pPr>
      <w:bookmarkStart w:id="196" w:name="_Toc530034612"/>
      <w:r>
        <w:t xml:space="preserve">Example - </w:t>
      </w:r>
      <w:r w:rsidRPr="0027366F">
        <w:t xml:space="preserve">Executing a Stored Procedure with </w:t>
      </w:r>
      <w:r>
        <w:t xml:space="preserve">IN, </w:t>
      </w:r>
      <w:r w:rsidRPr="0027366F">
        <w:t>OUT</w:t>
      </w:r>
      <w:r>
        <w:t>, and INOUT</w:t>
      </w:r>
      <w:r w:rsidRPr="0027366F">
        <w:t xml:space="preserve"> Parameters</w:t>
      </w:r>
      <w:bookmarkEnd w:id="196"/>
    </w:p>
    <w:p w:rsidR="00E71082" w:rsidRDefault="00E71082" w:rsidP="00E71082">
      <w:pPr>
        <w:pStyle w:val="EDBTXTNormalWebBlackCharChar0"/>
      </w:pPr>
      <w:r>
        <w:t>T</w:t>
      </w:r>
      <w:r w:rsidRPr="0027366F">
        <w:t xml:space="preserve">he previous example </w:t>
      </w:r>
      <w:r>
        <w:t>demonstrated</w:t>
      </w:r>
      <w:r w:rsidRPr="0027366F">
        <w:t xml:space="preserve"> how to pass </w:t>
      </w:r>
      <w:r w:rsidRPr="00531F88">
        <w:rPr>
          <w:rStyle w:val="EDBTXTKeywordBlack"/>
        </w:rPr>
        <w:t>IN</w:t>
      </w:r>
      <w:r w:rsidRPr="0027366F">
        <w:t xml:space="preserve"> parameters to a stored procedu</w:t>
      </w:r>
      <w:r>
        <w:t>re;</w:t>
      </w:r>
      <w:r w:rsidRPr="0027366F">
        <w:t xml:space="preserve"> </w:t>
      </w:r>
      <w:r>
        <w:t>the following examples demonstrate</w:t>
      </w:r>
      <w:r w:rsidRPr="0027366F">
        <w:t xml:space="preserve"> how to </w:t>
      </w:r>
      <w:r>
        <w:t xml:space="preserve">pass </w:t>
      </w:r>
      <w:r w:rsidRPr="009267FC">
        <w:rPr>
          <w:rStyle w:val="EDBTXTKeywordBlack"/>
        </w:rPr>
        <w:t>IN</w:t>
      </w:r>
      <w:r>
        <w:t xml:space="preserve"> values and </w:t>
      </w:r>
      <w:r w:rsidRPr="0027366F">
        <w:t xml:space="preserve">return </w:t>
      </w:r>
      <w:r w:rsidRPr="009267FC">
        <w:rPr>
          <w:rStyle w:val="EDBTXTKeywordBlack"/>
        </w:rPr>
        <w:t>OUT</w:t>
      </w:r>
      <w:r>
        <w:t xml:space="preserve"> </w:t>
      </w:r>
      <w:r w:rsidRPr="0027366F">
        <w:t xml:space="preserve">values from a stored procedure. </w:t>
      </w:r>
    </w:p>
    <w:p w:rsidR="00E71082" w:rsidRPr="00030D1C" w:rsidRDefault="00E71082" w:rsidP="00E71082">
      <w:pPr>
        <w:pStyle w:val="EDBTXTNormalWebBlackCharChar0"/>
        <w:rPr>
          <w:b/>
        </w:rPr>
      </w:pPr>
      <w:r w:rsidRPr="00030D1C">
        <w:rPr>
          <w:b/>
        </w:rPr>
        <w:t>Creating the Stored Procedure</w:t>
      </w:r>
    </w:p>
    <w:p w:rsidR="00E71082" w:rsidRPr="0027366F" w:rsidRDefault="00E71082" w:rsidP="00E71082">
      <w:pPr>
        <w:pStyle w:val="EDBTXTNormalWebBlackCharChar0"/>
      </w:pPr>
      <w:r w:rsidRPr="0027366F">
        <w:t>The followin</w:t>
      </w:r>
      <w:r>
        <w:t xml:space="preserve">g stored procedure passes </w:t>
      </w:r>
      <w:r w:rsidRPr="0027366F">
        <w:t xml:space="preserve">the department number, and returns the corresponding location and </w:t>
      </w:r>
      <w:r>
        <w:t xml:space="preserve">department </w:t>
      </w:r>
      <w:r w:rsidRPr="0027366F">
        <w:t>name</w:t>
      </w:r>
      <w:r>
        <w:t>.  To create the sample procedure, open the EDB-PSQL command line, and connect to the Advanced Server host database.  Enter the following SPL code at the command line:</w:t>
      </w:r>
    </w:p>
    <w:p w:rsidR="00E71082" w:rsidRDefault="00E71082" w:rsidP="00E71082">
      <w:pPr>
        <w:rPr>
          <w:rStyle w:val="EDBTXTKeywordBlack"/>
        </w:rPr>
      </w:pPr>
      <w:r w:rsidRPr="007B5786">
        <w:rPr>
          <w:rStyle w:val="EDBTXTKeywordBlack"/>
        </w:rPr>
        <w:t xml:space="preserve">CREATE OR REPLACE PROCEDURE </w:t>
      </w:r>
    </w:p>
    <w:p w:rsidR="00E71082" w:rsidRDefault="00E71082" w:rsidP="00E71082">
      <w:pPr>
        <w:rPr>
          <w:rStyle w:val="EDBTXTKeywordBlack"/>
        </w:rPr>
      </w:pPr>
      <w:r>
        <w:rPr>
          <w:rStyle w:val="EDBTXTKeywordBlack"/>
        </w:rPr>
        <w:t xml:space="preserve">  </w:t>
      </w:r>
      <w:r w:rsidRPr="007B5786">
        <w:rPr>
          <w:rStyle w:val="EDBTXTKeywordBlack"/>
        </w:rPr>
        <w:t>DEPT_SELECT</w:t>
      </w:r>
    </w:p>
    <w:p w:rsidR="00E71082" w:rsidRDefault="00E71082" w:rsidP="00E71082">
      <w:pPr>
        <w:rPr>
          <w:rStyle w:val="EDBTXTKeywordBlack"/>
        </w:rPr>
      </w:pPr>
      <w:r>
        <w:rPr>
          <w:rStyle w:val="EDBTXTKeywordBlack"/>
        </w:rPr>
        <w:t xml:space="preserve">  </w:t>
      </w:r>
      <w:r w:rsidRPr="007B5786">
        <w:rPr>
          <w:rStyle w:val="EDBTXTKeywordBlack"/>
        </w:rPr>
        <w:t>(</w:t>
      </w:r>
    </w:p>
    <w:p w:rsidR="00E71082" w:rsidRDefault="00E71082" w:rsidP="00E71082">
      <w:pPr>
        <w:rPr>
          <w:rStyle w:val="EDBTXTKeywordBlack"/>
        </w:rPr>
      </w:pPr>
      <w:r>
        <w:rPr>
          <w:rStyle w:val="EDBTXTKeywordBlack"/>
        </w:rPr>
        <w:t xml:space="preserve">    </w:t>
      </w:r>
      <w:r w:rsidRPr="007B5786">
        <w:rPr>
          <w:rStyle w:val="EDBTXTKeywordBlack"/>
        </w:rPr>
        <w:t>pDEPTNO IN</w:t>
      </w:r>
      <w:r>
        <w:rPr>
          <w:rStyle w:val="EDBTXTKeywordBlack"/>
        </w:rPr>
        <w:t xml:space="preserve"> </w:t>
      </w:r>
      <w:r w:rsidRPr="007B5786">
        <w:rPr>
          <w:rStyle w:val="EDBTXTKeywordBlack"/>
        </w:rPr>
        <w:t xml:space="preserve"> INTEGER,</w:t>
      </w:r>
    </w:p>
    <w:p w:rsidR="00E71082" w:rsidRPr="007B5786" w:rsidRDefault="00E71082" w:rsidP="00E71082">
      <w:pPr>
        <w:rPr>
          <w:rStyle w:val="EDBTXTKeywordBlack"/>
        </w:rPr>
      </w:pPr>
      <w:r>
        <w:rPr>
          <w:rStyle w:val="EDBTXTKeywordBlack"/>
        </w:rPr>
        <w:t xml:space="preserve">    </w:t>
      </w:r>
      <w:r w:rsidRPr="007B5786">
        <w:rPr>
          <w:rStyle w:val="EDBTXTKeywordBlack"/>
        </w:rPr>
        <w:t xml:space="preserve">pDNAME </w:t>
      </w:r>
      <w:r>
        <w:rPr>
          <w:rStyle w:val="EDBTXTKeywordBlack"/>
        </w:rPr>
        <w:t xml:space="preserve"> </w:t>
      </w:r>
      <w:r w:rsidRPr="007B5786">
        <w:rPr>
          <w:rStyle w:val="EDBTXTKeywordBlack"/>
        </w:rPr>
        <w:t>OUT VARCHAR,</w:t>
      </w:r>
    </w:p>
    <w:p w:rsidR="00E71082" w:rsidRDefault="00E71082" w:rsidP="00E71082">
      <w:pPr>
        <w:rPr>
          <w:rStyle w:val="EDBTXTKeywordBlack"/>
        </w:rPr>
      </w:pPr>
      <w:r>
        <w:rPr>
          <w:rStyle w:val="EDBTXTKeywordBlack"/>
        </w:rPr>
        <w:t xml:space="preserve">    </w:t>
      </w:r>
      <w:r w:rsidRPr="007B5786">
        <w:rPr>
          <w:rStyle w:val="EDBTXTKeywordBlack"/>
        </w:rPr>
        <w:t xml:space="preserve">pLOC </w:t>
      </w:r>
      <w:r>
        <w:rPr>
          <w:rStyle w:val="EDBTXTKeywordBlack"/>
        </w:rPr>
        <w:t xml:space="preserve">   </w:t>
      </w:r>
      <w:r w:rsidRPr="007B5786">
        <w:rPr>
          <w:rStyle w:val="EDBTXTKeywordBlack"/>
        </w:rPr>
        <w:t>OUT VARCHAR</w:t>
      </w:r>
    </w:p>
    <w:p w:rsidR="00E71082" w:rsidRDefault="00E71082" w:rsidP="00E71082">
      <w:pPr>
        <w:rPr>
          <w:rStyle w:val="EDBTXTKeywordBlack"/>
        </w:rPr>
      </w:pPr>
      <w:r>
        <w:rPr>
          <w:rStyle w:val="EDBTXTKeywordBlack"/>
        </w:rPr>
        <w:t xml:space="preserve">  </w:t>
      </w:r>
      <w:r w:rsidRPr="007B5786">
        <w:rPr>
          <w:rStyle w:val="EDBTXTKeywordBlack"/>
        </w:rPr>
        <w:t xml:space="preserve">) </w:t>
      </w:r>
    </w:p>
    <w:p w:rsidR="00E71082" w:rsidRPr="007B5786" w:rsidRDefault="00E71082" w:rsidP="00E71082">
      <w:pPr>
        <w:rPr>
          <w:rStyle w:val="EDBTXTKeywordBlack"/>
        </w:rPr>
      </w:pPr>
      <w:r w:rsidRPr="007B5786">
        <w:rPr>
          <w:rStyle w:val="EDBTXTKeywordBlack"/>
        </w:rPr>
        <w:t>AS</w:t>
      </w:r>
    </w:p>
    <w:p w:rsidR="00E71082" w:rsidRPr="007B5786" w:rsidRDefault="00E71082" w:rsidP="00E71082">
      <w:pPr>
        <w:rPr>
          <w:rStyle w:val="EDBTXTKeywordBlack"/>
        </w:rPr>
      </w:pPr>
      <w:r w:rsidRPr="007B5786">
        <w:rPr>
          <w:rStyle w:val="EDBTXTKeywordBlack"/>
        </w:rPr>
        <w:t>DECLARE</w:t>
      </w:r>
    </w:p>
    <w:p w:rsidR="00E71082" w:rsidRPr="007B5786" w:rsidRDefault="00E71082" w:rsidP="00E71082">
      <w:pPr>
        <w:rPr>
          <w:rStyle w:val="EDBTXTKeywordBlack"/>
        </w:rPr>
      </w:pPr>
      <w:r w:rsidRPr="007B5786">
        <w:rPr>
          <w:rStyle w:val="EDBTXTKeywordBlack"/>
        </w:rPr>
        <w:t xml:space="preserve">  CURSOR TESTCUR IS SELECT DNAME,LOC FROM DEPT;</w:t>
      </w:r>
    </w:p>
    <w:p w:rsidR="00E71082" w:rsidRPr="007B5786" w:rsidRDefault="00E71082" w:rsidP="00E71082">
      <w:pPr>
        <w:rPr>
          <w:rStyle w:val="EDBTXTKeywordBlack"/>
        </w:rPr>
      </w:pPr>
      <w:r w:rsidRPr="007B5786">
        <w:rPr>
          <w:rStyle w:val="EDBTXTKeywordBlack"/>
        </w:rPr>
        <w:t xml:space="preserve">  REC RECORD;</w:t>
      </w:r>
    </w:p>
    <w:p w:rsidR="00E71082" w:rsidRPr="007B5786" w:rsidRDefault="00E71082" w:rsidP="00E71082">
      <w:pPr>
        <w:rPr>
          <w:rStyle w:val="EDBTXTKeywordBlack"/>
        </w:rPr>
      </w:pPr>
      <w:r w:rsidRPr="007B5786">
        <w:rPr>
          <w:rStyle w:val="EDBTXTKeywordBlack"/>
        </w:rPr>
        <w:t>BEGIN</w:t>
      </w:r>
    </w:p>
    <w:p w:rsidR="00E71082" w:rsidRPr="007B5786" w:rsidRDefault="00E71082" w:rsidP="00E71082">
      <w:pPr>
        <w:rPr>
          <w:rStyle w:val="EDBTXTKeywordBlack"/>
        </w:rPr>
      </w:pPr>
      <w:r w:rsidRPr="007B5786">
        <w:rPr>
          <w:rStyle w:val="EDBTXTKeywordBlack"/>
        </w:rPr>
        <w:t xml:space="preserve">  </w:t>
      </w:r>
    </w:p>
    <w:p w:rsidR="00E71082" w:rsidRPr="007B5786" w:rsidRDefault="00E71082" w:rsidP="00E71082">
      <w:pPr>
        <w:rPr>
          <w:rStyle w:val="EDBTXTKeywordBlack"/>
        </w:rPr>
      </w:pPr>
      <w:r w:rsidRPr="007B5786">
        <w:rPr>
          <w:rStyle w:val="EDBTXTKeywordBlack"/>
        </w:rPr>
        <w:t xml:space="preserve">  OPEN TESTCUR;</w:t>
      </w:r>
    </w:p>
    <w:p w:rsidR="00E71082" w:rsidRDefault="00E71082" w:rsidP="00E71082">
      <w:pPr>
        <w:rPr>
          <w:rStyle w:val="EDBTXTKeywordBlack"/>
        </w:rPr>
      </w:pPr>
      <w:r w:rsidRPr="007B5786">
        <w:rPr>
          <w:rStyle w:val="EDBTXTKeywordBlack"/>
        </w:rPr>
        <w:t xml:space="preserve">  FETCH TESTCUR INTO REC;</w:t>
      </w:r>
    </w:p>
    <w:p w:rsidR="00E71082" w:rsidRPr="007B5786" w:rsidRDefault="00E71082" w:rsidP="00E71082">
      <w:pPr>
        <w:rPr>
          <w:rStyle w:val="EDBTXTKeywordBlack"/>
        </w:rPr>
      </w:pPr>
    </w:p>
    <w:p w:rsidR="00E71082" w:rsidRPr="007B5786" w:rsidRDefault="00E71082" w:rsidP="00E71082">
      <w:pPr>
        <w:rPr>
          <w:rStyle w:val="EDBTXTKeywordBlack"/>
        </w:rPr>
      </w:pPr>
      <w:r w:rsidRPr="007B5786">
        <w:rPr>
          <w:rStyle w:val="EDBTXTKeywordBlack"/>
        </w:rPr>
        <w:t xml:space="preserve">  pDNAME</w:t>
      </w:r>
      <w:r>
        <w:rPr>
          <w:rStyle w:val="EDBTXTKeywordBlack"/>
        </w:rPr>
        <w:t xml:space="preserve">  </w:t>
      </w:r>
      <w:r w:rsidRPr="007B5786">
        <w:rPr>
          <w:rStyle w:val="EDBTXTKeywordBlack"/>
        </w:rPr>
        <w:t>:=</w:t>
      </w:r>
      <w:r>
        <w:rPr>
          <w:rStyle w:val="EDBTXTKeywordBlack"/>
        </w:rPr>
        <w:t xml:space="preserve"> </w:t>
      </w:r>
      <w:r w:rsidRPr="007B5786">
        <w:rPr>
          <w:rStyle w:val="EDBTXTKeywordBlack"/>
        </w:rPr>
        <w:t xml:space="preserve">REC.DNAME;  </w:t>
      </w:r>
    </w:p>
    <w:p w:rsidR="00E71082" w:rsidRDefault="00E71082" w:rsidP="00E71082">
      <w:pPr>
        <w:rPr>
          <w:rStyle w:val="EDBTXTKeywordBlack"/>
        </w:rPr>
      </w:pPr>
      <w:r w:rsidRPr="007B5786">
        <w:rPr>
          <w:rStyle w:val="EDBTXTKeywordBlack"/>
        </w:rPr>
        <w:t xml:space="preserve">  pLOC</w:t>
      </w:r>
      <w:r>
        <w:rPr>
          <w:rStyle w:val="EDBTXTKeywordBlack"/>
        </w:rPr>
        <w:t xml:space="preserve">    </w:t>
      </w:r>
      <w:r w:rsidRPr="007B5786">
        <w:rPr>
          <w:rStyle w:val="EDBTXTKeywordBlack"/>
        </w:rPr>
        <w:t>:=</w:t>
      </w:r>
      <w:r>
        <w:rPr>
          <w:rStyle w:val="EDBTXTKeywordBlack"/>
        </w:rPr>
        <w:t xml:space="preserve"> </w:t>
      </w:r>
      <w:r w:rsidRPr="007B5786">
        <w:rPr>
          <w:rStyle w:val="EDBTXTKeywordBlack"/>
        </w:rPr>
        <w:t xml:space="preserve">REC.LOC;  </w:t>
      </w:r>
    </w:p>
    <w:p w:rsidR="00E71082" w:rsidRPr="007B5786" w:rsidRDefault="00E71082" w:rsidP="00E71082">
      <w:pPr>
        <w:rPr>
          <w:rStyle w:val="EDBTXTKeywordBlack"/>
        </w:rPr>
      </w:pPr>
    </w:p>
    <w:p w:rsidR="00E71082" w:rsidRPr="007B5786" w:rsidRDefault="00E71082" w:rsidP="00E71082">
      <w:pPr>
        <w:rPr>
          <w:rStyle w:val="EDBTXTKeywordBlack"/>
        </w:rPr>
      </w:pPr>
      <w:r>
        <w:rPr>
          <w:rStyle w:val="EDBTXTKeywordBlack"/>
        </w:rPr>
        <w:t xml:space="preserve">  CLOSE</w:t>
      </w:r>
      <w:r w:rsidRPr="007B5786">
        <w:rPr>
          <w:rStyle w:val="EDBTXTKeywordBlack"/>
        </w:rPr>
        <w:t xml:space="preserve"> testcur;</w:t>
      </w:r>
    </w:p>
    <w:p w:rsidR="00E71082" w:rsidRPr="007B5786" w:rsidRDefault="00E71082" w:rsidP="00E71082">
      <w:pPr>
        <w:rPr>
          <w:rStyle w:val="EDBTXTKeywordBlack"/>
        </w:rPr>
      </w:pPr>
      <w:r w:rsidRPr="007B5786">
        <w:rPr>
          <w:rStyle w:val="EDBTXTKeywordBlack"/>
        </w:rPr>
        <w:t>END;</w:t>
      </w:r>
    </w:p>
    <w:p w:rsidR="00E71082" w:rsidRDefault="00E71082" w:rsidP="00E71082">
      <w:pPr>
        <w:pStyle w:val="EDBTXTNormalWebBlackCharChar0"/>
      </w:pPr>
      <w:r>
        <w:t xml:space="preserve">When Advanced Server has validated the </w:t>
      </w:r>
      <w:r w:rsidRPr="0027366F">
        <w:t>stored p</w:t>
      </w:r>
      <w:r>
        <w:t xml:space="preserve">rocedure it will echo </w:t>
      </w:r>
      <w:r w:rsidRPr="000569AC">
        <w:rPr>
          <w:rStyle w:val="EDBTXTKeywordBlack"/>
        </w:rPr>
        <w:t>CREATE PROCEDURE</w:t>
      </w:r>
      <w:r>
        <w:t>.</w:t>
      </w:r>
    </w:p>
    <w:p w:rsidR="00E71082" w:rsidRPr="00AB7A38" w:rsidRDefault="00E71082" w:rsidP="00E71082">
      <w:pPr>
        <w:pStyle w:val="EDBTXTNormalWebBlackCharChar0"/>
        <w:rPr>
          <w:b/>
        </w:rPr>
      </w:pPr>
      <w:r w:rsidRPr="00AB7A38">
        <w:rPr>
          <w:b/>
        </w:rPr>
        <w:t>Receiving Output values from a Stored Procedure</w:t>
      </w:r>
    </w:p>
    <w:p w:rsidR="00E71082" w:rsidRPr="0027366F" w:rsidRDefault="00E71082" w:rsidP="00E71082">
      <w:pPr>
        <w:pStyle w:val="EDBTXTNormalWebBlackCharChar0"/>
      </w:pPr>
      <w:r>
        <w:t>When retrievi</w:t>
      </w:r>
      <w:r w:rsidRPr="0027366F">
        <w:t xml:space="preserve">ng values from </w:t>
      </w:r>
      <w:r w:rsidRPr="006E7547">
        <w:rPr>
          <w:rStyle w:val="EDBTXTKeywordBlack"/>
        </w:rPr>
        <w:t>OUT</w:t>
      </w:r>
      <w:r w:rsidRPr="0027366F">
        <w:t xml:space="preserve"> parameters </w:t>
      </w:r>
      <w:r>
        <w:t>you must</w:t>
      </w:r>
      <w:r w:rsidRPr="0027366F">
        <w:t xml:space="preserve"> explicitly specify the d</w:t>
      </w:r>
      <w:r>
        <w:t>irection of out</w:t>
      </w:r>
      <w:r w:rsidRPr="0027366F">
        <w:t xml:space="preserve"> parameters as </w:t>
      </w:r>
      <w:r w:rsidRPr="006E7547">
        <w:rPr>
          <w:rStyle w:val="EDBTXTKeywordBlack"/>
        </w:rPr>
        <w:t>Output</w:t>
      </w:r>
      <w:r w:rsidRPr="0027366F">
        <w:t>.</w:t>
      </w:r>
      <w:r>
        <w:t xml:space="preserve">  You</w:t>
      </w:r>
      <w:r w:rsidRPr="0027366F">
        <w:t xml:space="preserve"> can retrieve the values from </w:t>
      </w:r>
      <w:r w:rsidRPr="006E7547">
        <w:rPr>
          <w:rStyle w:val="EDBTXTKeywordBlack"/>
        </w:rPr>
        <w:t>Output</w:t>
      </w:r>
      <w:r>
        <w:t xml:space="preserve"> parameters in two ways:</w:t>
      </w:r>
    </w:p>
    <w:p w:rsidR="00E71082" w:rsidRPr="0027366F" w:rsidRDefault="00E71082" w:rsidP="00E71082">
      <w:pPr>
        <w:pStyle w:val="EDBTXTNormalWebBlackCharChar0"/>
        <w:numPr>
          <w:ilvl w:val="0"/>
          <w:numId w:val="13"/>
        </w:numPr>
      </w:pPr>
      <w:r>
        <w:lastRenderedPageBreak/>
        <w:t>C</w:t>
      </w:r>
      <w:r w:rsidRPr="0027366F">
        <w:t xml:space="preserve">all the </w:t>
      </w:r>
      <w:r w:rsidRPr="006E7547">
        <w:rPr>
          <w:rStyle w:val="EDBTXTKeywordBlack"/>
        </w:rPr>
        <w:t>ExecuteReader</w:t>
      </w:r>
      <w:r>
        <w:t xml:space="preserve"> method of</w:t>
      </w:r>
      <w:r w:rsidRPr="0027366F">
        <w:t xml:space="preserve"> the </w:t>
      </w:r>
      <w:r w:rsidRPr="006E7547">
        <w:rPr>
          <w:rStyle w:val="EDBTXTKeywordBlack"/>
        </w:rPr>
        <w:t>EDBCommand</w:t>
      </w:r>
      <w:r w:rsidRPr="0027366F">
        <w:t xml:space="preserve"> and explicitly loop through the returned </w:t>
      </w:r>
      <w:r w:rsidRPr="006E7547">
        <w:rPr>
          <w:rStyle w:val="EDBTXTKeywordBlack"/>
        </w:rPr>
        <w:t>EDBDataReader</w:t>
      </w:r>
      <w:r>
        <w:t xml:space="preserve">, searching </w:t>
      </w:r>
      <w:r w:rsidRPr="0027366F">
        <w:t xml:space="preserve">for the values of </w:t>
      </w:r>
      <w:r w:rsidRPr="006E7547">
        <w:rPr>
          <w:rStyle w:val="EDBTXTKeywordBlack"/>
        </w:rPr>
        <w:t>OUT</w:t>
      </w:r>
      <w:r w:rsidRPr="0027366F">
        <w:t xml:space="preserve"> parameters. </w:t>
      </w:r>
    </w:p>
    <w:p w:rsidR="00E71082" w:rsidRPr="0027366F" w:rsidRDefault="00E71082" w:rsidP="00E71082">
      <w:pPr>
        <w:pStyle w:val="EDBTXTNormalWebBlackCharChar0"/>
        <w:numPr>
          <w:ilvl w:val="0"/>
          <w:numId w:val="13"/>
        </w:numPr>
      </w:pPr>
      <w:r w:rsidRPr="0027366F">
        <w:t xml:space="preserve">Call the </w:t>
      </w:r>
      <w:r w:rsidRPr="006E7547">
        <w:rPr>
          <w:rStyle w:val="EDBTXTKeywordBlack"/>
        </w:rPr>
        <w:t>ExecuteNonQuery</w:t>
      </w:r>
      <w:r w:rsidRPr="0027366F">
        <w:t xml:space="preserve"> method of </w:t>
      </w:r>
      <w:r w:rsidRPr="006E7547">
        <w:rPr>
          <w:rStyle w:val="EDBTXTKeywordBlack"/>
        </w:rPr>
        <w:t>EDBCommand</w:t>
      </w:r>
      <w:r w:rsidRPr="0027366F">
        <w:t xml:space="preserve"> and explicitly get the value of a declared </w:t>
      </w:r>
      <w:r w:rsidRPr="006E7547">
        <w:rPr>
          <w:rStyle w:val="EDBTXTKeywordBlack"/>
        </w:rPr>
        <w:t>Output</w:t>
      </w:r>
      <w:r w:rsidRPr="0027366F">
        <w:t xml:space="preserve"> parameter by calling that </w:t>
      </w:r>
      <w:r w:rsidRPr="006E7547">
        <w:rPr>
          <w:rStyle w:val="EDBTXTKeywordBlack"/>
        </w:rPr>
        <w:t>EDB</w:t>
      </w:r>
      <w:r>
        <w:rPr>
          <w:rStyle w:val="EDBTXTKeywordBlack"/>
        </w:rPr>
        <w:t>Parameter</w:t>
      </w:r>
      <w:r>
        <w:t xml:space="preserve"> </w:t>
      </w:r>
      <w:r w:rsidRPr="006E7547">
        <w:t>value</w:t>
      </w:r>
      <w:r w:rsidRPr="0027366F">
        <w:t xml:space="preserve"> property. </w:t>
      </w:r>
    </w:p>
    <w:p w:rsidR="00E71082" w:rsidRDefault="00E71082" w:rsidP="00E71082">
      <w:pPr>
        <w:pStyle w:val="EDBTXTNormalWebBlackCharChar0"/>
      </w:pPr>
      <w:r>
        <w:t xml:space="preserve">In each method, you must declare each parameter, indicating the </w:t>
      </w:r>
      <w:r>
        <w:rPr>
          <w:i/>
        </w:rPr>
        <w:t>direction</w:t>
      </w:r>
      <w:r>
        <w:t xml:space="preserve"> of the parameter (</w:t>
      </w:r>
      <w:r w:rsidRPr="00DC2748">
        <w:rPr>
          <w:rStyle w:val="EDBTXTKeywordBlack"/>
        </w:rPr>
        <w:t>ParameterDirection.Input</w:t>
      </w:r>
      <w:r w:rsidRPr="00E92AD3">
        <w:t>,</w:t>
      </w:r>
      <w:r>
        <w:t xml:space="preserve"> </w:t>
      </w:r>
      <w:r>
        <w:rPr>
          <w:rStyle w:val="EDBTXTKeywordBlack"/>
        </w:rPr>
        <w:t>ParameterDirection.Output</w:t>
      </w:r>
      <w:r w:rsidRPr="00E92AD3">
        <w:t xml:space="preserve"> or</w:t>
      </w:r>
      <w:r>
        <w:rPr>
          <w:rStyle w:val="EDBTXTKeywordBlack"/>
        </w:rPr>
        <w:t xml:space="preserve"> ParameterDirection.InputOutput</w:t>
      </w:r>
      <w:r>
        <w:t xml:space="preserve">).   Before invoking the procedure, you must provide a value for each </w:t>
      </w:r>
      <w:r w:rsidRPr="00353E02">
        <w:rPr>
          <w:rStyle w:val="EDBTXTKeywordBlack"/>
        </w:rPr>
        <w:t>IN</w:t>
      </w:r>
      <w:r>
        <w:t xml:space="preserve"> and </w:t>
      </w:r>
      <w:r w:rsidRPr="00353E02">
        <w:rPr>
          <w:rStyle w:val="EDBTXTKeywordBlack"/>
        </w:rPr>
        <w:t>INOUT</w:t>
      </w:r>
      <w:r>
        <w:t xml:space="preserve"> parameter.  After the procedure returns, you may retrieve the </w:t>
      </w:r>
      <w:r w:rsidRPr="00353E02">
        <w:rPr>
          <w:rStyle w:val="EDBTXTKeywordBlack"/>
        </w:rPr>
        <w:t>OUT</w:t>
      </w:r>
      <w:r>
        <w:t xml:space="preserve"> and </w:t>
      </w:r>
      <w:r w:rsidRPr="00353E02">
        <w:rPr>
          <w:rStyle w:val="EDBTXTKeywordBlack"/>
        </w:rPr>
        <w:t>INOUT</w:t>
      </w:r>
      <w:r>
        <w:t xml:space="preserve"> parameter values from the </w:t>
      </w:r>
      <w:r w:rsidRPr="00353E02">
        <w:rPr>
          <w:rStyle w:val="EDBTXTKeywordBlack"/>
        </w:rPr>
        <w:t>command.Parameters[]</w:t>
      </w:r>
      <w:r>
        <w:t xml:space="preserve"> array.</w:t>
      </w:r>
    </w:p>
    <w:p w:rsidR="00E71082" w:rsidRPr="0027366F" w:rsidRDefault="00E71082" w:rsidP="00E71082">
      <w:pPr>
        <w:pStyle w:val="EDBTXTNormalWebBlackCharChar0"/>
      </w:pPr>
      <w:r>
        <w:t>The following code listing</w:t>
      </w:r>
      <w:r w:rsidRPr="0027366F">
        <w:t xml:space="preserve"> </w:t>
      </w:r>
      <w:r>
        <w:t>demonstrates</w:t>
      </w:r>
      <w:r w:rsidRPr="0027366F">
        <w:t xml:space="preserve"> </w:t>
      </w:r>
      <w:r>
        <w:t xml:space="preserve">using the </w:t>
      </w:r>
      <w:r w:rsidRPr="006879BC">
        <w:rPr>
          <w:rStyle w:val="EDBTXTKeywordBlack"/>
        </w:rPr>
        <w:t>ExecuteReader</w:t>
      </w:r>
      <w:r>
        <w:t xml:space="preserve"> method to retrieve a result set:</w:t>
      </w:r>
    </w:p>
    <w:p w:rsidR="00E71082" w:rsidRPr="0027366F" w:rsidRDefault="00E71082" w:rsidP="00E71082">
      <w:pPr>
        <w:pStyle w:val="EDBEXCourierNew9ptCustomColorRGB4649146Left01"/>
      </w:pPr>
      <w:r w:rsidRPr="0027366F">
        <w:t>&lt;% @ Page Language="C#" Debug="true"%&gt;</w:t>
      </w:r>
    </w:p>
    <w:p w:rsidR="00E71082" w:rsidRPr="0027366F" w:rsidRDefault="00E71082" w:rsidP="00E71082">
      <w:pPr>
        <w:pStyle w:val="EDBEXCourierNew9ptCustomColorRGB4649146Left01"/>
      </w:pPr>
      <w:r w:rsidRPr="0027366F">
        <w:t>&lt;% @Import Namespace="EnterpriseDB.EDBClient" %&gt;</w:t>
      </w:r>
    </w:p>
    <w:p w:rsidR="00E71082" w:rsidRPr="0027366F" w:rsidRDefault="00E71082" w:rsidP="00E71082">
      <w:pPr>
        <w:pStyle w:val="EDBEXCourierNew9ptCustomColorRGB4649146Left01"/>
      </w:pPr>
      <w:r w:rsidRPr="0027366F">
        <w:t>&lt;% @Import Namespace="System.Data" %&gt;</w:t>
      </w:r>
    </w:p>
    <w:p w:rsidR="00E71082" w:rsidRPr="0027366F" w:rsidRDefault="00E71082" w:rsidP="00E71082">
      <w:pPr>
        <w:pStyle w:val="EDBEXCourierNew9ptCustomColorRGB4649146Left01"/>
      </w:pPr>
      <w:r w:rsidRPr="0027366F">
        <w:t>&lt;% @Import Namespace="System.Configuration" %&gt;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>&lt;script language="C#" runat="server" &gt;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>private void Page_Load(object sender, System.EventArgs e)</w:t>
      </w:r>
    </w:p>
    <w:p w:rsidR="00E71082" w:rsidRPr="0027366F" w:rsidRDefault="00E71082" w:rsidP="00E71082">
      <w:pPr>
        <w:pStyle w:val="EDBEXCourierNew9ptCustomColorRGB4649146Left01"/>
      </w:pPr>
      <w:r w:rsidRPr="0027366F">
        <w:t>{</w:t>
      </w:r>
    </w:p>
    <w:p w:rsidR="00E71082" w:rsidRDefault="00E71082" w:rsidP="00E71082">
      <w:pPr>
        <w:pStyle w:val="EDBEXCourierNew9ptCustomColorRGB4649146Left01"/>
      </w:pPr>
      <w:r w:rsidRPr="0027366F">
        <w:tab/>
        <w:t xml:space="preserve">string strConnectionString = </w:t>
      </w:r>
    </w:p>
    <w:p w:rsidR="00E71082" w:rsidRPr="0027366F" w:rsidRDefault="00E71082" w:rsidP="00E71082">
      <w:pPr>
        <w:pStyle w:val="EDBEXCourierNew9ptCustomColorRGB4649146Left01"/>
      </w:pPr>
      <w:r>
        <w:t xml:space="preserve">        </w:t>
      </w:r>
      <w:r w:rsidRPr="0027366F">
        <w:t>ConfigurationSettings.AppSettings["DB_CONN_STRING"];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EDBConnection conn = new EDBConnection(strConnectionString);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try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{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>conn.Open();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>EDBCommand command = new EDBCommand("DEPT_SELECT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</w:r>
      <w:r w:rsidRPr="0027366F">
        <w:tab/>
        <w:t>(:pDEPTNO,:pDNAME,:pLOC)", conn);</w:t>
      </w:r>
    </w:p>
    <w:p w:rsidR="00E71082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>command.CommandType = CommandType.StoredProcedure;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 xml:space="preserve">command.Parameters.Add(new EDBParameter("pDEPTNO", 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</w:r>
      <w:r w:rsidRPr="0027366F">
        <w:tab/>
        <w:t>EDBTypes.EDBDbType.Integer,10,"pDEPTNO",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</w:r>
      <w:r w:rsidRPr="0027366F">
        <w:tab/>
        <w:t>ParameterDirection.Input,false ,2,2,</w:t>
      </w:r>
    </w:p>
    <w:p w:rsidR="00E71082" w:rsidRDefault="00E71082" w:rsidP="00E71082">
      <w:pPr>
        <w:pStyle w:val="EDBEXCourierNew9ptCustomColorRGB4649146Left01"/>
      </w:pPr>
      <w:r w:rsidRPr="0027366F">
        <w:tab/>
      </w:r>
      <w:r w:rsidRPr="0027366F">
        <w:tab/>
      </w:r>
      <w:r w:rsidRPr="0027366F">
        <w:tab/>
        <w:t>System.Data.DataRowVersion.Current,1));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 xml:space="preserve">command.Parameters.Add(new EDBParameter("pDNAME", 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</w:r>
      <w:r w:rsidRPr="0027366F">
        <w:tab/>
        <w:t>EDBTypes.EDBDbType.Varchar,10,"pDNAME",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</w:r>
      <w:r w:rsidRPr="0027366F">
        <w:tab/>
        <w:t>ParameterDirection.Output,false ,2,2,</w:t>
      </w:r>
    </w:p>
    <w:p w:rsidR="00E71082" w:rsidRDefault="00E71082" w:rsidP="00E71082">
      <w:pPr>
        <w:pStyle w:val="EDBEXCourierNew9ptCustomColorRGB4649146Left01"/>
      </w:pPr>
      <w:r w:rsidRPr="0027366F">
        <w:tab/>
      </w:r>
      <w:r w:rsidRPr="0027366F">
        <w:tab/>
      </w:r>
      <w:r w:rsidRPr="0027366F">
        <w:tab/>
        <w:t>System.Data.DataRowVersion.Current,1));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 xml:space="preserve">command.Parameters.Add(new EDBParameter("pLOC", 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</w:r>
      <w:r w:rsidRPr="0027366F">
        <w:tab/>
        <w:t>EDBTypes.EDBDbType.Varchar,10,"pLOC",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</w:r>
      <w:r w:rsidRPr="0027366F">
        <w:tab/>
        <w:t>ParameterDirection.Output,false ,2,2,</w:t>
      </w:r>
    </w:p>
    <w:p w:rsidR="00E71082" w:rsidRDefault="00E71082" w:rsidP="00E71082">
      <w:pPr>
        <w:pStyle w:val="EDBEXCourierNew9ptCustomColorRGB4649146Left01"/>
      </w:pPr>
      <w:r w:rsidRPr="0027366F">
        <w:tab/>
      </w:r>
      <w:r w:rsidRPr="0027366F">
        <w:tab/>
      </w:r>
      <w:r w:rsidRPr="0027366F">
        <w:tab/>
        <w:t>System.Data.DataRowVersion.Current,1));</w:t>
      </w:r>
    </w:p>
    <w:p w:rsidR="00E71082" w:rsidRPr="0027366F" w:rsidRDefault="00E71082" w:rsidP="00E71082">
      <w:pPr>
        <w:pStyle w:val="EDBEXCourierNew9ptCustomColorRGB4649146Left01"/>
      </w:pPr>
    </w:p>
    <w:p w:rsidR="00E71082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>command.Prepare();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>command.Parameters[0].Value = 10;</w:t>
      </w:r>
      <w:r w:rsidRPr="0027366F">
        <w:tab/>
      </w:r>
    </w:p>
    <w:p w:rsidR="00E71082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>EDBDataReader result = command.ExecuteReader();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lastRenderedPageBreak/>
        <w:tab/>
      </w:r>
      <w:r>
        <w:t xml:space="preserve">  </w:t>
      </w:r>
      <w:r w:rsidRPr="0027366F">
        <w:t>int fc</w:t>
      </w:r>
      <w:r>
        <w:t xml:space="preserve"> </w:t>
      </w:r>
      <w:r w:rsidRPr="0027366F">
        <w:t>=</w:t>
      </w:r>
      <w:r>
        <w:t xml:space="preserve"> </w:t>
      </w:r>
      <w:r w:rsidRPr="0027366F">
        <w:t>result.FieldCount;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>while(result.Read())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>{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for(int i</w:t>
      </w:r>
      <w:r>
        <w:t xml:space="preserve"> </w:t>
      </w:r>
      <w:r w:rsidRPr="0027366F">
        <w:t>=</w:t>
      </w:r>
      <w:r>
        <w:t xml:space="preserve"> </w:t>
      </w:r>
      <w:r w:rsidRPr="0027366F">
        <w:t>0;i</w:t>
      </w:r>
      <w:r>
        <w:t xml:space="preserve"> </w:t>
      </w:r>
      <w:r w:rsidRPr="0027366F">
        <w:t>&lt;</w:t>
      </w:r>
      <w:r>
        <w:t xml:space="preserve"> </w:t>
      </w:r>
      <w:r w:rsidRPr="0027366F">
        <w:t>fc;</w:t>
      </w:r>
      <w:r>
        <w:t xml:space="preserve"> </w:t>
      </w:r>
      <w:r w:rsidRPr="0027366F">
        <w:t>i++)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{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</w:r>
      <w:r>
        <w:t xml:space="preserve">  </w:t>
      </w:r>
      <w:r w:rsidRPr="0027366F">
        <w:t>Response.Write("RESULT["+i+"]="+ Convert.ToString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</w:r>
      <w:r w:rsidRPr="0027366F">
        <w:tab/>
        <w:t>(command.Parameters[i].Value));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</w:r>
      <w:r w:rsidRPr="0027366F">
        <w:tab/>
        <w:t>Response.Write("&lt;br&gt;");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}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>}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</w:p>
    <w:p w:rsidR="00E71082" w:rsidRDefault="00E71082" w:rsidP="00E71082">
      <w:pPr>
        <w:pStyle w:val="EDBEXCourierNew9ptCustomColorRGB4649146Left01"/>
      </w:pPr>
      <w:r w:rsidRPr="0027366F">
        <w:tab/>
        <w:t>}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  <w:t>catch(EDBException exp)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{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 xml:space="preserve">Response.Write(exp.ToString()); 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}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finally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{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>conn.Close();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}</w:t>
      </w:r>
    </w:p>
    <w:p w:rsidR="00E71082" w:rsidRPr="0027366F" w:rsidRDefault="00E71082" w:rsidP="00E71082">
      <w:pPr>
        <w:pStyle w:val="EDBEXCourierNew9ptCustomColorRGB4649146Left01"/>
      </w:pPr>
      <w:r w:rsidRPr="0027366F">
        <w:t>}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</w:r>
    </w:p>
    <w:p w:rsidR="00E71082" w:rsidRPr="0027366F" w:rsidRDefault="00E71082" w:rsidP="00E71082">
      <w:pPr>
        <w:pStyle w:val="EDBEXCourierNew9ptCustomColorRGB4649146Left01"/>
      </w:pPr>
      <w:r w:rsidRPr="0027366F">
        <w:t>&lt;/script&gt;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TXTNormalWebBlackCharChar0"/>
      </w:pPr>
      <w:r>
        <w:t>The following code listing</w:t>
      </w:r>
      <w:r w:rsidRPr="0027366F">
        <w:t xml:space="preserve"> </w:t>
      </w:r>
      <w:r>
        <w:t>demonstrates</w:t>
      </w:r>
      <w:r w:rsidRPr="0027366F">
        <w:t xml:space="preserve"> </w:t>
      </w:r>
      <w:r>
        <w:t xml:space="preserve">using the </w:t>
      </w:r>
      <w:r>
        <w:rPr>
          <w:rStyle w:val="EDBTXTKeywordBlack"/>
        </w:rPr>
        <w:t>ExecuteNonQuery</w:t>
      </w:r>
      <w:r>
        <w:t xml:space="preserve"> method to retrieve a result set:</w:t>
      </w:r>
    </w:p>
    <w:p w:rsidR="00E71082" w:rsidRPr="0027366F" w:rsidRDefault="00E71082" w:rsidP="00E71082">
      <w:pPr>
        <w:pStyle w:val="EDBEXCourierNew9ptCustomColorRGB4649146Left01"/>
      </w:pPr>
      <w:r w:rsidRPr="0027366F">
        <w:t>&lt;% @ Page Language="C#" Debug="true"%&gt;</w:t>
      </w:r>
    </w:p>
    <w:p w:rsidR="00E71082" w:rsidRPr="0027366F" w:rsidRDefault="00E71082" w:rsidP="00E71082">
      <w:pPr>
        <w:pStyle w:val="EDBEXCourierNew9ptCustomColorRGB4649146Left01"/>
      </w:pPr>
      <w:r w:rsidRPr="0027366F">
        <w:t>&lt;% @Import Namespace="EnterpriseDB.EDBClient" %&gt;</w:t>
      </w:r>
    </w:p>
    <w:p w:rsidR="00E71082" w:rsidRPr="0027366F" w:rsidRDefault="00E71082" w:rsidP="00E71082">
      <w:pPr>
        <w:pStyle w:val="EDBEXCourierNew9ptCustomColorRGB4649146Left01"/>
      </w:pPr>
      <w:r w:rsidRPr="0027366F">
        <w:t>&lt;% @Import Namespace="System.Data" %&gt;</w:t>
      </w:r>
    </w:p>
    <w:p w:rsidR="00E71082" w:rsidRPr="0027366F" w:rsidRDefault="00E71082" w:rsidP="00E71082">
      <w:pPr>
        <w:pStyle w:val="EDBEXCourierNew9ptCustomColorRGB4649146Left01"/>
      </w:pPr>
      <w:r w:rsidRPr="0027366F">
        <w:t>&lt;% @Import Namespace="System.Configuration" %&gt;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>&lt;script language="C#" runat="server" &gt;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>private void Page_Load(object sender, System.EventArgs e)</w:t>
      </w:r>
    </w:p>
    <w:p w:rsidR="00E71082" w:rsidRPr="0027366F" w:rsidRDefault="00E71082" w:rsidP="00E71082">
      <w:pPr>
        <w:pStyle w:val="EDBEXCourierNew9ptCustomColorRGB4649146Left01"/>
      </w:pPr>
      <w:r w:rsidRPr="0027366F">
        <w:t>{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string strConnectionString = ConfigurationSettings.AppSettings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["DB_CONN_STRING"];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EDBConnection conn = new EDBConnection(strConnectionString);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  <w:t>try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{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>conn.Open();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>EDBCommand command = new EDBCommand("DEPT_SELECT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(:pDEPTNO,:pDNAME,:pLOC)", conn);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>command.CommandType = CommandType.StoredProcedure;</w:t>
      </w:r>
    </w:p>
    <w:p w:rsidR="00E71082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>command.Parameters.Add(new EDBParameter("pDEPTNO",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EDBTypes.EDBDbType.Integer,10,"pDEPTNO",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ParameterDirection.Input,false ,2,2,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System.Data.DataRowVersion.Current,1));</w:t>
      </w:r>
    </w:p>
    <w:p w:rsidR="00E71082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>command.Parameters.Add(new EDBParameter("pDNAME",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EDBTypes.EDBDbType.Varchar,10,"pDNAME",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ParameterDirection.Output,false ,2,2,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System.Data.DataRowVersion.Current,1));</w:t>
      </w:r>
    </w:p>
    <w:p w:rsidR="00E71082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>command.Parameters.Add(new EDBParameter("pLOC",</w:t>
      </w:r>
    </w:p>
    <w:p w:rsidR="00E71082" w:rsidRPr="0027366F" w:rsidRDefault="00E71082" w:rsidP="00E71082">
      <w:pPr>
        <w:pStyle w:val="EDBEXCourierNew9ptCustomColorRGB4649146Left01"/>
      </w:pPr>
      <w:r w:rsidRPr="0027366F">
        <w:lastRenderedPageBreak/>
        <w:tab/>
      </w:r>
      <w:r w:rsidRPr="0027366F">
        <w:tab/>
        <w:t>EDBTypes.EDBDbType.Varchar,10,"pLOC",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ParameterDirection.Output,false ,2,2,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 w:rsidRPr="0027366F">
        <w:tab/>
        <w:t>System.Data.DataRowVersion.Current,1));</w:t>
      </w:r>
    </w:p>
    <w:p w:rsidR="00E71082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>command.Prepare();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>command.Parameters[0].Value = 10;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>command.ExecuteNonQuery();</w:t>
      </w:r>
    </w:p>
    <w:p w:rsidR="00E71082" w:rsidRPr="0027366F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>Response.Write(command.Parameters["pDNAME"].Value.ToString());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>Response.Write(command.Parameters["pLOC"].Value.ToString());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}</w:t>
      </w:r>
    </w:p>
    <w:p w:rsidR="00E71082" w:rsidRDefault="00E71082" w:rsidP="00E71082">
      <w:pPr>
        <w:pStyle w:val="EDBEXCourierNew9ptCustomColorRGB4649146Left01"/>
      </w:pPr>
    </w:p>
    <w:p w:rsidR="00E71082" w:rsidRPr="0027366F" w:rsidRDefault="00E71082" w:rsidP="00E71082">
      <w:pPr>
        <w:pStyle w:val="EDBEXCourierNew9ptCustomColorRGB4649146Left01"/>
      </w:pPr>
      <w:r w:rsidRPr="0027366F">
        <w:tab/>
        <w:t>catch(EDBException exp)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{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>Response.Write(exp.ToString());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}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finally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{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</w:r>
      <w:r>
        <w:t xml:space="preserve">  </w:t>
      </w:r>
      <w:r w:rsidRPr="0027366F">
        <w:t>conn.Close();</w:t>
      </w:r>
    </w:p>
    <w:p w:rsidR="00E71082" w:rsidRPr="0027366F" w:rsidRDefault="00E71082" w:rsidP="00E71082">
      <w:pPr>
        <w:pStyle w:val="EDBEXCourierNew9ptCustomColorRGB4649146Left01"/>
      </w:pPr>
      <w:r w:rsidRPr="0027366F">
        <w:tab/>
        <w:t>}</w:t>
      </w:r>
    </w:p>
    <w:p w:rsidR="00E71082" w:rsidRPr="0027366F" w:rsidRDefault="00E71082" w:rsidP="00E71082">
      <w:pPr>
        <w:pStyle w:val="EDBEXCourierNew9ptCustomColorRGB4649146Left01"/>
      </w:pPr>
      <w:r w:rsidRPr="0027366F">
        <w:t>}</w:t>
      </w:r>
    </w:p>
    <w:p w:rsidR="00E71082" w:rsidRPr="0027366F" w:rsidRDefault="00E71082" w:rsidP="00E71082">
      <w:pPr>
        <w:pStyle w:val="EDBEXCourierNew9ptCustomColorRGB4649146Left01"/>
      </w:pPr>
      <w:r w:rsidRPr="0027366F">
        <w:t>&lt;/script&gt;</w:t>
      </w: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633EF2" w:rsidRDefault="00633EF2" w:rsidP="00E71082">
      <w:pPr>
        <w:pStyle w:val="EDBTXTNormalWebBlackCharChar0"/>
      </w:pPr>
    </w:p>
    <w:p w:rsidR="00633EF2" w:rsidRDefault="00633EF2" w:rsidP="00E71082">
      <w:pPr>
        <w:pStyle w:val="EDBTXTNormalWebBlackCharChar0"/>
      </w:pPr>
    </w:p>
    <w:p w:rsidR="00633EF2" w:rsidRDefault="00633EF2" w:rsidP="00E71082">
      <w:pPr>
        <w:pStyle w:val="EDBTXTNormalWebBlackCharChar0"/>
      </w:pPr>
    </w:p>
    <w:p w:rsidR="00633EF2" w:rsidRDefault="00633EF2" w:rsidP="00E71082">
      <w:pPr>
        <w:pStyle w:val="EDBTXTNormalWebBlackCharChar0"/>
      </w:pPr>
    </w:p>
    <w:p w:rsidR="00633EF2" w:rsidRDefault="00633EF2" w:rsidP="00E71082">
      <w:pPr>
        <w:pStyle w:val="EDBTXTNormalWebBlackCharChar0"/>
      </w:pPr>
    </w:p>
    <w:p w:rsidR="00E71082" w:rsidRDefault="00E71082" w:rsidP="00E71082">
      <w:pPr>
        <w:pStyle w:val="EDBTXTNormalWebBlackCharChar0"/>
      </w:pPr>
    </w:p>
    <w:p w:rsidR="00E71082" w:rsidRPr="0027366F" w:rsidRDefault="00E71082" w:rsidP="00E71082">
      <w:pPr>
        <w:pStyle w:val="EDBTXTNormalWebBlackCharChar0"/>
      </w:pPr>
    </w:p>
    <w:p w:rsidR="00E71082" w:rsidRPr="00406F97" w:rsidRDefault="00E71082" w:rsidP="00E71082">
      <w:pPr>
        <w:pStyle w:val="Heading2"/>
      </w:pPr>
      <w:bookmarkStart w:id="197" w:name="_Toc530034613"/>
      <w:r w:rsidRPr="00406F97">
        <w:lastRenderedPageBreak/>
        <w:t xml:space="preserve">Using </w:t>
      </w:r>
      <w:r>
        <w:t>a Ref Cursor</w:t>
      </w:r>
      <w:r w:rsidRPr="00406F97">
        <w:t xml:space="preserve"> in a .NET Application</w:t>
      </w:r>
      <w:bookmarkEnd w:id="197"/>
    </w:p>
    <w:p w:rsidR="00E71082" w:rsidRDefault="00E71082" w:rsidP="00E71082">
      <w:pPr>
        <w:pStyle w:val="EDBTXTNormalWebBlackCharChar0"/>
      </w:pPr>
      <w:r>
        <w:t xml:space="preserve">A </w:t>
      </w:r>
      <w:r w:rsidRPr="00DC7BB3">
        <w:rPr>
          <w:i/>
        </w:rPr>
        <w:t>ref cursor</w:t>
      </w:r>
      <w:r w:rsidRPr="00406F97">
        <w:t xml:space="preserve"> is a cursor variable that contains a pointer to a query result set.</w:t>
      </w:r>
      <w:r>
        <w:t xml:space="preserve"> </w:t>
      </w:r>
      <w:r w:rsidRPr="00406F97">
        <w:t xml:space="preserve"> The result set is determined by the execution of the </w:t>
      </w:r>
      <w:r w:rsidRPr="00056ACB">
        <w:rPr>
          <w:rStyle w:val="EDBTXTKeywordBlack"/>
        </w:rPr>
        <w:t>OPEN</w:t>
      </w:r>
      <w:r w:rsidRPr="00406F97">
        <w:t xml:space="preserve"> </w:t>
      </w:r>
      <w:r w:rsidRPr="00056ACB">
        <w:rPr>
          <w:rStyle w:val="EDBTXTKeywordBlack"/>
        </w:rPr>
        <w:t>FOR</w:t>
      </w:r>
      <w:r w:rsidRPr="00406F97">
        <w:t xml:space="preserve"> statement using the cursor variable.</w:t>
      </w:r>
      <w:r>
        <w:t xml:space="preserve"> </w:t>
      </w:r>
      <w:r w:rsidRPr="00406F97">
        <w:t xml:space="preserve"> A cursor variable is not tied to a particular query like a static cursor. </w:t>
      </w:r>
      <w:r>
        <w:t xml:space="preserve"> </w:t>
      </w:r>
      <w:r w:rsidRPr="00406F97">
        <w:t xml:space="preserve">The same cursor variable may be opened a number of times with the </w:t>
      </w:r>
      <w:r w:rsidRPr="00056ACB">
        <w:rPr>
          <w:rStyle w:val="EDBTXTKeywordBlack"/>
        </w:rPr>
        <w:t>OPEN</w:t>
      </w:r>
      <w:r w:rsidRPr="00406F97">
        <w:t xml:space="preserve"> </w:t>
      </w:r>
      <w:r w:rsidRPr="00056ACB">
        <w:rPr>
          <w:rStyle w:val="EDBTXTKeywordBlack"/>
        </w:rPr>
        <w:t>FOR</w:t>
      </w:r>
      <w:r w:rsidRPr="00406F97">
        <w:t xml:space="preserve"> statement containing different queries and each time, a new result set will be created for that query and made available via the cursor variable.</w:t>
      </w:r>
      <w:r w:rsidR="001740D6">
        <w:t xml:space="preserve"> </w:t>
      </w:r>
      <w:r>
        <w:t>There are two ways to declare a cursor variable:</w:t>
      </w:r>
    </w:p>
    <w:p w:rsidR="00E71082" w:rsidRDefault="00E71082" w:rsidP="001740D6">
      <w:pPr>
        <w:pStyle w:val="Default"/>
        <w:numPr>
          <w:ilvl w:val="0"/>
          <w:numId w:val="16"/>
        </w:numPr>
      </w:pPr>
      <w:r>
        <w:t>Use</w:t>
      </w:r>
      <w:r w:rsidRPr="00406F97">
        <w:t xml:space="preserve"> the </w:t>
      </w:r>
      <w:r w:rsidRPr="00056ACB">
        <w:rPr>
          <w:rStyle w:val="EDBTXTKeywordBlack"/>
        </w:rPr>
        <w:t>SYS_REFCURSOR</w:t>
      </w:r>
      <w:r w:rsidRPr="00406F97">
        <w:t xml:space="preserve"> built-in data type </w:t>
      </w:r>
      <w:r>
        <w:t>to declare a weakly-typed ref cursor.</w:t>
      </w:r>
    </w:p>
    <w:p w:rsidR="00E71082" w:rsidRDefault="00E71082" w:rsidP="001740D6">
      <w:pPr>
        <w:pStyle w:val="Default"/>
        <w:numPr>
          <w:ilvl w:val="0"/>
          <w:numId w:val="16"/>
        </w:numPr>
      </w:pPr>
      <w:r>
        <w:t>Define a strongly-typed ref cursor</w:t>
      </w:r>
      <w:r w:rsidRPr="00406F97">
        <w:t xml:space="preserve"> </w:t>
      </w:r>
      <w:r>
        <w:t>that declares</w:t>
      </w:r>
      <w:r w:rsidRPr="00406F97">
        <w:t xml:space="preserve"> a variable of that type. </w:t>
      </w:r>
      <w:r>
        <w:t xml:space="preserve"> </w:t>
      </w:r>
    </w:p>
    <w:p w:rsidR="00E71082" w:rsidRPr="00406F97" w:rsidRDefault="00E71082" w:rsidP="00E71082">
      <w:pPr>
        <w:pStyle w:val="EDBTXTNormalWebBlackCharChar0"/>
      </w:pPr>
      <w:r w:rsidRPr="00056ACB">
        <w:rPr>
          <w:rStyle w:val="EDBTXTKeywordBlack"/>
        </w:rPr>
        <w:t>SYS_REFCURSOR</w:t>
      </w:r>
      <w:r w:rsidRPr="00406F97">
        <w:t xml:space="preserve"> is a </w:t>
      </w:r>
      <w:r>
        <w:t>ref cursor</w:t>
      </w:r>
      <w:r w:rsidRPr="00406F97">
        <w:t xml:space="preserve"> type that allows any result set to be associated with it. </w:t>
      </w:r>
      <w:r>
        <w:t xml:space="preserve"> </w:t>
      </w:r>
      <w:r w:rsidRPr="00406F97">
        <w:t xml:space="preserve">This is known as a </w:t>
      </w:r>
      <w:r>
        <w:t>weakly-</w:t>
      </w:r>
      <w:r w:rsidRPr="00406F97">
        <w:t xml:space="preserve">typed </w:t>
      </w:r>
      <w:r>
        <w:t>ref cursor</w:t>
      </w:r>
      <w:r w:rsidRPr="00406F97">
        <w:t>.</w:t>
      </w:r>
      <w:r>
        <w:t xml:space="preserve"> </w:t>
      </w:r>
      <w:r w:rsidRPr="00406F97">
        <w:t xml:space="preserve"> </w:t>
      </w:r>
      <w:r>
        <w:t>The following example is a declaration of a weakly-typed ref cursor:</w:t>
      </w:r>
    </w:p>
    <w:p w:rsidR="00E71082" w:rsidRPr="007D0E7C" w:rsidRDefault="00E71082" w:rsidP="00E71082">
      <w:pPr>
        <w:pStyle w:val="EDBTXTNormalWebBlackCharChar0"/>
        <w:ind w:left="720"/>
        <w:rPr>
          <w:rStyle w:val="EDBTXTKeywordBlack"/>
        </w:rPr>
      </w:pPr>
      <w:r w:rsidRPr="007D0E7C">
        <w:rPr>
          <w:rStyle w:val="EDBTXTKeywordBlack"/>
        </w:rPr>
        <w:t>name SYS_REFCURSOR;</w:t>
      </w:r>
    </w:p>
    <w:p w:rsidR="00E71082" w:rsidRPr="00406F97" w:rsidRDefault="00E71082" w:rsidP="00E71082">
      <w:pPr>
        <w:pStyle w:val="EDBTXTNormalWebBlackCharChar0"/>
      </w:pPr>
      <w:r w:rsidRPr="00406F97">
        <w:t>Followi</w:t>
      </w:r>
      <w:r>
        <w:t>ng is an example of a strongly-</w:t>
      </w:r>
      <w:r w:rsidRPr="00406F97">
        <w:t xml:space="preserve">typed </w:t>
      </w:r>
      <w:r>
        <w:t>ref cursor</w:t>
      </w:r>
      <w:r w:rsidRPr="00406F97">
        <w:t>:</w:t>
      </w:r>
    </w:p>
    <w:p w:rsidR="00E71082" w:rsidRPr="007D0E7C" w:rsidRDefault="00E71082" w:rsidP="00E71082">
      <w:pPr>
        <w:pStyle w:val="EDBTXTNormalWebBlackCharChar0"/>
        <w:ind w:left="720"/>
        <w:rPr>
          <w:rStyle w:val="EDBTXTKeywordBlack"/>
        </w:rPr>
      </w:pPr>
      <w:r w:rsidRPr="007D0E7C">
        <w:rPr>
          <w:rStyle w:val="EDBTXTKeywordBlack"/>
        </w:rPr>
        <w:t xml:space="preserve">TYPE </w:t>
      </w:r>
      <w:r w:rsidRPr="00A42E3D">
        <w:rPr>
          <w:rStyle w:val="EDBTXTKeywordBlack"/>
          <w:i/>
        </w:rPr>
        <w:t>cursor_type_name</w:t>
      </w:r>
      <w:r w:rsidRPr="007D0E7C">
        <w:rPr>
          <w:rStyle w:val="EDBTXTKeywordBlack"/>
        </w:rPr>
        <w:t xml:space="preserve"> IS REF CURSOR RETURN </w:t>
      </w:r>
      <w:r>
        <w:rPr>
          <w:rStyle w:val="EDBTXTKeywordBlack"/>
        </w:rPr>
        <w:t>emp%ROWTYPE</w:t>
      </w:r>
      <w:r w:rsidRPr="007D0E7C">
        <w:rPr>
          <w:rStyle w:val="EDBTXTKeywordBlack"/>
        </w:rPr>
        <w:t>;</w:t>
      </w:r>
    </w:p>
    <w:p w:rsidR="00E71082" w:rsidRDefault="00E71082" w:rsidP="00E71082">
      <w:pPr>
        <w:rPr>
          <w:b/>
        </w:rPr>
      </w:pPr>
      <w:r>
        <w:rPr>
          <w:b/>
        </w:rPr>
        <w:t>Creating the Stored Procedure</w:t>
      </w:r>
    </w:p>
    <w:p w:rsidR="00E71082" w:rsidRPr="0027366F" w:rsidRDefault="00E71082" w:rsidP="00E71082">
      <w:pPr>
        <w:pStyle w:val="EDBTXTNormalWebBlackCharChar0"/>
      </w:pPr>
      <w:r>
        <w:t>The following sample code</w:t>
      </w:r>
      <w:r w:rsidRPr="00406F97">
        <w:t xml:space="preserve"> create</w:t>
      </w:r>
      <w:r>
        <w:t xml:space="preserve">s a stored procedure called </w:t>
      </w:r>
      <w:r w:rsidRPr="00227446">
        <w:rPr>
          <w:rStyle w:val="EDBTXTKeywordBlack"/>
        </w:rPr>
        <w:t>refcur_inout_call</w:t>
      </w:r>
      <w:r>
        <w:rPr>
          <w:rStyle w:val="EDBTXTKeywordBlack"/>
        </w:rPr>
        <w:t>ee</w:t>
      </w:r>
      <w:r w:rsidRPr="00406F97">
        <w:t>.</w:t>
      </w:r>
      <w:r>
        <w:t xml:space="preserve">  To create the sample procedure, invoke EDB-</w:t>
      </w:r>
      <w:r w:rsidRPr="0027366F">
        <w:t>P</w:t>
      </w:r>
      <w:r>
        <w:t>SQL and connect to the Advanced Server host database.  Enter the following SPL code at the command line:</w:t>
      </w:r>
    </w:p>
    <w:p w:rsidR="00E71082" w:rsidRPr="00B65A11" w:rsidRDefault="00E71082" w:rsidP="00E71082">
      <w:pPr>
        <w:rPr>
          <w:rStyle w:val="EDBTXTKeywordBlack"/>
        </w:rPr>
      </w:pPr>
      <w:r w:rsidRPr="00B65A11">
        <w:rPr>
          <w:rStyle w:val="EDBTXTKeywordBlack"/>
        </w:rPr>
        <w:t xml:space="preserve">CREATE OR REPLACE PROCEDURE </w:t>
      </w:r>
    </w:p>
    <w:p w:rsidR="00E71082" w:rsidRPr="00B65A11" w:rsidRDefault="00E71082" w:rsidP="00E71082">
      <w:pPr>
        <w:rPr>
          <w:rStyle w:val="EDBTXTKeywordBlack"/>
        </w:rPr>
      </w:pPr>
      <w:r w:rsidRPr="00B65A11">
        <w:rPr>
          <w:rStyle w:val="EDBTXTKeywordBlack"/>
        </w:rPr>
        <w:t xml:space="preserve">  refcur_inout_callee(v_refcur IN OUT SYS_REFCURSOR) </w:t>
      </w:r>
    </w:p>
    <w:p w:rsidR="00E71082" w:rsidRPr="00B65A11" w:rsidRDefault="00E71082" w:rsidP="00E71082">
      <w:pPr>
        <w:rPr>
          <w:rStyle w:val="EDBTXTKeywordBlack"/>
        </w:rPr>
      </w:pPr>
      <w:r w:rsidRPr="00B65A11">
        <w:rPr>
          <w:rStyle w:val="EDBTXTKeywordBlack"/>
        </w:rPr>
        <w:t>IS</w:t>
      </w:r>
    </w:p>
    <w:p w:rsidR="00E71082" w:rsidRPr="00B65A11" w:rsidRDefault="00E71082" w:rsidP="00E71082">
      <w:pPr>
        <w:rPr>
          <w:rStyle w:val="EDBTXTKeywordBlack"/>
        </w:rPr>
      </w:pPr>
      <w:r w:rsidRPr="00B65A11">
        <w:rPr>
          <w:rStyle w:val="EDBTXTKeywordBlack"/>
        </w:rPr>
        <w:t>BEGIN</w:t>
      </w:r>
    </w:p>
    <w:p w:rsidR="00E71082" w:rsidRPr="00B65A11" w:rsidRDefault="00E71082" w:rsidP="00E71082">
      <w:pPr>
        <w:rPr>
          <w:rStyle w:val="EDBTXTKeywordBlack"/>
        </w:rPr>
      </w:pPr>
      <w:r w:rsidRPr="00B65A11">
        <w:rPr>
          <w:rStyle w:val="EDBTXTKeywordBlack"/>
        </w:rPr>
        <w:t xml:space="preserve">   OPEN v_refcur FOR SELECT ename FROM emp;</w:t>
      </w:r>
      <w:r w:rsidRPr="00B65A11">
        <w:rPr>
          <w:rStyle w:val="EDBTXTKeywordBlack"/>
        </w:rPr>
        <w:tab/>
      </w:r>
    </w:p>
    <w:p w:rsidR="00E71082" w:rsidRPr="00B65A11" w:rsidRDefault="00E71082" w:rsidP="00E71082">
      <w:pPr>
        <w:rPr>
          <w:rStyle w:val="EDBTXTKeywordBlack"/>
        </w:rPr>
      </w:pPr>
      <w:r w:rsidRPr="00B65A11">
        <w:rPr>
          <w:rStyle w:val="EDBTXTKeywordBlack"/>
        </w:rPr>
        <w:t>END;</w:t>
      </w:r>
    </w:p>
    <w:p w:rsidR="00E71082" w:rsidRPr="00406F97" w:rsidRDefault="00E71082" w:rsidP="00E71082">
      <w:r w:rsidRPr="00406F97">
        <w:t xml:space="preserve"> </w:t>
      </w:r>
    </w:p>
    <w:p w:rsidR="00E71082" w:rsidRPr="00406F97" w:rsidRDefault="00E71082" w:rsidP="00E71082">
      <w:pPr>
        <w:pStyle w:val="EDBTXTNormalWebBlackCharChar0"/>
      </w:pPr>
      <w:r w:rsidRPr="00406F97">
        <w:t>To use the above defined procedure from</w:t>
      </w:r>
      <w:r>
        <w:t xml:space="preserve"> </w:t>
      </w:r>
      <w:r w:rsidRPr="00406F97">
        <w:t xml:space="preserve">.NET code, </w:t>
      </w:r>
      <w:r>
        <w:t>you</w:t>
      </w:r>
      <w:r w:rsidRPr="00406F97">
        <w:t xml:space="preserve"> must specify the data</w:t>
      </w:r>
      <w:r>
        <w:t xml:space="preserve"> </w:t>
      </w:r>
      <w:r w:rsidRPr="00406F97">
        <w:t xml:space="preserve">type of the </w:t>
      </w:r>
      <w:r>
        <w:t>ref cursor</w:t>
      </w:r>
      <w:r w:rsidRPr="00406F97">
        <w:t xml:space="preserve"> being passed as an </w:t>
      </w:r>
      <w:r w:rsidRPr="00246925">
        <w:rPr>
          <w:rStyle w:val="EDBTXTKeywordBlack"/>
        </w:rPr>
        <w:t>IN</w:t>
      </w:r>
      <w:r w:rsidRPr="00406F97">
        <w:t xml:space="preserve"> parameter, as shown in the above script.</w:t>
      </w:r>
    </w:p>
    <w:p w:rsidR="00532292" w:rsidRDefault="00532292" w:rsidP="00360D1E">
      <w:pPr>
        <w:pStyle w:val="EDBTXTNormalWebBlackCharChar0"/>
      </w:pPr>
    </w:p>
    <w:p w:rsidR="00532292" w:rsidRDefault="00532292" w:rsidP="00360D1E">
      <w:pPr>
        <w:pStyle w:val="EDBTXTNormalWebBlackCharChar0"/>
      </w:pPr>
    </w:p>
    <w:p w:rsidR="00532292" w:rsidRDefault="00532292" w:rsidP="00360D1E">
      <w:pPr>
        <w:pStyle w:val="EDBTXTNormalWebBlackCharChar0"/>
      </w:pPr>
    </w:p>
    <w:p w:rsidR="001F0E37" w:rsidRDefault="00E71082" w:rsidP="00360D1E">
      <w:pPr>
        <w:pStyle w:val="EDBTXTNormalWebBlackCharChar0"/>
      </w:pPr>
      <w:r>
        <w:lastRenderedPageBreak/>
        <w:t>The f</w:t>
      </w:r>
      <w:r w:rsidRPr="00406F97">
        <w:t xml:space="preserve">ollowing C# code </w:t>
      </w:r>
      <w:r>
        <w:t>uses</w:t>
      </w:r>
      <w:r w:rsidRPr="00406F97">
        <w:t xml:space="preserve"> the stored procedure to retrieve employee names from the </w:t>
      </w:r>
      <w:r w:rsidRPr="006A3E62">
        <w:rPr>
          <w:rStyle w:val="EDBTXTKeywordBlack"/>
        </w:rPr>
        <w:t>emp</w:t>
      </w:r>
      <w:r w:rsidRPr="00037A35">
        <w:t xml:space="preserve"> </w:t>
      </w:r>
      <w:r>
        <w:t>table</w:t>
      </w:r>
      <w:r w:rsidRPr="00406F97">
        <w:t>:</w:t>
      </w:r>
    </w:p>
    <w:p w:rsidR="001F0E37" w:rsidRDefault="001F0E37" w:rsidP="001F0E37">
      <w:pPr>
        <w:pStyle w:val="EDBEXCourierNew9ptCustomColorRGB4649146Left01"/>
      </w:pPr>
      <w:r>
        <w:t>using System;</w:t>
      </w:r>
    </w:p>
    <w:p w:rsidR="001F0E37" w:rsidRDefault="001F0E37" w:rsidP="001F0E37">
      <w:pPr>
        <w:pStyle w:val="EDBEXCourierNew9ptCustomColorRGB4649146Left01"/>
      </w:pPr>
      <w:r>
        <w:t>using System.Data;</w:t>
      </w:r>
    </w:p>
    <w:p w:rsidR="001F0E37" w:rsidRDefault="001F0E37" w:rsidP="001F0E37">
      <w:pPr>
        <w:pStyle w:val="EDBEXCourierNew9ptCustomColorRGB4649146Left01"/>
      </w:pPr>
      <w:r>
        <w:t>using EnterpriseDB.EDBClient;</w:t>
      </w:r>
    </w:p>
    <w:p w:rsidR="001F0E37" w:rsidRDefault="001F0E37" w:rsidP="001F0E37">
      <w:pPr>
        <w:pStyle w:val="EDBEXCourierNew9ptCustomColorRGB4649146Left01"/>
      </w:pPr>
      <w:r>
        <w:t>using System.Configuration;</w:t>
      </w:r>
    </w:p>
    <w:p w:rsidR="001F0E37" w:rsidRDefault="001F0E37" w:rsidP="001F0E37">
      <w:pPr>
        <w:pStyle w:val="EDBEXCourierNew9ptCustomColorRGB4649146Left01"/>
      </w:pPr>
    </w:p>
    <w:p w:rsidR="001F0E37" w:rsidRDefault="001F0E37" w:rsidP="001F0E37">
      <w:pPr>
        <w:pStyle w:val="EDBEXCourierNew9ptCustomColorRGB4649146Left01"/>
      </w:pPr>
      <w:r>
        <w:t>namespace EDBRefCursor</w:t>
      </w:r>
    </w:p>
    <w:p w:rsidR="001F0E37" w:rsidRDefault="001F0E37" w:rsidP="001F0E37">
      <w:pPr>
        <w:pStyle w:val="EDBEXCourierNew9ptCustomColorRGB4649146Left01"/>
      </w:pPr>
      <w:r>
        <w:t>{</w:t>
      </w:r>
    </w:p>
    <w:p w:rsidR="001F0E37" w:rsidRDefault="001F0E37" w:rsidP="001F0E37">
      <w:pPr>
        <w:pStyle w:val="EDBEXCourierNew9ptCustomColorRGB4649146Left01"/>
      </w:pPr>
      <w:r>
        <w:t xml:space="preserve">    class EmpRefcursor</w:t>
      </w:r>
    </w:p>
    <w:p w:rsidR="001F0E37" w:rsidRDefault="001F0E37" w:rsidP="001F0E37">
      <w:pPr>
        <w:pStyle w:val="EDBEXCourierNew9ptCustomColorRGB4649146Left01"/>
      </w:pPr>
      <w:r>
        <w:t xml:space="preserve">    {</w:t>
      </w:r>
    </w:p>
    <w:p w:rsidR="001F0E37" w:rsidRDefault="001F0E37" w:rsidP="001F0E37">
      <w:pPr>
        <w:pStyle w:val="EDBEXCourierNew9ptCustomColorRGB4649146Left01"/>
      </w:pPr>
      <w:r>
        <w:t xml:space="preserve">        [STAThread]</w:t>
      </w:r>
    </w:p>
    <w:p w:rsidR="001F0E37" w:rsidRDefault="001F0E37" w:rsidP="001F0E37">
      <w:pPr>
        <w:pStyle w:val="EDBEXCourierNew9ptCustomColorRGB4649146Left01"/>
      </w:pPr>
      <w:r>
        <w:t xml:space="preserve">        static void Main(string[] args)</w:t>
      </w:r>
    </w:p>
    <w:p w:rsidR="001F0E37" w:rsidRDefault="001F0E37" w:rsidP="001F0E37">
      <w:pPr>
        <w:pStyle w:val="EDBEXCourierNew9ptCustomColorRGB4649146Left01"/>
      </w:pPr>
      <w:r>
        <w:t xml:space="preserve">        {</w:t>
      </w:r>
    </w:p>
    <w:p w:rsidR="001F0E37" w:rsidRDefault="001F0E37" w:rsidP="001F0E37">
      <w:pPr>
        <w:pStyle w:val="EDBEXCourierNew9ptCustomColorRGB4649146Left01"/>
      </w:pPr>
      <w:r>
        <w:t xml:space="preserve">            string strConnectionString =</w:t>
      </w:r>
    </w:p>
    <w:p w:rsidR="001F0E37" w:rsidRDefault="001F0E37" w:rsidP="001F0E37">
      <w:pPr>
        <w:pStyle w:val="EDBEXCourierNew9ptCustomColorRGB4649146Left01"/>
      </w:pPr>
      <w:r>
        <w:t xml:space="preserve">            ConfigurationSettings.AppSettings["DB_CONN_STRING"];</w:t>
      </w:r>
    </w:p>
    <w:p w:rsidR="001F0E37" w:rsidRDefault="001F0E37" w:rsidP="001F0E37">
      <w:pPr>
        <w:pStyle w:val="EDBEXCourierNew9ptCustomColorRGB4649146Left01"/>
      </w:pPr>
      <w:r>
        <w:t xml:space="preserve">            EDBConnection conn = new EDBConnection(strConnectionString);</w:t>
      </w:r>
    </w:p>
    <w:p w:rsidR="001F0E37" w:rsidRDefault="001F0E37" w:rsidP="001F0E37">
      <w:pPr>
        <w:pStyle w:val="EDBEXCourierNew9ptCustomColorRGB4649146Left01"/>
      </w:pPr>
      <w:r>
        <w:t xml:space="preserve">            conn.Open();</w:t>
      </w:r>
    </w:p>
    <w:p w:rsidR="001F0E37" w:rsidRDefault="001F0E37" w:rsidP="001F0E37">
      <w:pPr>
        <w:pStyle w:val="EDBEXCourierNew9ptCustomColorRGB4649146Left01"/>
      </w:pPr>
      <w:r>
        <w:t xml:space="preserve">            EDBTransaction tran = conn.BeginTransaction();</w:t>
      </w:r>
    </w:p>
    <w:p w:rsidR="001F0E37" w:rsidRDefault="001F0E37" w:rsidP="001F0E37">
      <w:pPr>
        <w:pStyle w:val="EDBEXCourierNew9ptCustomColorRGB4649146Left01"/>
      </w:pPr>
      <w:r>
        <w:t xml:space="preserve">            try</w:t>
      </w:r>
    </w:p>
    <w:p w:rsidR="001F0E37" w:rsidRDefault="001F0E37" w:rsidP="001F0E37">
      <w:pPr>
        <w:pStyle w:val="EDBEXCourierNew9ptCustomColorRGB4649146Left01"/>
      </w:pPr>
      <w:r>
        <w:t xml:space="preserve">            {</w:t>
      </w:r>
    </w:p>
    <w:p w:rsidR="001F0E37" w:rsidRDefault="001F0E37" w:rsidP="001F0E37">
      <w:pPr>
        <w:pStyle w:val="EDBEXCourierNew9ptCustomColorRGB4649146Left01"/>
      </w:pPr>
      <w:r>
        <w:t xml:space="preserve">                EDBTransaction tran = conn.BeginTransaction();</w:t>
      </w:r>
    </w:p>
    <w:p w:rsidR="009C4EF0" w:rsidRDefault="001F0E37" w:rsidP="001F0E37">
      <w:pPr>
        <w:pStyle w:val="EDBEXCourierNew9ptCustomColorRGB4649146Left01"/>
      </w:pPr>
      <w:r>
        <w:t xml:space="preserve">                EDBCommand command = new EDBCommand("refcur_inout_callee",</w:t>
      </w:r>
    </w:p>
    <w:p w:rsidR="001F0E37" w:rsidRDefault="009C4EF0" w:rsidP="001F0E37">
      <w:pPr>
        <w:pStyle w:val="EDBEXCourierNew9ptCustomColorRGB4649146Left01"/>
      </w:pPr>
      <w:r>
        <w:t xml:space="preserve">                    </w:t>
      </w:r>
      <w:r w:rsidR="001F0E37">
        <w:t>conn);</w:t>
      </w:r>
    </w:p>
    <w:p w:rsidR="001F0E37" w:rsidRDefault="001F0E37" w:rsidP="001F0E37">
      <w:pPr>
        <w:pStyle w:val="EDBEXCourierNew9ptCustomColorRGB4649146Left01"/>
      </w:pPr>
      <w:r>
        <w:t xml:space="preserve">                command.CommandType = CommandType.StoredProcedure;</w:t>
      </w:r>
    </w:p>
    <w:p w:rsidR="001F0E37" w:rsidRDefault="001F0E37" w:rsidP="001F0E37">
      <w:pPr>
        <w:pStyle w:val="EDBEXCourierNew9ptCustomColorRGB4649146Left01"/>
      </w:pPr>
      <w:r>
        <w:t xml:space="preserve">                command.Transaction = tran;</w:t>
      </w:r>
    </w:p>
    <w:p w:rsidR="009C4EF0" w:rsidRDefault="001F0E37" w:rsidP="001F0E37">
      <w:pPr>
        <w:pStyle w:val="EDBEXCourierNew9ptCustomColorRGB4649146Left01"/>
      </w:pPr>
      <w:r>
        <w:t xml:space="preserve">                command.Parameters.Add(new EDBParameter("refCursor",</w:t>
      </w:r>
    </w:p>
    <w:p w:rsidR="001F0E37" w:rsidRDefault="009C4EF0" w:rsidP="001F0E37">
      <w:pPr>
        <w:pStyle w:val="EDBEXCourierNew9ptCustomColorRGB4649146Left01"/>
      </w:pPr>
      <w:r>
        <w:t xml:space="preserve">                    </w:t>
      </w:r>
      <w:r w:rsidR="001F0E37">
        <w:t>EDBTypes.EDBDbType.Refcursor, 10, "refCursor",</w:t>
      </w:r>
    </w:p>
    <w:p w:rsidR="001F0E37" w:rsidRDefault="001F0E37" w:rsidP="001F0E37">
      <w:pPr>
        <w:pStyle w:val="EDBEXCourierNew9ptCustomColorRGB4649146Left01"/>
      </w:pPr>
    </w:p>
    <w:p w:rsidR="009C4EF0" w:rsidRDefault="001F0E37" w:rsidP="001F0E37">
      <w:pPr>
        <w:pStyle w:val="EDBEXCourierNew9ptCustomColorRGB4649146Left01"/>
      </w:pPr>
      <w:r>
        <w:t xml:space="preserve">                ParameterDirection.InputOutput, false, 2, 2,</w:t>
      </w:r>
    </w:p>
    <w:p w:rsidR="001F0E37" w:rsidRDefault="009C4EF0" w:rsidP="001F0E37">
      <w:pPr>
        <w:pStyle w:val="EDBEXCourierNew9ptCustomColorRGB4649146Left01"/>
      </w:pPr>
      <w:r>
        <w:t xml:space="preserve">                   </w:t>
      </w:r>
      <w:r w:rsidR="001F0E37">
        <w:t xml:space="preserve"> System.Data.DataRowVersion.Current, null));</w:t>
      </w:r>
    </w:p>
    <w:p w:rsidR="001F0E37" w:rsidRDefault="001F0E37" w:rsidP="001F0E37">
      <w:pPr>
        <w:pStyle w:val="EDBEXCourierNew9ptCustomColorRGB4649146Left01"/>
      </w:pPr>
    </w:p>
    <w:p w:rsidR="001F0E37" w:rsidRDefault="001F0E37" w:rsidP="001F0E37">
      <w:pPr>
        <w:pStyle w:val="EDBEXCourierNew9ptCustomColorRGB4649146Left01"/>
      </w:pPr>
      <w:r>
        <w:t xml:space="preserve">                command.Prepare();</w:t>
      </w:r>
    </w:p>
    <w:p w:rsidR="001F0E37" w:rsidRDefault="001F0E37" w:rsidP="001F0E37">
      <w:pPr>
        <w:pStyle w:val="EDBEXCourierNew9ptCustomColorRGB4649146Left01"/>
      </w:pPr>
      <w:r>
        <w:t xml:space="preserve">                command.Parameters[0].Value = null;</w:t>
      </w:r>
    </w:p>
    <w:p w:rsidR="001F0E37" w:rsidRDefault="001F0E37" w:rsidP="001F0E37">
      <w:pPr>
        <w:pStyle w:val="EDBEXCourierNew9ptCustomColorRGB4649146Left01"/>
      </w:pPr>
    </w:p>
    <w:p w:rsidR="001F0E37" w:rsidRDefault="001F0E37" w:rsidP="001F0E37">
      <w:pPr>
        <w:pStyle w:val="EDBEXCourierNew9ptCustomColorRGB4649146Left01"/>
      </w:pPr>
      <w:r>
        <w:t xml:space="preserve">                command.ExecuteNonQuery();</w:t>
      </w:r>
    </w:p>
    <w:p w:rsidR="001F0E37" w:rsidRDefault="001F0E37" w:rsidP="001F0E37">
      <w:pPr>
        <w:pStyle w:val="EDBEXCourierNew9ptCustomColorRGB4649146Left01"/>
      </w:pPr>
      <w:r>
        <w:t xml:space="preserve">                String cursorName = command.Parameters[0].Value.ToString();</w:t>
      </w:r>
    </w:p>
    <w:p w:rsidR="001F0E37" w:rsidRDefault="001F0E37" w:rsidP="001F0E37">
      <w:pPr>
        <w:pStyle w:val="EDBEXCourierNew9ptCustomColorRGB4649146Left01"/>
      </w:pPr>
      <w:r>
        <w:t xml:space="preserve">                command.CommandText = "fetch all in \"" + cursorName + "\"";</w:t>
      </w:r>
    </w:p>
    <w:p w:rsidR="001F0E37" w:rsidRDefault="001F0E37" w:rsidP="001F0E37">
      <w:pPr>
        <w:pStyle w:val="EDBEXCourierNew9ptCustomColorRGB4649146Left01"/>
      </w:pPr>
      <w:r>
        <w:t xml:space="preserve">                command.CommandType = CommandType.Text;</w:t>
      </w:r>
    </w:p>
    <w:p w:rsidR="001F0E37" w:rsidRDefault="001F0E37" w:rsidP="001F0E37">
      <w:pPr>
        <w:pStyle w:val="EDBEXCourierNew9ptCustomColorRGB4649146Left01"/>
      </w:pPr>
    </w:p>
    <w:p w:rsidR="009C4EF0" w:rsidRDefault="001F0E37" w:rsidP="001F0E37">
      <w:pPr>
        <w:pStyle w:val="EDBEXCourierNew9ptCustomColorRGB4649146Left01"/>
      </w:pPr>
      <w:r>
        <w:t xml:space="preserve">                EDBDataReader reader =</w:t>
      </w:r>
    </w:p>
    <w:p w:rsidR="001F0E37" w:rsidRDefault="009C4EF0" w:rsidP="001F0E37">
      <w:pPr>
        <w:pStyle w:val="EDBEXCourierNew9ptCustomColorRGB4649146Left01"/>
      </w:pPr>
      <w:r>
        <w:t xml:space="preserve">                   </w:t>
      </w:r>
      <w:r w:rsidR="001F0E37">
        <w:t xml:space="preserve"> command.ExecuteReader(CommandBehavior.SequentialAccess);</w:t>
      </w:r>
    </w:p>
    <w:p w:rsidR="001F0E37" w:rsidRDefault="001F0E37" w:rsidP="001F0E37">
      <w:pPr>
        <w:pStyle w:val="EDBEXCourierNew9ptCustomColorRGB4649146Left01"/>
      </w:pPr>
      <w:r>
        <w:t xml:space="preserve">                int fc = reader.FieldCount;</w:t>
      </w:r>
    </w:p>
    <w:p w:rsidR="001F0E37" w:rsidRDefault="001F0E37" w:rsidP="001F0E37">
      <w:pPr>
        <w:pStyle w:val="EDBEXCourierNew9ptCustomColorRGB4649146Left01"/>
      </w:pPr>
      <w:r>
        <w:t xml:space="preserve">                while (reader.Read())</w:t>
      </w:r>
    </w:p>
    <w:p w:rsidR="001F0E37" w:rsidRDefault="001F0E37" w:rsidP="001F0E37">
      <w:pPr>
        <w:pStyle w:val="EDBEXCourierNew9ptCustomColorRGB4649146Left01"/>
      </w:pPr>
      <w:r>
        <w:t xml:space="preserve">                {</w:t>
      </w:r>
    </w:p>
    <w:p w:rsidR="001F0E37" w:rsidRDefault="001F0E37" w:rsidP="001F0E37">
      <w:pPr>
        <w:pStyle w:val="EDBEXCourierNew9ptCustomColorRGB4649146Left01"/>
      </w:pPr>
      <w:r>
        <w:t xml:space="preserve">                    for (int i = 0; i &lt; fc; i++)</w:t>
      </w:r>
    </w:p>
    <w:p w:rsidR="001F0E37" w:rsidRDefault="001F0E37" w:rsidP="001F0E37">
      <w:pPr>
        <w:pStyle w:val="EDBEXCourierNew9ptCustomColorRGB4649146Left01"/>
      </w:pPr>
      <w:r>
        <w:t xml:space="preserve">                    {</w:t>
      </w:r>
    </w:p>
    <w:p w:rsidR="001F0E37" w:rsidRDefault="001F0E37" w:rsidP="001F0E37">
      <w:pPr>
        <w:pStyle w:val="EDBEXCourierNew9ptCustomColorRGB4649146Left01"/>
      </w:pPr>
      <w:r>
        <w:t xml:space="preserve">                        Console.WriteLine(reader.GetString(i));</w:t>
      </w:r>
    </w:p>
    <w:p w:rsidR="001F0E37" w:rsidRDefault="001F0E37" w:rsidP="001F0E37">
      <w:pPr>
        <w:pStyle w:val="EDBEXCourierNew9ptCustomColorRGB4649146Left01"/>
      </w:pPr>
      <w:r>
        <w:t xml:space="preserve">                    }</w:t>
      </w:r>
    </w:p>
    <w:p w:rsidR="001F0E37" w:rsidRDefault="001F0E37" w:rsidP="001F0E37">
      <w:pPr>
        <w:pStyle w:val="EDBEXCourierNew9ptCustomColorRGB4649146Left01"/>
      </w:pPr>
      <w:r>
        <w:t xml:space="preserve">                }</w:t>
      </w:r>
    </w:p>
    <w:p w:rsidR="001F0E37" w:rsidRDefault="001F0E37" w:rsidP="001F0E37">
      <w:pPr>
        <w:pStyle w:val="EDBEXCourierNew9ptCustomColorRGB4649146Left01"/>
      </w:pPr>
      <w:r>
        <w:t xml:space="preserve">                reader.Close();</w:t>
      </w:r>
    </w:p>
    <w:p w:rsidR="001F0E37" w:rsidRDefault="001F0E37" w:rsidP="001F0E37">
      <w:pPr>
        <w:pStyle w:val="EDBEXCourierNew9ptCustomColorRGB4649146Left01"/>
      </w:pPr>
      <w:r>
        <w:t xml:space="preserve">                tran.Commit();</w:t>
      </w:r>
    </w:p>
    <w:p w:rsidR="001F0E37" w:rsidRDefault="001F0E37" w:rsidP="001F0E37">
      <w:pPr>
        <w:pStyle w:val="EDBEXCourierNew9ptCustomColorRGB4649146Left01"/>
      </w:pPr>
      <w:r>
        <w:t xml:space="preserve">            }</w:t>
      </w:r>
    </w:p>
    <w:p w:rsidR="001F0E37" w:rsidRDefault="001F0E37" w:rsidP="001F0E37">
      <w:pPr>
        <w:pStyle w:val="EDBEXCourierNew9ptCustomColorRGB4649146Left01"/>
      </w:pPr>
      <w:r>
        <w:t xml:space="preserve">            catch (Exception ex)</w:t>
      </w:r>
    </w:p>
    <w:p w:rsidR="001F0E37" w:rsidRDefault="001F0E37" w:rsidP="001F0E37">
      <w:pPr>
        <w:pStyle w:val="EDBEXCourierNew9ptCustomColorRGB4649146Left01"/>
      </w:pPr>
      <w:r>
        <w:t xml:space="preserve">            {</w:t>
      </w:r>
    </w:p>
    <w:p w:rsidR="001F0E37" w:rsidRDefault="001F0E37" w:rsidP="001F0E37">
      <w:pPr>
        <w:pStyle w:val="EDBEXCourierNew9ptCustomColorRGB4649146Left01"/>
      </w:pPr>
      <w:r>
        <w:t xml:space="preserve">                Console.WriteLine(ex.Message.ToString());</w:t>
      </w:r>
    </w:p>
    <w:p w:rsidR="001F0E37" w:rsidRDefault="001F0E37" w:rsidP="001F0E37">
      <w:pPr>
        <w:pStyle w:val="EDBEXCourierNew9ptCustomColorRGB4649146Left01"/>
      </w:pPr>
      <w:r>
        <w:t xml:space="preserve">            }</w:t>
      </w:r>
    </w:p>
    <w:p w:rsidR="001F0E37" w:rsidRDefault="001F0E37" w:rsidP="001F0E37">
      <w:pPr>
        <w:pStyle w:val="EDBEXCourierNew9ptCustomColorRGB4649146Left01"/>
      </w:pPr>
      <w:r>
        <w:t xml:space="preserve">        }</w:t>
      </w:r>
    </w:p>
    <w:p w:rsidR="001F0E37" w:rsidRDefault="001F0E37" w:rsidP="001F0E37">
      <w:pPr>
        <w:pStyle w:val="EDBEXCourierNew9ptCustomColorRGB4649146Left01"/>
      </w:pPr>
      <w:r>
        <w:t xml:space="preserve">    }</w:t>
      </w:r>
    </w:p>
    <w:p w:rsidR="00E71082" w:rsidRPr="00406F97" w:rsidRDefault="001F0E37" w:rsidP="00E71082">
      <w:pPr>
        <w:pStyle w:val="EDBEXCourierNew9ptCustomColorRGB4649146Left01"/>
      </w:pPr>
      <w:r>
        <w:t>}</w:t>
      </w:r>
    </w:p>
    <w:p w:rsidR="00E71082" w:rsidRPr="00406F97" w:rsidRDefault="00E71082" w:rsidP="00E71082">
      <w:pPr>
        <w:pStyle w:val="EDBTXTNormalWebBlackCharChar0"/>
      </w:pPr>
      <w:r w:rsidRPr="00406F97">
        <w:lastRenderedPageBreak/>
        <w:t>The following</w:t>
      </w:r>
      <w:r>
        <w:t xml:space="preserve"> </w:t>
      </w:r>
      <w:r w:rsidRPr="00406F97">
        <w:t>.NET code</w:t>
      </w:r>
      <w:r>
        <w:t xml:space="preserve"> snippet</w:t>
      </w:r>
      <w:r w:rsidRPr="00406F97">
        <w:t xml:space="preserve"> display</w:t>
      </w:r>
      <w:r>
        <w:t>s the result on the console:</w:t>
      </w:r>
    </w:p>
    <w:p w:rsidR="00E71082" w:rsidRPr="00406F97" w:rsidRDefault="00E71082" w:rsidP="00E71082">
      <w:pPr>
        <w:pStyle w:val="EDBEXCourierNew9ptCustomColorRGB4649146Left01"/>
      </w:pPr>
      <w:r w:rsidRPr="00406F97">
        <w:t>for(int i</w:t>
      </w:r>
      <w:r>
        <w:t xml:space="preserve"> </w:t>
      </w:r>
      <w:r w:rsidRPr="00406F97">
        <w:t>=</w:t>
      </w:r>
      <w:r>
        <w:t xml:space="preserve"> </w:t>
      </w:r>
      <w:r w:rsidRPr="00406F97">
        <w:t>0;i</w:t>
      </w:r>
      <w:r>
        <w:t xml:space="preserve"> </w:t>
      </w:r>
      <w:r w:rsidRPr="00406F97">
        <w:t>&lt;</w:t>
      </w:r>
      <w:r>
        <w:t xml:space="preserve"> </w:t>
      </w:r>
      <w:r w:rsidRPr="00406F97">
        <w:t>fc;</w:t>
      </w:r>
      <w:r>
        <w:t xml:space="preserve"> </w:t>
      </w:r>
      <w:r w:rsidRPr="00406F97">
        <w:t>i++)</w:t>
      </w:r>
    </w:p>
    <w:p w:rsidR="00E71082" w:rsidRPr="00406F97" w:rsidRDefault="00E71082" w:rsidP="00E71082">
      <w:pPr>
        <w:pStyle w:val="EDBEXCourierNew9ptCustomColorRGB4649146Left01"/>
      </w:pPr>
      <w:r w:rsidRPr="00406F97">
        <w:t>{</w:t>
      </w:r>
    </w:p>
    <w:p w:rsidR="00E71082" w:rsidRPr="00406F97" w:rsidRDefault="00E71082" w:rsidP="00E71082">
      <w:pPr>
        <w:pStyle w:val="EDBEXCourierNew9ptCustomColorRGB4649146Left01"/>
      </w:pPr>
      <w:r>
        <w:t xml:space="preserve">    </w:t>
      </w:r>
      <w:r w:rsidRPr="00406F97">
        <w:t>Console.WriteLine(reader.GetString(i));</w:t>
      </w:r>
    </w:p>
    <w:p w:rsidR="00E71082" w:rsidRDefault="00E71082" w:rsidP="00E71082">
      <w:pPr>
        <w:pStyle w:val="EDBEXCourierNew9ptCustomColorRGB4649146Left01"/>
      </w:pPr>
      <w:r w:rsidRPr="00406F97">
        <w:t>}</w:t>
      </w:r>
    </w:p>
    <w:p w:rsidR="005014B3" w:rsidRPr="009266B9" w:rsidRDefault="00E71082" w:rsidP="00272719">
      <w:pPr>
        <w:pStyle w:val="EDBTXTNormalWebBlackCharChar0"/>
      </w:pPr>
      <w:r>
        <w:t xml:space="preserve">Please note that you must bind the </w:t>
      </w:r>
      <w:r w:rsidRPr="00B3304D">
        <w:rPr>
          <w:rStyle w:val="EDBTXTKeywordBlack"/>
        </w:rPr>
        <w:t>EDBDbType.RefCursor</w:t>
      </w:r>
      <w:r>
        <w:t xml:space="preserve"> type in </w:t>
      </w:r>
      <w:r w:rsidRPr="00B3304D">
        <w:rPr>
          <w:rStyle w:val="EDBTXTKeywordBlack"/>
        </w:rPr>
        <w:t>EDBParameter()</w:t>
      </w:r>
      <w:r>
        <w:t xml:space="preserve"> if you are using a ref cursor parameter.</w:t>
      </w:r>
    </w:p>
    <w:sectPr w:rsidR="005014B3" w:rsidRPr="009266B9" w:rsidSect="00E71082">
      <w:headerReference w:type="even" r:id="rId27"/>
      <w:headerReference w:type="default" r:id="rId28"/>
      <w:headerReference w:type="first" r:id="rId29"/>
      <w:footnotePr>
        <w:pos w:val="beneathText"/>
      </w:footnote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198F" w:rsidRDefault="00AB198F">
      <w:r>
        <w:separator/>
      </w:r>
    </w:p>
  </w:endnote>
  <w:endnote w:type="continuationSeparator" w:id="0">
    <w:p w:rsidR="00AB198F" w:rsidRDefault="00AB1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Arial Unicode MS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3000000" w:usb1="00000000" w:usb2="00000000" w:usb3="00000000" w:csb0="00000001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EB1" w:rsidRDefault="00CD2EB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D2EB1" w:rsidRDefault="00CD2EB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EB1" w:rsidRDefault="00CD2EB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313C1">
      <w:rPr>
        <w:rStyle w:val="PageNumber"/>
        <w:noProof/>
      </w:rPr>
      <w:t>2</w:t>
    </w:r>
    <w:r>
      <w:rPr>
        <w:rStyle w:val="PageNumber"/>
      </w:rPr>
      <w:fldChar w:fldCharType="end"/>
    </w:r>
  </w:p>
  <w:p w:rsidR="00CD2EB1" w:rsidRDefault="00CD2EB1" w:rsidP="00E71082">
    <w:pPr>
      <w:pStyle w:val="Footer"/>
      <w:ind w:right="360"/>
      <w:rPr>
        <w:rFonts w:ascii="Arial" w:hAnsi="Arial"/>
        <w:sz w:val="18"/>
      </w:rPr>
    </w:pPr>
    <w:r w:rsidRPr="0064308B">
      <w:rPr>
        <w:rFonts w:ascii="Arial" w:hAnsi="Arial"/>
        <w:sz w:val="18"/>
        <w:lang w:eastAsia="ar-SA"/>
      </w:rPr>
      <w:t>Copyright © 2009</w:t>
    </w:r>
    <w:r>
      <w:rPr>
        <w:rFonts w:ascii="Arial" w:hAnsi="Arial"/>
        <w:sz w:val="18"/>
        <w:lang w:eastAsia="ar-SA"/>
      </w:rPr>
      <w:t xml:space="preserve"> - 2018</w:t>
    </w:r>
    <w:r w:rsidRPr="0064308B">
      <w:rPr>
        <w:rFonts w:ascii="Arial" w:hAnsi="Arial"/>
        <w:sz w:val="18"/>
        <w:lang w:eastAsia="ar-SA"/>
      </w:rPr>
      <w:t xml:space="preserve"> EnterpriseDB Corporation.  All rights reserved.</w:t>
    </w:r>
  </w:p>
  <w:p w:rsidR="00CD2EB1" w:rsidRDefault="00CD2EB1">
    <w:pPr>
      <w:pStyle w:val="Footer"/>
      <w:ind w:right="360"/>
      <w:rPr>
        <w:rFonts w:ascii="Arial" w:hAnsi="Arial"/>
        <w:sz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198F" w:rsidRDefault="00AB198F">
      <w:r>
        <w:separator/>
      </w:r>
    </w:p>
  </w:footnote>
  <w:footnote w:type="continuationSeparator" w:id="0">
    <w:p w:rsidR="00AB198F" w:rsidRDefault="00AB19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EB1" w:rsidRPr="00073564" w:rsidRDefault="00CD2EB1" w:rsidP="00E71082">
    <w:pPr>
      <w:pStyle w:val="Header"/>
      <w:jc w:val="right"/>
      <w:rPr>
        <w:rFonts w:ascii="Arial" w:hAnsi="Arial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EB1" w:rsidRDefault="00CD2EB1">
    <w:pPr>
      <w:pStyle w:val="Header"/>
      <w:jc w:val="right"/>
      <w:rPr>
        <w:rFonts w:ascii="Arial" w:hAnsi="Arial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EB1" w:rsidRDefault="00CD2EB1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EB1" w:rsidRDefault="00CD2EB1" w:rsidP="00E71082">
    <w:pPr>
      <w:pStyle w:val="Header"/>
      <w:jc w:val="right"/>
      <w:rPr>
        <w:rFonts w:ascii="Arial" w:hAnsi="Arial"/>
        <w:sz w:val="22"/>
      </w:rPr>
    </w:pPr>
    <w:r w:rsidRPr="00C034CA">
      <w:rPr>
        <w:rFonts w:ascii="Arial" w:hAnsi="Arial"/>
        <w:sz w:val="22"/>
      </w:rPr>
      <w:t>EDB Postgres</w:t>
    </w:r>
    <w:r>
      <w:rPr>
        <w:rFonts w:ascii="Arial" w:hAnsi="Arial"/>
        <w:sz w:val="22"/>
      </w:rPr>
      <w:t xml:space="preserve"> </w:t>
    </w:r>
    <w:r w:rsidRPr="000B47A4">
      <w:rPr>
        <w:rFonts w:ascii="Arial" w:hAnsi="Arial"/>
        <w:sz w:val="22"/>
      </w:rPr>
      <w:t>Adva</w:t>
    </w:r>
    <w:r>
      <w:rPr>
        <w:rFonts w:ascii="Arial" w:hAnsi="Arial"/>
        <w:sz w:val="22"/>
      </w:rPr>
      <w:t>nced Server .NET Connector</w:t>
    </w:r>
    <w:r w:rsidRPr="000B47A4">
      <w:rPr>
        <w:rFonts w:ascii="Arial" w:hAnsi="Arial"/>
        <w:sz w:val="22"/>
      </w:rPr>
      <w:t xml:space="preserve"> Guide</w:t>
    </w:r>
  </w:p>
  <w:p w:rsidR="00CD2EB1" w:rsidRPr="00073564" w:rsidRDefault="00CD2EB1" w:rsidP="00E71082">
    <w:pPr>
      <w:pStyle w:val="Header"/>
      <w:jc w:val="right"/>
      <w:rPr>
        <w:rFonts w:ascii="Arial" w:hAnsi="Arial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EB1" w:rsidRDefault="00CD2EB1">
    <w:pPr>
      <w:pStyle w:val="Head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EB1" w:rsidRDefault="00CD2EB1">
    <w:pPr>
      <w:pStyle w:val="Header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EB1" w:rsidRDefault="00CD2EB1">
    <w:pPr>
      <w:pStyle w:val="Header"/>
      <w:jc w:val="right"/>
      <w:rPr>
        <w:rFonts w:ascii="Arial" w:hAnsi="Arial"/>
        <w:sz w:val="22"/>
      </w:rPr>
    </w:pPr>
    <w:r w:rsidRPr="00C034CA">
      <w:rPr>
        <w:rFonts w:ascii="Arial" w:hAnsi="Arial"/>
        <w:sz w:val="22"/>
      </w:rPr>
      <w:t>EDB Postgres</w:t>
    </w:r>
    <w:r>
      <w:rPr>
        <w:rFonts w:ascii="Arial" w:hAnsi="Arial"/>
        <w:sz w:val="22"/>
      </w:rPr>
      <w:t xml:space="preserve"> </w:t>
    </w:r>
    <w:r w:rsidRPr="00073564">
      <w:rPr>
        <w:rFonts w:ascii="Arial" w:hAnsi="Arial"/>
        <w:sz w:val="22"/>
      </w:rPr>
      <w:t xml:space="preserve">Advanced Server </w:t>
    </w:r>
    <w:r>
      <w:rPr>
        <w:rFonts w:ascii="Arial" w:hAnsi="Arial"/>
        <w:sz w:val="22"/>
      </w:rPr>
      <w:t>.NET Connector</w:t>
    </w:r>
    <w:r w:rsidRPr="00073564">
      <w:rPr>
        <w:rFonts w:ascii="Arial" w:hAnsi="Arial"/>
        <w:sz w:val="22"/>
      </w:rPr>
      <w:t xml:space="preserve"> Guide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EB1" w:rsidRDefault="00CD2EB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8.25pt;height:8.25pt" o:bullet="t">
        <v:imagedata r:id="rId1" o:title="bullet"/>
      </v:shape>
    </w:pict>
  </w:numPicBullet>
  <w:numPicBullet w:numPicBulletId="1">
    <w:pict>
      <v:shape id="_x0000_i1047" type="#_x0000_t75" style="width:3in;height:3in" o:bullet="t"/>
    </w:pict>
  </w:numPicBullet>
  <w:numPicBullet w:numPicBulletId="2">
    <w:pict>
      <v:shape id="_x0000_i1048" type="#_x0000_t75" style="width:3in;height:3in" o:bullet="t"/>
    </w:pict>
  </w:numPicBullet>
  <w:numPicBullet w:numPicBulletId="3">
    <w:pict>
      <v:shape id="_x0000_i1049" type="#_x0000_t75" style="width:3in;height:3in" o:bullet="t"/>
    </w:pict>
  </w:numPicBullet>
  <w:numPicBullet w:numPicBulletId="4">
    <w:pict>
      <v:shape id="_x0000_i1050" type="#_x0000_t75" style="width:3in;height:3in" o:bullet="t"/>
    </w:pict>
  </w:numPicBullet>
  <w:abstractNum w:abstractNumId="0">
    <w:nsid w:val="00000001"/>
    <w:multiLevelType w:val="multilevel"/>
    <w:tmpl w:val="30F801E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00000003"/>
    <w:multiLevelType w:val="multilevel"/>
    <w:tmpl w:val="00000003"/>
    <w:name w:val="WW8Num1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Aria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Aria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Aria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Aria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Aria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Aria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Aria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Aria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Arial"/>
        <w:sz w:val="18"/>
        <w:szCs w:val="18"/>
      </w:rPr>
    </w:lvl>
  </w:abstractNum>
  <w:abstractNum w:abstractNumId="3">
    <w:nsid w:val="00000004"/>
    <w:multiLevelType w:val="singleLevel"/>
    <w:tmpl w:val="00000004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4">
    <w:nsid w:val="00000005"/>
    <w:multiLevelType w:val="singleLevel"/>
    <w:tmpl w:val="00000005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5">
    <w:nsid w:val="00000006"/>
    <w:multiLevelType w:val="singleLevel"/>
    <w:tmpl w:val="00000006"/>
    <w:name w:val="WW8Num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6">
    <w:nsid w:val="00000007"/>
    <w:multiLevelType w:val="singleLevel"/>
    <w:tmpl w:val="00000007"/>
    <w:name w:val="WW8Num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7">
    <w:nsid w:val="00000008"/>
    <w:multiLevelType w:val="singleLevel"/>
    <w:tmpl w:val="00000008"/>
    <w:name w:val="WW8Num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8">
    <w:nsid w:val="00000009"/>
    <w:multiLevelType w:val="singleLevel"/>
    <w:tmpl w:val="00000009"/>
    <w:name w:val="WW8Num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9">
    <w:nsid w:val="0000000A"/>
    <w:multiLevelType w:val="singleLevel"/>
    <w:tmpl w:val="0000000A"/>
    <w:name w:val="WW8Num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10">
    <w:nsid w:val="0000000B"/>
    <w:multiLevelType w:val="singleLevel"/>
    <w:tmpl w:val="0000000B"/>
    <w:name w:val="WW8Num2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11">
    <w:nsid w:val="0000000C"/>
    <w:multiLevelType w:val="singleLevel"/>
    <w:tmpl w:val="0000000C"/>
    <w:name w:val="WW8Num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>
    <w:nsid w:val="0000000D"/>
    <w:multiLevelType w:val="singleLevel"/>
    <w:tmpl w:val="0000000D"/>
    <w:name w:val="WW8Num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13">
    <w:nsid w:val="0000000E"/>
    <w:multiLevelType w:val="singleLevel"/>
    <w:tmpl w:val="0000000E"/>
    <w:name w:val="WW8Num3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14">
    <w:nsid w:val="0000000F"/>
    <w:multiLevelType w:val="singleLevel"/>
    <w:tmpl w:val="0000000F"/>
    <w:name w:val="WW8Num3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">
    <w:nsid w:val="00000010"/>
    <w:multiLevelType w:val="singleLevel"/>
    <w:tmpl w:val="00000010"/>
    <w:name w:val="WW8Num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16">
    <w:nsid w:val="00000011"/>
    <w:multiLevelType w:val="singleLevel"/>
    <w:tmpl w:val="00000011"/>
    <w:name w:val="WW8Num3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17">
    <w:nsid w:val="00000012"/>
    <w:multiLevelType w:val="singleLevel"/>
    <w:tmpl w:val="00000012"/>
    <w:name w:val="WW8Num3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18">
    <w:nsid w:val="00000013"/>
    <w:multiLevelType w:val="singleLevel"/>
    <w:tmpl w:val="00000013"/>
    <w:name w:val="WW8Num4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19">
    <w:nsid w:val="00000014"/>
    <w:multiLevelType w:val="singleLevel"/>
    <w:tmpl w:val="00000014"/>
    <w:name w:val="WW8Num4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20">
    <w:nsid w:val="00000015"/>
    <w:multiLevelType w:val="singleLevel"/>
    <w:tmpl w:val="00000015"/>
    <w:name w:val="WW8Num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21">
    <w:nsid w:val="00000016"/>
    <w:multiLevelType w:val="singleLevel"/>
    <w:tmpl w:val="00000016"/>
    <w:name w:val="WW8Num4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22">
    <w:nsid w:val="00000017"/>
    <w:multiLevelType w:val="singleLevel"/>
    <w:tmpl w:val="00000017"/>
    <w:name w:val="WW8Num4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23">
    <w:nsid w:val="00000018"/>
    <w:multiLevelType w:val="singleLevel"/>
    <w:tmpl w:val="00000018"/>
    <w:name w:val="WW8Num5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24">
    <w:nsid w:val="00000019"/>
    <w:multiLevelType w:val="singleLevel"/>
    <w:tmpl w:val="00000019"/>
    <w:name w:val="WW8Num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25">
    <w:nsid w:val="0000001B"/>
    <w:multiLevelType w:val="singleLevel"/>
    <w:tmpl w:val="0000001B"/>
    <w:name w:val="WW8Num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26">
    <w:nsid w:val="0000001C"/>
    <w:multiLevelType w:val="singleLevel"/>
    <w:tmpl w:val="0000001C"/>
    <w:name w:val="WW8Num5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27">
    <w:nsid w:val="0000001D"/>
    <w:multiLevelType w:val="singleLevel"/>
    <w:tmpl w:val="0000001D"/>
    <w:name w:val="WW8Num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28">
    <w:nsid w:val="0000001E"/>
    <w:multiLevelType w:val="singleLevel"/>
    <w:tmpl w:val="0000001E"/>
    <w:name w:val="WW8Num6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29">
    <w:nsid w:val="0000001F"/>
    <w:multiLevelType w:val="multilevel"/>
    <w:tmpl w:val="0000001F"/>
    <w:name w:val="WW8Num63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  <w:color w:val="00000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0">
    <w:nsid w:val="00000020"/>
    <w:multiLevelType w:val="singleLevel"/>
    <w:tmpl w:val="00000020"/>
    <w:name w:val="WW8Num6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1">
    <w:nsid w:val="00000021"/>
    <w:multiLevelType w:val="singleLevel"/>
    <w:tmpl w:val="00000021"/>
    <w:name w:val="WW8Num7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32">
    <w:nsid w:val="00000022"/>
    <w:multiLevelType w:val="singleLevel"/>
    <w:tmpl w:val="00000022"/>
    <w:name w:val="WW8Num7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3">
    <w:nsid w:val="00000023"/>
    <w:multiLevelType w:val="singleLevel"/>
    <w:tmpl w:val="00000023"/>
    <w:name w:val="WW8Num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34">
    <w:nsid w:val="00000024"/>
    <w:multiLevelType w:val="singleLevel"/>
    <w:tmpl w:val="00000024"/>
    <w:name w:val="WW8Num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5">
    <w:nsid w:val="00000025"/>
    <w:multiLevelType w:val="singleLevel"/>
    <w:tmpl w:val="00000025"/>
    <w:name w:val="WW8Num8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36">
    <w:nsid w:val="00000026"/>
    <w:multiLevelType w:val="singleLevel"/>
    <w:tmpl w:val="00000026"/>
    <w:name w:val="WW8Num8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37">
    <w:nsid w:val="00000027"/>
    <w:multiLevelType w:val="singleLevel"/>
    <w:tmpl w:val="00000027"/>
    <w:name w:val="WW8Num9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38">
    <w:nsid w:val="00000028"/>
    <w:multiLevelType w:val="singleLevel"/>
    <w:tmpl w:val="00000028"/>
    <w:name w:val="WW8Num9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39">
    <w:nsid w:val="00000029"/>
    <w:multiLevelType w:val="singleLevel"/>
    <w:tmpl w:val="00000029"/>
    <w:name w:val="WW8Num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40">
    <w:nsid w:val="0000002A"/>
    <w:multiLevelType w:val="singleLevel"/>
    <w:tmpl w:val="0000002A"/>
    <w:name w:val="WW8Num9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41">
    <w:nsid w:val="0000002B"/>
    <w:multiLevelType w:val="singleLevel"/>
    <w:tmpl w:val="0000002B"/>
    <w:name w:val="WW8Num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42">
    <w:nsid w:val="0000002C"/>
    <w:multiLevelType w:val="singleLevel"/>
    <w:tmpl w:val="0000002C"/>
    <w:name w:val="WW8Num1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43">
    <w:nsid w:val="0000002D"/>
    <w:multiLevelType w:val="singleLevel"/>
    <w:tmpl w:val="0000002D"/>
    <w:name w:val="WW8Num1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44">
    <w:nsid w:val="024B2130"/>
    <w:multiLevelType w:val="hybridMultilevel"/>
    <w:tmpl w:val="CB0C0C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07283440"/>
    <w:multiLevelType w:val="hybridMultilevel"/>
    <w:tmpl w:val="0C44E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0B6311EB"/>
    <w:multiLevelType w:val="hybridMultilevel"/>
    <w:tmpl w:val="435C9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0D470431"/>
    <w:multiLevelType w:val="hybridMultilevel"/>
    <w:tmpl w:val="0E88D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15DE2C18"/>
    <w:multiLevelType w:val="hybridMultilevel"/>
    <w:tmpl w:val="98662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198A7B59"/>
    <w:multiLevelType w:val="hybridMultilevel"/>
    <w:tmpl w:val="BDCE3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1A451048"/>
    <w:multiLevelType w:val="hybridMultilevel"/>
    <w:tmpl w:val="A5229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203F502C"/>
    <w:multiLevelType w:val="hybridMultilevel"/>
    <w:tmpl w:val="CF347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224F62E8"/>
    <w:multiLevelType w:val="hybridMultilevel"/>
    <w:tmpl w:val="79704A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28F2011C"/>
    <w:multiLevelType w:val="hybridMultilevel"/>
    <w:tmpl w:val="9EDE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2ED442CC"/>
    <w:multiLevelType w:val="multilevel"/>
    <w:tmpl w:val="9B966B40"/>
    <w:styleLink w:val="StyleEDBOutlinenumbered10ptBlackOutlinenumbered"/>
    <w:lvl w:ilvl="0">
      <w:start w:val="1"/>
      <w:numFmt w:val="bullet"/>
      <w:lvlText w:val=""/>
      <w:lvlPicBulletId w:val="0"/>
      <w:lvlJc w:val="left"/>
      <w:pPr>
        <w:tabs>
          <w:tab w:val="num" w:pos="720"/>
        </w:tabs>
        <w:ind w:left="720" w:hanging="360"/>
      </w:pPr>
      <w:rPr>
        <w:rFonts w:ascii="Wingdings" w:hAnsi="Wingdings"/>
        <w:color w:val="000000"/>
        <w:sz w:val="22"/>
      </w:rPr>
    </w:lvl>
    <w:lvl w:ilvl="1">
      <w:start w:val="1"/>
      <w:numFmt w:val="bullet"/>
      <w:lvlText w:val=""/>
      <w:lvlPicBulletId w:val="3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PicBulletId w:val="4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848667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6">
    <w:nsid w:val="3DB63C99"/>
    <w:multiLevelType w:val="hybridMultilevel"/>
    <w:tmpl w:val="1640ECD8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57">
    <w:nsid w:val="52DC75D5"/>
    <w:multiLevelType w:val="hybridMultilevel"/>
    <w:tmpl w:val="86CCAAA4"/>
    <w:lvl w:ilvl="0" w:tplc="087014E8">
      <w:numFmt w:val="bullet"/>
      <w:lvlText w:val=""/>
      <w:lvlJc w:val="left"/>
      <w:pPr>
        <w:ind w:left="60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58">
    <w:nsid w:val="57F111F2"/>
    <w:multiLevelType w:val="hybridMultilevel"/>
    <w:tmpl w:val="1EA02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61BA75CC"/>
    <w:multiLevelType w:val="multilevel"/>
    <w:tmpl w:val="9B966B40"/>
    <w:styleLink w:val="EDBOutlinenumbered10ptBlack"/>
    <w:lvl w:ilvl="0">
      <w:start w:val="1"/>
      <w:numFmt w:val="bullet"/>
      <w:lvlText w:val=""/>
      <w:lvlPicBulletId w:val="0"/>
      <w:lvlJc w:val="left"/>
      <w:pPr>
        <w:tabs>
          <w:tab w:val="num" w:pos="720"/>
        </w:tabs>
        <w:ind w:left="720" w:hanging="360"/>
      </w:pPr>
      <w:rPr>
        <w:rFonts w:ascii="Wingdings" w:hAnsi="Wingdings"/>
        <w:color w:val="000000"/>
      </w:rPr>
    </w:lvl>
    <w:lvl w:ilvl="1">
      <w:start w:val="1"/>
      <w:numFmt w:val="bullet"/>
      <w:lvlText w:val=""/>
      <w:lvlPicBulletId w:val="1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PicBulletId w:val="2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AEA504C"/>
    <w:multiLevelType w:val="hybridMultilevel"/>
    <w:tmpl w:val="54EEB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72532FFB"/>
    <w:multiLevelType w:val="hybridMultilevel"/>
    <w:tmpl w:val="EFDE9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795A4F74"/>
    <w:multiLevelType w:val="hybridMultilevel"/>
    <w:tmpl w:val="5DBEDD3C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8"/>
  </w:num>
  <w:num w:numId="3">
    <w:abstractNumId w:val="59"/>
  </w:num>
  <w:num w:numId="4">
    <w:abstractNumId w:val="54"/>
  </w:num>
  <w:num w:numId="5">
    <w:abstractNumId w:val="53"/>
  </w:num>
  <w:num w:numId="6">
    <w:abstractNumId w:val="50"/>
  </w:num>
  <w:num w:numId="7">
    <w:abstractNumId w:val="52"/>
  </w:num>
  <w:num w:numId="8">
    <w:abstractNumId w:val="56"/>
  </w:num>
  <w:num w:numId="9">
    <w:abstractNumId w:val="45"/>
  </w:num>
  <w:num w:numId="10">
    <w:abstractNumId w:val="48"/>
  </w:num>
  <w:num w:numId="11">
    <w:abstractNumId w:val="49"/>
  </w:num>
  <w:num w:numId="12">
    <w:abstractNumId w:val="58"/>
  </w:num>
  <w:num w:numId="13">
    <w:abstractNumId w:val="61"/>
  </w:num>
  <w:num w:numId="14">
    <w:abstractNumId w:val="47"/>
  </w:num>
  <w:num w:numId="15">
    <w:abstractNumId w:val="55"/>
  </w:num>
  <w:num w:numId="16">
    <w:abstractNumId w:val="60"/>
  </w:num>
  <w:num w:numId="17">
    <w:abstractNumId w:val="51"/>
  </w:num>
  <w:num w:numId="18">
    <w:abstractNumId w:val="44"/>
  </w:num>
  <w:num w:numId="19">
    <w:abstractNumId w:val="46"/>
  </w:num>
  <w:num w:numId="20">
    <w:abstractNumId w:val="62"/>
  </w:num>
  <w:num w:numId="21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activeWritingStyle w:appName="MSWord" w:lang="en-US" w:vendorID="64" w:dllVersion="131078" w:nlCheck="1" w:checkStyle="1"/>
  <w:stylePaneFormatFilter w:val="3708" w:allStyles="0" w:customStyles="0" w:latentStyles="0" w:stylesInUse="1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doNotValidateAgainstSchema/>
  <w:doNotDemarcateInvalidXml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55E3"/>
    <w:rsid w:val="000017FA"/>
    <w:rsid w:val="0000596D"/>
    <w:rsid w:val="00005E96"/>
    <w:rsid w:val="00006F76"/>
    <w:rsid w:val="00010800"/>
    <w:rsid w:val="000137AC"/>
    <w:rsid w:val="00017052"/>
    <w:rsid w:val="00022B42"/>
    <w:rsid w:val="00024709"/>
    <w:rsid w:val="000323AC"/>
    <w:rsid w:val="00032D0C"/>
    <w:rsid w:val="000339EB"/>
    <w:rsid w:val="00034A9E"/>
    <w:rsid w:val="00035527"/>
    <w:rsid w:val="00037539"/>
    <w:rsid w:val="00037F5E"/>
    <w:rsid w:val="000438E9"/>
    <w:rsid w:val="00052FDD"/>
    <w:rsid w:val="0005446F"/>
    <w:rsid w:val="00055A8F"/>
    <w:rsid w:val="0006229F"/>
    <w:rsid w:val="0007114F"/>
    <w:rsid w:val="00080672"/>
    <w:rsid w:val="00080A90"/>
    <w:rsid w:val="00082150"/>
    <w:rsid w:val="000841D2"/>
    <w:rsid w:val="00086806"/>
    <w:rsid w:val="000933D7"/>
    <w:rsid w:val="00093D99"/>
    <w:rsid w:val="00096E6E"/>
    <w:rsid w:val="000972E8"/>
    <w:rsid w:val="000A13DB"/>
    <w:rsid w:val="000A3475"/>
    <w:rsid w:val="000B1ADD"/>
    <w:rsid w:val="000B22B7"/>
    <w:rsid w:val="000B2DCA"/>
    <w:rsid w:val="000B5FE5"/>
    <w:rsid w:val="000B7772"/>
    <w:rsid w:val="000C0C95"/>
    <w:rsid w:val="000C2736"/>
    <w:rsid w:val="000C73D9"/>
    <w:rsid w:val="000D04E3"/>
    <w:rsid w:val="000D132B"/>
    <w:rsid w:val="000D138A"/>
    <w:rsid w:val="000D2443"/>
    <w:rsid w:val="000D38EA"/>
    <w:rsid w:val="000D3BEE"/>
    <w:rsid w:val="000E008E"/>
    <w:rsid w:val="000F0155"/>
    <w:rsid w:val="000F07D9"/>
    <w:rsid w:val="000F1C78"/>
    <w:rsid w:val="000F32BC"/>
    <w:rsid w:val="000F3A55"/>
    <w:rsid w:val="000F677A"/>
    <w:rsid w:val="000F7C09"/>
    <w:rsid w:val="001011AB"/>
    <w:rsid w:val="001068D2"/>
    <w:rsid w:val="001110E4"/>
    <w:rsid w:val="00115D65"/>
    <w:rsid w:val="001161F0"/>
    <w:rsid w:val="0011679F"/>
    <w:rsid w:val="00120D56"/>
    <w:rsid w:val="001214C5"/>
    <w:rsid w:val="001243B6"/>
    <w:rsid w:val="001249CC"/>
    <w:rsid w:val="00141C85"/>
    <w:rsid w:val="00143176"/>
    <w:rsid w:val="00143CC0"/>
    <w:rsid w:val="0015118E"/>
    <w:rsid w:val="0015449D"/>
    <w:rsid w:val="00155963"/>
    <w:rsid w:val="00157733"/>
    <w:rsid w:val="00160F7C"/>
    <w:rsid w:val="00164E64"/>
    <w:rsid w:val="00165B2E"/>
    <w:rsid w:val="001740D6"/>
    <w:rsid w:val="0017506A"/>
    <w:rsid w:val="001762D0"/>
    <w:rsid w:val="001827B4"/>
    <w:rsid w:val="00182AA8"/>
    <w:rsid w:val="00185162"/>
    <w:rsid w:val="0019401F"/>
    <w:rsid w:val="001A180D"/>
    <w:rsid w:val="001A48E2"/>
    <w:rsid w:val="001A5D46"/>
    <w:rsid w:val="001B2813"/>
    <w:rsid w:val="001B32D1"/>
    <w:rsid w:val="001B7E56"/>
    <w:rsid w:val="001C2B5D"/>
    <w:rsid w:val="001C40DC"/>
    <w:rsid w:val="001C5223"/>
    <w:rsid w:val="001C569D"/>
    <w:rsid w:val="001C6328"/>
    <w:rsid w:val="001E43CF"/>
    <w:rsid w:val="001F0E37"/>
    <w:rsid w:val="001F1316"/>
    <w:rsid w:val="001F645E"/>
    <w:rsid w:val="001F7E32"/>
    <w:rsid w:val="00200C1B"/>
    <w:rsid w:val="002020D7"/>
    <w:rsid w:val="002155FA"/>
    <w:rsid w:val="00215EA6"/>
    <w:rsid w:val="00216648"/>
    <w:rsid w:val="0022270C"/>
    <w:rsid w:val="00223F4D"/>
    <w:rsid w:val="002245AD"/>
    <w:rsid w:val="00224FE2"/>
    <w:rsid w:val="00225DBE"/>
    <w:rsid w:val="002265E9"/>
    <w:rsid w:val="00227372"/>
    <w:rsid w:val="00231C33"/>
    <w:rsid w:val="002330A5"/>
    <w:rsid w:val="0023564A"/>
    <w:rsid w:val="00235B47"/>
    <w:rsid w:val="00237F5A"/>
    <w:rsid w:val="00241794"/>
    <w:rsid w:val="00242D6B"/>
    <w:rsid w:val="00251726"/>
    <w:rsid w:val="002526E5"/>
    <w:rsid w:val="00253CB8"/>
    <w:rsid w:val="002556CC"/>
    <w:rsid w:val="002622B9"/>
    <w:rsid w:val="002622ED"/>
    <w:rsid w:val="00264ED0"/>
    <w:rsid w:val="00271B65"/>
    <w:rsid w:val="00272719"/>
    <w:rsid w:val="00275575"/>
    <w:rsid w:val="00275B32"/>
    <w:rsid w:val="002773D0"/>
    <w:rsid w:val="00280201"/>
    <w:rsid w:val="002829FE"/>
    <w:rsid w:val="002A46FD"/>
    <w:rsid w:val="002A4832"/>
    <w:rsid w:val="002B1280"/>
    <w:rsid w:val="002B2AC6"/>
    <w:rsid w:val="002B3C27"/>
    <w:rsid w:val="002B6E80"/>
    <w:rsid w:val="002C041E"/>
    <w:rsid w:val="002C1266"/>
    <w:rsid w:val="002C3FF2"/>
    <w:rsid w:val="002E08BA"/>
    <w:rsid w:val="002E1DD8"/>
    <w:rsid w:val="002E3C74"/>
    <w:rsid w:val="002F4D22"/>
    <w:rsid w:val="002F63E0"/>
    <w:rsid w:val="00301B74"/>
    <w:rsid w:val="00312CE8"/>
    <w:rsid w:val="00314F61"/>
    <w:rsid w:val="00317979"/>
    <w:rsid w:val="00324A9A"/>
    <w:rsid w:val="00326339"/>
    <w:rsid w:val="00333FB6"/>
    <w:rsid w:val="00337A5D"/>
    <w:rsid w:val="00343BC1"/>
    <w:rsid w:val="00343E81"/>
    <w:rsid w:val="00350757"/>
    <w:rsid w:val="00353638"/>
    <w:rsid w:val="00353695"/>
    <w:rsid w:val="003558E8"/>
    <w:rsid w:val="00355CD6"/>
    <w:rsid w:val="003565E2"/>
    <w:rsid w:val="00356F3A"/>
    <w:rsid w:val="00360D1E"/>
    <w:rsid w:val="003643AA"/>
    <w:rsid w:val="003655F9"/>
    <w:rsid w:val="00365C19"/>
    <w:rsid w:val="003723DA"/>
    <w:rsid w:val="00375B16"/>
    <w:rsid w:val="00377698"/>
    <w:rsid w:val="00380F9D"/>
    <w:rsid w:val="00390890"/>
    <w:rsid w:val="0039609B"/>
    <w:rsid w:val="003A1B8F"/>
    <w:rsid w:val="003A7B55"/>
    <w:rsid w:val="003B22C2"/>
    <w:rsid w:val="003B30C6"/>
    <w:rsid w:val="003B6D2E"/>
    <w:rsid w:val="003C4BEA"/>
    <w:rsid w:val="003D0347"/>
    <w:rsid w:val="003D1423"/>
    <w:rsid w:val="003D6077"/>
    <w:rsid w:val="003D682E"/>
    <w:rsid w:val="003E21DC"/>
    <w:rsid w:val="003E5E32"/>
    <w:rsid w:val="003E61CB"/>
    <w:rsid w:val="003E74DA"/>
    <w:rsid w:val="003F470E"/>
    <w:rsid w:val="003F49E0"/>
    <w:rsid w:val="003F5670"/>
    <w:rsid w:val="003F6A3D"/>
    <w:rsid w:val="00403BD3"/>
    <w:rsid w:val="00405FB7"/>
    <w:rsid w:val="00406154"/>
    <w:rsid w:val="00413B3D"/>
    <w:rsid w:val="00416AAF"/>
    <w:rsid w:val="00421AD8"/>
    <w:rsid w:val="00423EB1"/>
    <w:rsid w:val="00426970"/>
    <w:rsid w:val="004307E3"/>
    <w:rsid w:val="004344E6"/>
    <w:rsid w:val="004353D9"/>
    <w:rsid w:val="0043694D"/>
    <w:rsid w:val="00436F0C"/>
    <w:rsid w:val="00436FF2"/>
    <w:rsid w:val="0044250C"/>
    <w:rsid w:val="0044290F"/>
    <w:rsid w:val="00442D1E"/>
    <w:rsid w:val="00443070"/>
    <w:rsid w:val="004536F9"/>
    <w:rsid w:val="00455899"/>
    <w:rsid w:val="00455E2A"/>
    <w:rsid w:val="00456085"/>
    <w:rsid w:val="00460161"/>
    <w:rsid w:val="00461938"/>
    <w:rsid w:val="00462349"/>
    <w:rsid w:val="00466B15"/>
    <w:rsid w:val="00470FE5"/>
    <w:rsid w:val="00475636"/>
    <w:rsid w:val="0048087B"/>
    <w:rsid w:val="00481673"/>
    <w:rsid w:val="004817D6"/>
    <w:rsid w:val="00483C84"/>
    <w:rsid w:val="004850B4"/>
    <w:rsid w:val="0048594B"/>
    <w:rsid w:val="004A0DDE"/>
    <w:rsid w:val="004A10FC"/>
    <w:rsid w:val="004A4940"/>
    <w:rsid w:val="004A6431"/>
    <w:rsid w:val="004A669E"/>
    <w:rsid w:val="004B1680"/>
    <w:rsid w:val="004B5567"/>
    <w:rsid w:val="004B57C2"/>
    <w:rsid w:val="004B6E70"/>
    <w:rsid w:val="004C04E0"/>
    <w:rsid w:val="004C64A2"/>
    <w:rsid w:val="004D489A"/>
    <w:rsid w:val="004D4DEA"/>
    <w:rsid w:val="004D60B2"/>
    <w:rsid w:val="004E393A"/>
    <w:rsid w:val="004F356D"/>
    <w:rsid w:val="004F56C1"/>
    <w:rsid w:val="005014B3"/>
    <w:rsid w:val="00505D81"/>
    <w:rsid w:val="005121C0"/>
    <w:rsid w:val="0051355D"/>
    <w:rsid w:val="00516323"/>
    <w:rsid w:val="00522768"/>
    <w:rsid w:val="005273DB"/>
    <w:rsid w:val="005313C1"/>
    <w:rsid w:val="00532292"/>
    <w:rsid w:val="00540236"/>
    <w:rsid w:val="00544B2D"/>
    <w:rsid w:val="00544C40"/>
    <w:rsid w:val="00545DAA"/>
    <w:rsid w:val="005558D7"/>
    <w:rsid w:val="00556C25"/>
    <w:rsid w:val="00556D87"/>
    <w:rsid w:val="005624C7"/>
    <w:rsid w:val="00563947"/>
    <w:rsid w:val="00571987"/>
    <w:rsid w:val="00575BCA"/>
    <w:rsid w:val="00575D37"/>
    <w:rsid w:val="005868E0"/>
    <w:rsid w:val="005A4392"/>
    <w:rsid w:val="005A4E97"/>
    <w:rsid w:val="005A5F51"/>
    <w:rsid w:val="005B055D"/>
    <w:rsid w:val="005C0153"/>
    <w:rsid w:val="005D0FA0"/>
    <w:rsid w:val="005D0FC2"/>
    <w:rsid w:val="005E07F4"/>
    <w:rsid w:val="005E2E53"/>
    <w:rsid w:val="005E4933"/>
    <w:rsid w:val="005E76F4"/>
    <w:rsid w:val="005E7CF4"/>
    <w:rsid w:val="005F15E0"/>
    <w:rsid w:val="005F188C"/>
    <w:rsid w:val="005F239D"/>
    <w:rsid w:val="005F29E4"/>
    <w:rsid w:val="005F309D"/>
    <w:rsid w:val="005F6285"/>
    <w:rsid w:val="0060041C"/>
    <w:rsid w:val="00617674"/>
    <w:rsid w:val="0062259B"/>
    <w:rsid w:val="006268BA"/>
    <w:rsid w:val="00630AA2"/>
    <w:rsid w:val="00630E33"/>
    <w:rsid w:val="006316DC"/>
    <w:rsid w:val="00633DBC"/>
    <w:rsid w:val="00633EF2"/>
    <w:rsid w:val="00636F97"/>
    <w:rsid w:val="0064281E"/>
    <w:rsid w:val="00646C08"/>
    <w:rsid w:val="006650AD"/>
    <w:rsid w:val="00676E54"/>
    <w:rsid w:val="00677E3A"/>
    <w:rsid w:val="00683EAF"/>
    <w:rsid w:val="00684231"/>
    <w:rsid w:val="00685719"/>
    <w:rsid w:val="00692918"/>
    <w:rsid w:val="00693E69"/>
    <w:rsid w:val="0069409D"/>
    <w:rsid w:val="00694594"/>
    <w:rsid w:val="00695F8C"/>
    <w:rsid w:val="00696158"/>
    <w:rsid w:val="006A1682"/>
    <w:rsid w:val="006A179C"/>
    <w:rsid w:val="006A4EDA"/>
    <w:rsid w:val="006A587D"/>
    <w:rsid w:val="006A5A42"/>
    <w:rsid w:val="006A6ADA"/>
    <w:rsid w:val="006A79AF"/>
    <w:rsid w:val="006B0AE6"/>
    <w:rsid w:val="006B2783"/>
    <w:rsid w:val="006B2FBE"/>
    <w:rsid w:val="006B375B"/>
    <w:rsid w:val="006B3A04"/>
    <w:rsid w:val="006B69C9"/>
    <w:rsid w:val="006C1B27"/>
    <w:rsid w:val="006C34A7"/>
    <w:rsid w:val="006C7A8E"/>
    <w:rsid w:val="006D0DE5"/>
    <w:rsid w:val="006D4AB8"/>
    <w:rsid w:val="006D5ABF"/>
    <w:rsid w:val="006D5E5C"/>
    <w:rsid w:val="006E07D2"/>
    <w:rsid w:val="006E61EC"/>
    <w:rsid w:val="006E7DFB"/>
    <w:rsid w:val="006F0A79"/>
    <w:rsid w:val="00705DFA"/>
    <w:rsid w:val="00707FB5"/>
    <w:rsid w:val="007130AA"/>
    <w:rsid w:val="007140DF"/>
    <w:rsid w:val="00726776"/>
    <w:rsid w:val="00727F71"/>
    <w:rsid w:val="00731D5E"/>
    <w:rsid w:val="00732B01"/>
    <w:rsid w:val="00733AE6"/>
    <w:rsid w:val="00734A99"/>
    <w:rsid w:val="00743BEA"/>
    <w:rsid w:val="007440CF"/>
    <w:rsid w:val="00744C0D"/>
    <w:rsid w:val="00745818"/>
    <w:rsid w:val="00745E1A"/>
    <w:rsid w:val="00752728"/>
    <w:rsid w:val="007570C9"/>
    <w:rsid w:val="007620EF"/>
    <w:rsid w:val="00770738"/>
    <w:rsid w:val="00770AF0"/>
    <w:rsid w:val="007723DA"/>
    <w:rsid w:val="00774EE3"/>
    <w:rsid w:val="0077724B"/>
    <w:rsid w:val="007774F7"/>
    <w:rsid w:val="0078510D"/>
    <w:rsid w:val="00793CCE"/>
    <w:rsid w:val="00795356"/>
    <w:rsid w:val="0079582B"/>
    <w:rsid w:val="007A06C4"/>
    <w:rsid w:val="007A2DA4"/>
    <w:rsid w:val="007A3D51"/>
    <w:rsid w:val="007B140F"/>
    <w:rsid w:val="007B27DD"/>
    <w:rsid w:val="007B33A9"/>
    <w:rsid w:val="007C23E6"/>
    <w:rsid w:val="007C52AF"/>
    <w:rsid w:val="007C7F8C"/>
    <w:rsid w:val="007D4539"/>
    <w:rsid w:val="007D580A"/>
    <w:rsid w:val="007E2BFA"/>
    <w:rsid w:val="007E2CB9"/>
    <w:rsid w:val="007E6F65"/>
    <w:rsid w:val="007F13D7"/>
    <w:rsid w:val="007F47C8"/>
    <w:rsid w:val="007F5500"/>
    <w:rsid w:val="007F56D5"/>
    <w:rsid w:val="007F6FB9"/>
    <w:rsid w:val="0080477C"/>
    <w:rsid w:val="00805478"/>
    <w:rsid w:val="00821513"/>
    <w:rsid w:val="00823430"/>
    <w:rsid w:val="00824024"/>
    <w:rsid w:val="00824A4D"/>
    <w:rsid w:val="00826061"/>
    <w:rsid w:val="00826D48"/>
    <w:rsid w:val="008302DA"/>
    <w:rsid w:val="00837082"/>
    <w:rsid w:val="0084365A"/>
    <w:rsid w:val="00851853"/>
    <w:rsid w:val="00851E68"/>
    <w:rsid w:val="00856A0F"/>
    <w:rsid w:val="00860512"/>
    <w:rsid w:val="00860B4C"/>
    <w:rsid w:val="0086320A"/>
    <w:rsid w:val="008650B3"/>
    <w:rsid w:val="00877F5E"/>
    <w:rsid w:val="0088045E"/>
    <w:rsid w:val="00880D92"/>
    <w:rsid w:val="008854D4"/>
    <w:rsid w:val="00891394"/>
    <w:rsid w:val="00891EE2"/>
    <w:rsid w:val="0089320F"/>
    <w:rsid w:val="00893861"/>
    <w:rsid w:val="0089493A"/>
    <w:rsid w:val="008A1F03"/>
    <w:rsid w:val="008B3C13"/>
    <w:rsid w:val="008C217C"/>
    <w:rsid w:val="008C2475"/>
    <w:rsid w:val="008D1101"/>
    <w:rsid w:val="008D1768"/>
    <w:rsid w:val="008D3107"/>
    <w:rsid w:val="008D3370"/>
    <w:rsid w:val="008D5835"/>
    <w:rsid w:val="008D7743"/>
    <w:rsid w:val="008E165A"/>
    <w:rsid w:val="008E21E9"/>
    <w:rsid w:val="008E2B9B"/>
    <w:rsid w:val="008F127F"/>
    <w:rsid w:val="008F40C6"/>
    <w:rsid w:val="008F41DB"/>
    <w:rsid w:val="008F6D8C"/>
    <w:rsid w:val="00904E8A"/>
    <w:rsid w:val="00911173"/>
    <w:rsid w:val="00915A0E"/>
    <w:rsid w:val="00917601"/>
    <w:rsid w:val="00920FAC"/>
    <w:rsid w:val="00923700"/>
    <w:rsid w:val="00924293"/>
    <w:rsid w:val="009266B9"/>
    <w:rsid w:val="00931221"/>
    <w:rsid w:val="00931D06"/>
    <w:rsid w:val="0094323B"/>
    <w:rsid w:val="00945E19"/>
    <w:rsid w:val="00951E20"/>
    <w:rsid w:val="0095450B"/>
    <w:rsid w:val="00954DDC"/>
    <w:rsid w:val="00957B49"/>
    <w:rsid w:val="00973B81"/>
    <w:rsid w:val="009754F7"/>
    <w:rsid w:val="00982AF4"/>
    <w:rsid w:val="0098552F"/>
    <w:rsid w:val="0098583E"/>
    <w:rsid w:val="0099558B"/>
    <w:rsid w:val="00997074"/>
    <w:rsid w:val="00997909"/>
    <w:rsid w:val="009A0377"/>
    <w:rsid w:val="009A65A2"/>
    <w:rsid w:val="009B0B3C"/>
    <w:rsid w:val="009B3DDE"/>
    <w:rsid w:val="009B4805"/>
    <w:rsid w:val="009B50C4"/>
    <w:rsid w:val="009C4EF0"/>
    <w:rsid w:val="009C554E"/>
    <w:rsid w:val="009C5C92"/>
    <w:rsid w:val="009C7504"/>
    <w:rsid w:val="009C79D1"/>
    <w:rsid w:val="009D1061"/>
    <w:rsid w:val="009E3D05"/>
    <w:rsid w:val="009E684D"/>
    <w:rsid w:val="009E6EA6"/>
    <w:rsid w:val="009F3122"/>
    <w:rsid w:val="009F5548"/>
    <w:rsid w:val="00A02773"/>
    <w:rsid w:val="00A03891"/>
    <w:rsid w:val="00A06BCC"/>
    <w:rsid w:val="00A17943"/>
    <w:rsid w:val="00A357E1"/>
    <w:rsid w:val="00A37840"/>
    <w:rsid w:val="00A41D49"/>
    <w:rsid w:val="00A51315"/>
    <w:rsid w:val="00A5444A"/>
    <w:rsid w:val="00A65756"/>
    <w:rsid w:val="00A66228"/>
    <w:rsid w:val="00A66B1E"/>
    <w:rsid w:val="00A67795"/>
    <w:rsid w:val="00A72046"/>
    <w:rsid w:val="00A72D33"/>
    <w:rsid w:val="00A72E1F"/>
    <w:rsid w:val="00A7406C"/>
    <w:rsid w:val="00A81E04"/>
    <w:rsid w:val="00A82DC1"/>
    <w:rsid w:val="00A84D58"/>
    <w:rsid w:val="00A94731"/>
    <w:rsid w:val="00A967C5"/>
    <w:rsid w:val="00A97F47"/>
    <w:rsid w:val="00AA1517"/>
    <w:rsid w:val="00AA1919"/>
    <w:rsid w:val="00AA4305"/>
    <w:rsid w:val="00AA4B1D"/>
    <w:rsid w:val="00AA75D7"/>
    <w:rsid w:val="00AB198F"/>
    <w:rsid w:val="00AB4AD0"/>
    <w:rsid w:val="00AB4AE5"/>
    <w:rsid w:val="00AC13F6"/>
    <w:rsid w:val="00AC4BA1"/>
    <w:rsid w:val="00AC5064"/>
    <w:rsid w:val="00AC6196"/>
    <w:rsid w:val="00AD2138"/>
    <w:rsid w:val="00AD578C"/>
    <w:rsid w:val="00AD6D62"/>
    <w:rsid w:val="00AE0AA0"/>
    <w:rsid w:val="00AE5136"/>
    <w:rsid w:val="00AE784C"/>
    <w:rsid w:val="00AF5301"/>
    <w:rsid w:val="00AF7E54"/>
    <w:rsid w:val="00B02C64"/>
    <w:rsid w:val="00B053D3"/>
    <w:rsid w:val="00B10EA4"/>
    <w:rsid w:val="00B13C49"/>
    <w:rsid w:val="00B14251"/>
    <w:rsid w:val="00B16B61"/>
    <w:rsid w:val="00B21270"/>
    <w:rsid w:val="00B21C5C"/>
    <w:rsid w:val="00B30714"/>
    <w:rsid w:val="00B35099"/>
    <w:rsid w:val="00B35EAF"/>
    <w:rsid w:val="00B37B89"/>
    <w:rsid w:val="00B4231A"/>
    <w:rsid w:val="00B4283B"/>
    <w:rsid w:val="00B4332E"/>
    <w:rsid w:val="00B47309"/>
    <w:rsid w:val="00B548FD"/>
    <w:rsid w:val="00B57A39"/>
    <w:rsid w:val="00B62D4B"/>
    <w:rsid w:val="00B63684"/>
    <w:rsid w:val="00B70F2B"/>
    <w:rsid w:val="00B73D71"/>
    <w:rsid w:val="00B76890"/>
    <w:rsid w:val="00B77CAD"/>
    <w:rsid w:val="00B8565F"/>
    <w:rsid w:val="00B86242"/>
    <w:rsid w:val="00B90CCB"/>
    <w:rsid w:val="00B9623D"/>
    <w:rsid w:val="00BA32FC"/>
    <w:rsid w:val="00BA3B13"/>
    <w:rsid w:val="00BA4FAA"/>
    <w:rsid w:val="00BA6879"/>
    <w:rsid w:val="00BA7002"/>
    <w:rsid w:val="00BA7144"/>
    <w:rsid w:val="00BB0218"/>
    <w:rsid w:val="00BB1320"/>
    <w:rsid w:val="00BB1E0F"/>
    <w:rsid w:val="00BB2691"/>
    <w:rsid w:val="00BB2AD1"/>
    <w:rsid w:val="00BB330D"/>
    <w:rsid w:val="00BB4838"/>
    <w:rsid w:val="00BB5D2A"/>
    <w:rsid w:val="00BB6791"/>
    <w:rsid w:val="00BB78A1"/>
    <w:rsid w:val="00BC04EF"/>
    <w:rsid w:val="00BC47B9"/>
    <w:rsid w:val="00BC4C82"/>
    <w:rsid w:val="00BC4F9D"/>
    <w:rsid w:val="00BD0BDD"/>
    <w:rsid w:val="00BD13A3"/>
    <w:rsid w:val="00BD3484"/>
    <w:rsid w:val="00BD3B32"/>
    <w:rsid w:val="00BE1B83"/>
    <w:rsid w:val="00BE3644"/>
    <w:rsid w:val="00BE45DB"/>
    <w:rsid w:val="00BE6DB7"/>
    <w:rsid w:val="00BF03A5"/>
    <w:rsid w:val="00BF169F"/>
    <w:rsid w:val="00BF203F"/>
    <w:rsid w:val="00BF4774"/>
    <w:rsid w:val="00BF4CCC"/>
    <w:rsid w:val="00BF6CFA"/>
    <w:rsid w:val="00C034CA"/>
    <w:rsid w:val="00C0388F"/>
    <w:rsid w:val="00C041D0"/>
    <w:rsid w:val="00C04216"/>
    <w:rsid w:val="00C05411"/>
    <w:rsid w:val="00C05BC0"/>
    <w:rsid w:val="00C071E5"/>
    <w:rsid w:val="00C0735D"/>
    <w:rsid w:val="00C073BF"/>
    <w:rsid w:val="00C10AF8"/>
    <w:rsid w:val="00C21680"/>
    <w:rsid w:val="00C23FB0"/>
    <w:rsid w:val="00C30A11"/>
    <w:rsid w:val="00C41A07"/>
    <w:rsid w:val="00C41F5B"/>
    <w:rsid w:val="00C5083E"/>
    <w:rsid w:val="00C57357"/>
    <w:rsid w:val="00C57534"/>
    <w:rsid w:val="00C6040A"/>
    <w:rsid w:val="00C620E9"/>
    <w:rsid w:val="00C63A3D"/>
    <w:rsid w:val="00C670B1"/>
    <w:rsid w:val="00C77E4B"/>
    <w:rsid w:val="00C820BC"/>
    <w:rsid w:val="00C93C4F"/>
    <w:rsid w:val="00C9415C"/>
    <w:rsid w:val="00C955E3"/>
    <w:rsid w:val="00CA1301"/>
    <w:rsid w:val="00CA3511"/>
    <w:rsid w:val="00CA464B"/>
    <w:rsid w:val="00CB6ED6"/>
    <w:rsid w:val="00CB77DA"/>
    <w:rsid w:val="00CC16B6"/>
    <w:rsid w:val="00CC2041"/>
    <w:rsid w:val="00CC20FD"/>
    <w:rsid w:val="00CC277D"/>
    <w:rsid w:val="00CC34D9"/>
    <w:rsid w:val="00CC4718"/>
    <w:rsid w:val="00CC55D2"/>
    <w:rsid w:val="00CC7DE9"/>
    <w:rsid w:val="00CD2EB1"/>
    <w:rsid w:val="00CD6D7F"/>
    <w:rsid w:val="00CE1390"/>
    <w:rsid w:val="00CE1DD8"/>
    <w:rsid w:val="00CE627D"/>
    <w:rsid w:val="00CE64A6"/>
    <w:rsid w:val="00CF0E5E"/>
    <w:rsid w:val="00CF5777"/>
    <w:rsid w:val="00D05290"/>
    <w:rsid w:val="00D142C4"/>
    <w:rsid w:val="00D145F0"/>
    <w:rsid w:val="00D14923"/>
    <w:rsid w:val="00D14DAC"/>
    <w:rsid w:val="00D176AA"/>
    <w:rsid w:val="00D24E1E"/>
    <w:rsid w:val="00D250A9"/>
    <w:rsid w:val="00D304AF"/>
    <w:rsid w:val="00D31718"/>
    <w:rsid w:val="00D3184C"/>
    <w:rsid w:val="00D335D9"/>
    <w:rsid w:val="00D37B8A"/>
    <w:rsid w:val="00D41783"/>
    <w:rsid w:val="00D43221"/>
    <w:rsid w:val="00D51703"/>
    <w:rsid w:val="00D70099"/>
    <w:rsid w:val="00D70642"/>
    <w:rsid w:val="00D7148D"/>
    <w:rsid w:val="00D71D68"/>
    <w:rsid w:val="00D7367D"/>
    <w:rsid w:val="00D75256"/>
    <w:rsid w:val="00D76A47"/>
    <w:rsid w:val="00D809E3"/>
    <w:rsid w:val="00D812A0"/>
    <w:rsid w:val="00D81DF7"/>
    <w:rsid w:val="00D821F7"/>
    <w:rsid w:val="00D82268"/>
    <w:rsid w:val="00D82FC7"/>
    <w:rsid w:val="00D92DF8"/>
    <w:rsid w:val="00DA0D9B"/>
    <w:rsid w:val="00DB1D6E"/>
    <w:rsid w:val="00DC3C26"/>
    <w:rsid w:val="00DC4E28"/>
    <w:rsid w:val="00DC527A"/>
    <w:rsid w:val="00DD243C"/>
    <w:rsid w:val="00DD6A0F"/>
    <w:rsid w:val="00DD771C"/>
    <w:rsid w:val="00DE36AB"/>
    <w:rsid w:val="00DE5135"/>
    <w:rsid w:val="00DE5E5D"/>
    <w:rsid w:val="00DF239E"/>
    <w:rsid w:val="00DF353B"/>
    <w:rsid w:val="00DF5A8C"/>
    <w:rsid w:val="00DF64C5"/>
    <w:rsid w:val="00DF6632"/>
    <w:rsid w:val="00DF700D"/>
    <w:rsid w:val="00E030E8"/>
    <w:rsid w:val="00E0387D"/>
    <w:rsid w:val="00E051EF"/>
    <w:rsid w:val="00E05501"/>
    <w:rsid w:val="00E108DD"/>
    <w:rsid w:val="00E15926"/>
    <w:rsid w:val="00E21220"/>
    <w:rsid w:val="00E23095"/>
    <w:rsid w:val="00E2312C"/>
    <w:rsid w:val="00E24F6A"/>
    <w:rsid w:val="00E27325"/>
    <w:rsid w:val="00E3099F"/>
    <w:rsid w:val="00E34132"/>
    <w:rsid w:val="00E36573"/>
    <w:rsid w:val="00E40DEB"/>
    <w:rsid w:val="00E4324D"/>
    <w:rsid w:val="00E45658"/>
    <w:rsid w:val="00E46A51"/>
    <w:rsid w:val="00E47D24"/>
    <w:rsid w:val="00E529DD"/>
    <w:rsid w:val="00E547E2"/>
    <w:rsid w:val="00E57E35"/>
    <w:rsid w:val="00E60D3B"/>
    <w:rsid w:val="00E612D9"/>
    <w:rsid w:val="00E63E0D"/>
    <w:rsid w:val="00E64F30"/>
    <w:rsid w:val="00E65531"/>
    <w:rsid w:val="00E71082"/>
    <w:rsid w:val="00E77C87"/>
    <w:rsid w:val="00E80005"/>
    <w:rsid w:val="00E87CD6"/>
    <w:rsid w:val="00E93526"/>
    <w:rsid w:val="00E943A7"/>
    <w:rsid w:val="00EB7203"/>
    <w:rsid w:val="00EC70B6"/>
    <w:rsid w:val="00ED2468"/>
    <w:rsid w:val="00ED2E2C"/>
    <w:rsid w:val="00ED509B"/>
    <w:rsid w:val="00ED56E7"/>
    <w:rsid w:val="00EE1520"/>
    <w:rsid w:val="00EE1C26"/>
    <w:rsid w:val="00EE2C9C"/>
    <w:rsid w:val="00EE4914"/>
    <w:rsid w:val="00EE5823"/>
    <w:rsid w:val="00EE5A73"/>
    <w:rsid w:val="00EE68B3"/>
    <w:rsid w:val="00EF3219"/>
    <w:rsid w:val="00EF440B"/>
    <w:rsid w:val="00EF677D"/>
    <w:rsid w:val="00EF7079"/>
    <w:rsid w:val="00EF76EB"/>
    <w:rsid w:val="00EF78D9"/>
    <w:rsid w:val="00F01A53"/>
    <w:rsid w:val="00F023A2"/>
    <w:rsid w:val="00F059ED"/>
    <w:rsid w:val="00F0631B"/>
    <w:rsid w:val="00F125F0"/>
    <w:rsid w:val="00F152B9"/>
    <w:rsid w:val="00F1664D"/>
    <w:rsid w:val="00F176B9"/>
    <w:rsid w:val="00F17D20"/>
    <w:rsid w:val="00F26087"/>
    <w:rsid w:val="00F30E5F"/>
    <w:rsid w:val="00F35194"/>
    <w:rsid w:val="00F40F2D"/>
    <w:rsid w:val="00F42972"/>
    <w:rsid w:val="00F42AEE"/>
    <w:rsid w:val="00F42E7F"/>
    <w:rsid w:val="00F43CC0"/>
    <w:rsid w:val="00F44701"/>
    <w:rsid w:val="00F45535"/>
    <w:rsid w:val="00F464B6"/>
    <w:rsid w:val="00F52A39"/>
    <w:rsid w:val="00F54A70"/>
    <w:rsid w:val="00F56888"/>
    <w:rsid w:val="00F61B45"/>
    <w:rsid w:val="00F6399B"/>
    <w:rsid w:val="00F674AB"/>
    <w:rsid w:val="00F717E0"/>
    <w:rsid w:val="00F74DFB"/>
    <w:rsid w:val="00F751E1"/>
    <w:rsid w:val="00F760C7"/>
    <w:rsid w:val="00F84C7A"/>
    <w:rsid w:val="00F858AD"/>
    <w:rsid w:val="00F900EA"/>
    <w:rsid w:val="00F933EE"/>
    <w:rsid w:val="00FA0833"/>
    <w:rsid w:val="00FB0B39"/>
    <w:rsid w:val="00FB140A"/>
    <w:rsid w:val="00FC0A23"/>
    <w:rsid w:val="00FC1A36"/>
    <w:rsid w:val="00FC2DCE"/>
    <w:rsid w:val="00FC77EA"/>
    <w:rsid w:val="00FD342E"/>
    <w:rsid w:val="00FD5BD7"/>
    <w:rsid w:val="00FD75BF"/>
    <w:rsid w:val="00FE2B26"/>
    <w:rsid w:val="00FE789D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Hyperlink" w:uiPriority="99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rsid w:val="00A7406C"/>
    <w:rPr>
      <w:sz w:val="24"/>
      <w:szCs w:val="24"/>
    </w:rPr>
  </w:style>
  <w:style w:type="paragraph" w:styleId="Heading1">
    <w:name w:val="heading 1"/>
    <w:basedOn w:val="Default"/>
    <w:next w:val="Textbody"/>
    <w:link w:val="Heading1Char"/>
    <w:qFormat/>
    <w:rsid w:val="00292ABD"/>
    <w:pPr>
      <w:pageBreakBefore/>
      <w:numPr>
        <w:numId w:val="15"/>
      </w:numPr>
      <w:spacing w:before="280" w:after="280"/>
      <w:outlineLvl w:val="0"/>
    </w:pPr>
    <w:rPr>
      <w:rFonts w:ascii="Arial" w:hAnsi="Arial"/>
      <w:b/>
      <w:bCs/>
      <w:kern w:val="1"/>
      <w:sz w:val="48"/>
      <w:szCs w:val="48"/>
      <w:lang w:eastAsia="ar-SA"/>
    </w:rPr>
  </w:style>
  <w:style w:type="paragraph" w:styleId="Heading2">
    <w:name w:val="heading 2"/>
    <w:basedOn w:val="Default"/>
    <w:next w:val="Default"/>
    <w:link w:val="Heading2Char"/>
    <w:qFormat/>
    <w:rsid w:val="00316144"/>
    <w:pPr>
      <w:keepNext/>
      <w:numPr>
        <w:ilvl w:val="1"/>
        <w:numId w:val="15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Default"/>
    <w:next w:val="Default"/>
    <w:link w:val="Heading3Char"/>
    <w:qFormat/>
    <w:rsid w:val="00ED528E"/>
    <w:pPr>
      <w:keepNext/>
      <w:numPr>
        <w:ilvl w:val="2"/>
        <w:numId w:val="15"/>
      </w:numPr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Default"/>
    <w:next w:val="Default"/>
    <w:link w:val="Heading4Char"/>
    <w:qFormat/>
    <w:rsid w:val="00ED528E"/>
    <w:pPr>
      <w:keepNext/>
      <w:numPr>
        <w:ilvl w:val="3"/>
        <w:numId w:val="15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Default"/>
    <w:next w:val="Default"/>
    <w:link w:val="Heading5Char"/>
    <w:qFormat/>
    <w:rsid w:val="00ED528E"/>
    <w:pPr>
      <w:numPr>
        <w:ilvl w:val="4"/>
        <w:numId w:val="1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Default"/>
    <w:next w:val="Default"/>
    <w:link w:val="Heading6Char"/>
    <w:qFormat/>
    <w:rsid w:val="00ED528E"/>
    <w:pPr>
      <w:numPr>
        <w:ilvl w:val="5"/>
        <w:numId w:val="15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Default"/>
    <w:next w:val="Default"/>
    <w:link w:val="Heading7Char"/>
    <w:qFormat/>
    <w:rsid w:val="00ED528E"/>
    <w:pPr>
      <w:numPr>
        <w:ilvl w:val="6"/>
        <w:numId w:val="15"/>
      </w:numPr>
      <w:spacing w:before="240" w:after="60"/>
      <w:outlineLvl w:val="6"/>
    </w:pPr>
  </w:style>
  <w:style w:type="paragraph" w:styleId="Heading8">
    <w:name w:val="heading 8"/>
    <w:basedOn w:val="Default"/>
    <w:next w:val="Default"/>
    <w:link w:val="Heading8Char"/>
    <w:qFormat/>
    <w:rsid w:val="00ED528E"/>
    <w:pPr>
      <w:numPr>
        <w:ilvl w:val="7"/>
        <w:numId w:val="15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Default"/>
    <w:next w:val="Default"/>
    <w:link w:val="Heading9Char"/>
    <w:rsid w:val="00ED528E"/>
    <w:pPr>
      <w:numPr>
        <w:ilvl w:val="8"/>
        <w:numId w:val="15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link w:val="DefaultChar"/>
    <w:qFormat/>
    <w:rsid w:val="00ED528E"/>
    <w:pPr>
      <w:suppressAutoHyphens/>
    </w:pPr>
    <w:rPr>
      <w:sz w:val="24"/>
      <w:szCs w:val="24"/>
    </w:rPr>
  </w:style>
  <w:style w:type="character" w:customStyle="1" w:styleId="Absatz-Standardschriftart">
    <w:name w:val="Absatz-Standardschriftart"/>
    <w:rsid w:val="00ED528E"/>
  </w:style>
  <w:style w:type="character" w:customStyle="1" w:styleId="WW8Num5z0">
    <w:name w:val="WW8Num5z0"/>
    <w:rsid w:val="00ED528E"/>
    <w:rPr>
      <w:rFonts w:ascii="Symbol" w:hAnsi="Symbol"/>
    </w:rPr>
  </w:style>
  <w:style w:type="character" w:customStyle="1" w:styleId="WW8Num6z0">
    <w:name w:val="WW8Num6z0"/>
    <w:rsid w:val="00ED528E"/>
    <w:rPr>
      <w:rFonts w:ascii="Symbol" w:hAnsi="Symbol"/>
    </w:rPr>
  </w:style>
  <w:style w:type="character" w:customStyle="1" w:styleId="WW8Num7z0">
    <w:name w:val="WW8Num7z0"/>
    <w:rsid w:val="00ED528E"/>
    <w:rPr>
      <w:rFonts w:ascii="Symbol" w:hAnsi="Symbol"/>
    </w:rPr>
  </w:style>
  <w:style w:type="character" w:customStyle="1" w:styleId="WW8Num8z0">
    <w:name w:val="WW8Num8z0"/>
    <w:rsid w:val="00ED528E"/>
    <w:rPr>
      <w:rFonts w:ascii="Symbol" w:hAnsi="Symbol"/>
    </w:rPr>
  </w:style>
  <w:style w:type="character" w:customStyle="1" w:styleId="WW8Num10z0">
    <w:name w:val="WW8Num10z0"/>
    <w:rsid w:val="00ED528E"/>
    <w:rPr>
      <w:rFonts w:ascii="Symbol" w:hAnsi="Symbol"/>
    </w:rPr>
  </w:style>
  <w:style w:type="character" w:customStyle="1" w:styleId="WW8Num12z0">
    <w:name w:val="WW8Num12z0"/>
    <w:rsid w:val="00ED528E"/>
    <w:rPr>
      <w:rFonts w:ascii="Wingdings" w:hAnsi="Wingdings" w:cs="StarSymbol"/>
      <w:sz w:val="18"/>
      <w:szCs w:val="18"/>
    </w:rPr>
  </w:style>
  <w:style w:type="character" w:customStyle="1" w:styleId="WW8Num12z1">
    <w:name w:val="WW8Num12z1"/>
    <w:rsid w:val="00ED528E"/>
    <w:rPr>
      <w:rFonts w:ascii="Wingdings 2" w:hAnsi="Wingdings 2" w:cs="StarSymbol"/>
      <w:sz w:val="18"/>
      <w:szCs w:val="18"/>
    </w:rPr>
  </w:style>
  <w:style w:type="character" w:customStyle="1" w:styleId="WW8Num12z2">
    <w:name w:val="WW8Num12z2"/>
    <w:rsid w:val="00ED528E"/>
    <w:rPr>
      <w:rFonts w:ascii="StarSymbol" w:hAnsi="StarSymbol" w:cs="StarSymbol"/>
      <w:sz w:val="18"/>
      <w:szCs w:val="18"/>
    </w:rPr>
  </w:style>
  <w:style w:type="character" w:customStyle="1" w:styleId="WW8Num14z0">
    <w:name w:val="WW8Num14z0"/>
    <w:rsid w:val="00ED528E"/>
    <w:rPr>
      <w:rFonts w:ascii="Symbol" w:hAnsi="Symbol"/>
      <w:color w:val="000000"/>
    </w:rPr>
  </w:style>
  <w:style w:type="character" w:customStyle="1" w:styleId="WW8Num15z0">
    <w:name w:val="WW8Num15z0"/>
    <w:rsid w:val="00ED528E"/>
    <w:rPr>
      <w:rFonts w:ascii="Symbol" w:hAnsi="Symbol"/>
      <w:color w:val="000000"/>
    </w:rPr>
  </w:style>
  <w:style w:type="character" w:customStyle="1" w:styleId="WW8Num16z0">
    <w:name w:val="WW8Num16z0"/>
    <w:rsid w:val="00ED528E"/>
    <w:rPr>
      <w:rFonts w:ascii="Symbol" w:hAnsi="Symbol"/>
      <w:color w:val="000000"/>
    </w:rPr>
  </w:style>
  <w:style w:type="character" w:customStyle="1" w:styleId="WW8Num17z0">
    <w:name w:val="WW8Num17z0"/>
    <w:rsid w:val="00ED528E"/>
    <w:rPr>
      <w:rFonts w:ascii="Symbol" w:hAnsi="Symbol"/>
    </w:rPr>
  </w:style>
  <w:style w:type="character" w:customStyle="1" w:styleId="WW8Num17z1">
    <w:name w:val="WW8Num17z1"/>
    <w:rsid w:val="00ED528E"/>
    <w:rPr>
      <w:rFonts w:ascii="Courier New" w:hAnsi="Courier New" w:cs="Courier New"/>
    </w:rPr>
  </w:style>
  <w:style w:type="character" w:customStyle="1" w:styleId="WW8Num17z2">
    <w:name w:val="WW8Num17z2"/>
    <w:rsid w:val="00ED528E"/>
    <w:rPr>
      <w:rFonts w:ascii="Wingdings" w:hAnsi="Wingdings"/>
    </w:rPr>
  </w:style>
  <w:style w:type="character" w:customStyle="1" w:styleId="WW8Num18z0">
    <w:name w:val="WW8Num18z0"/>
    <w:rsid w:val="00ED528E"/>
    <w:rPr>
      <w:rFonts w:ascii="Wingdings" w:hAnsi="Wingdings"/>
      <w:sz w:val="20"/>
    </w:rPr>
  </w:style>
  <w:style w:type="character" w:customStyle="1" w:styleId="WW8Num19z0">
    <w:name w:val="WW8Num19z0"/>
    <w:rsid w:val="00ED528E"/>
    <w:rPr>
      <w:rFonts w:ascii="Wingdings" w:hAnsi="Wingdings"/>
      <w:color w:val="000000"/>
    </w:rPr>
  </w:style>
  <w:style w:type="character" w:customStyle="1" w:styleId="WW8Num19z1">
    <w:name w:val="WW8Num19z1"/>
    <w:rsid w:val="00ED528E"/>
    <w:rPr>
      <w:rFonts w:ascii="Wingdings" w:hAnsi="Wingdings"/>
      <w:sz w:val="20"/>
    </w:rPr>
  </w:style>
  <w:style w:type="character" w:customStyle="1" w:styleId="WW8Num20z0">
    <w:name w:val="WW8Num20z0"/>
    <w:rsid w:val="00ED528E"/>
    <w:rPr>
      <w:rFonts w:ascii="Symbol" w:hAnsi="Symbol"/>
      <w:color w:val="000000"/>
    </w:rPr>
  </w:style>
  <w:style w:type="character" w:customStyle="1" w:styleId="WW8Num21z0">
    <w:name w:val="WW8Num21z0"/>
    <w:rsid w:val="00ED528E"/>
    <w:rPr>
      <w:rFonts w:ascii="Symbol" w:hAnsi="Symbol"/>
      <w:color w:val="000000"/>
    </w:rPr>
  </w:style>
  <w:style w:type="character" w:customStyle="1" w:styleId="WW8Num23z0">
    <w:name w:val="WW8Num23z0"/>
    <w:rsid w:val="00ED528E"/>
    <w:rPr>
      <w:rFonts w:ascii="Wingdings" w:hAnsi="Wingdings"/>
      <w:sz w:val="20"/>
    </w:rPr>
  </w:style>
  <w:style w:type="character" w:customStyle="1" w:styleId="WW8Num24z0">
    <w:name w:val="WW8Num24z0"/>
    <w:rsid w:val="00ED528E"/>
    <w:rPr>
      <w:rFonts w:ascii="Symbol" w:hAnsi="Symbol"/>
      <w:color w:val="000000"/>
    </w:rPr>
  </w:style>
  <w:style w:type="character" w:customStyle="1" w:styleId="WW8Num25z0">
    <w:name w:val="WW8Num25z0"/>
    <w:rsid w:val="00ED528E"/>
    <w:rPr>
      <w:rFonts w:ascii="Symbol" w:hAnsi="Symbol"/>
      <w:color w:val="000000"/>
    </w:rPr>
  </w:style>
  <w:style w:type="character" w:customStyle="1" w:styleId="WW8Num26z0">
    <w:name w:val="WW8Num26z0"/>
    <w:rsid w:val="00ED528E"/>
    <w:rPr>
      <w:rFonts w:ascii="Wingdings" w:hAnsi="Wingdings"/>
      <w:sz w:val="20"/>
    </w:rPr>
  </w:style>
  <w:style w:type="character" w:customStyle="1" w:styleId="WW8Num27z0">
    <w:name w:val="WW8Num27z0"/>
    <w:rsid w:val="00ED528E"/>
    <w:rPr>
      <w:rFonts w:ascii="Wingdings" w:hAnsi="Wingdings"/>
      <w:color w:val="000000"/>
    </w:rPr>
  </w:style>
  <w:style w:type="character" w:customStyle="1" w:styleId="WW8Num27z1">
    <w:name w:val="WW8Num27z1"/>
    <w:rsid w:val="00ED528E"/>
    <w:rPr>
      <w:rFonts w:ascii="Wingdings" w:hAnsi="Wingdings"/>
      <w:sz w:val="20"/>
    </w:rPr>
  </w:style>
  <w:style w:type="character" w:customStyle="1" w:styleId="WW8Num29z0">
    <w:name w:val="WW8Num29z0"/>
    <w:rsid w:val="00ED528E"/>
    <w:rPr>
      <w:rFonts w:ascii="Symbol" w:hAnsi="Symbol"/>
      <w:color w:val="000000"/>
    </w:rPr>
  </w:style>
  <w:style w:type="character" w:customStyle="1" w:styleId="WW8Num30z0">
    <w:name w:val="WW8Num30z0"/>
    <w:rsid w:val="00ED528E"/>
    <w:rPr>
      <w:rFonts w:ascii="Wingdings" w:hAnsi="Wingdings"/>
      <w:color w:val="000000"/>
    </w:rPr>
  </w:style>
  <w:style w:type="character" w:customStyle="1" w:styleId="WW8Num30z1">
    <w:name w:val="WW8Num30z1"/>
    <w:rsid w:val="00ED528E"/>
    <w:rPr>
      <w:rFonts w:ascii="Wingdings" w:hAnsi="Wingdings"/>
      <w:sz w:val="20"/>
    </w:rPr>
  </w:style>
  <w:style w:type="character" w:customStyle="1" w:styleId="WW8Num31z0">
    <w:name w:val="WW8Num31z0"/>
    <w:rsid w:val="00ED528E"/>
    <w:rPr>
      <w:rFonts w:ascii="Symbol" w:hAnsi="Symbol"/>
      <w:color w:val="000000"/>
    </w:rPr>
  </w:style>
  <w:style w:type="character" w:customStyle="1" w:styleId="WW8Num33z0">
    <w:name w:val="WW8Num33z0"/>
    <w:rsid w:val="00ED528E"/>
    <w:rPr>
      <w:rFonts w:ascii="Wingdings" w:hAnsi="Wingdings"/>
      <w:color w:val="000000"/>
    </w:rPr>
  </w:style>
  <w:style w:type="character" w:customStyle="1" w:styleId="WW8Num33z1">
    <w:name w:val="WW8Num33z1"/>
    <w:rsid w:val="00ED528E"/>
    <w:rPr>
      <w:rFonts w:ascii="Wingdings" w:hAnsi="Wingdings"/>
      <w:sz w:val="20"/>
    </w:rPr>
  </w:style>
  <w:style w:type="character" w:customStyle="1" w:styleId="WW8Num36z0">
    <w:name w:val="WW8Num36z0"/>
    <w:rsid w:val="00ED528E"/>
    <w:rPr>
      <w:rFonts w:ascii="Symbol" w:hAnsi="Symbol"/>
      <w:color w:val="000000"/>
    </w:rPr>
  </w:style>
  <w:style w:type="character" w:customStyle="1" w:styleId="WW8Num37z0">
    <w:name w:val="WW8Num37z0"/>
    <w:rsid w:val="00ED528E"/>
    <w:rPr>
      <w:rFonts w:ascii="Symbol" w:hAnsi="Symbol"/>
      <w:color w:val="000000"/>
    </w:rPr>
  </w:style>
  <w:style w:type="character" w:customStyle="1" w:styleId="WW8Num38z0">
    <w:name w:val="WW8Num38z0"/>
    <w:rsid w:val="00ED528E"/>
    <w:rPr>
      <w:rFonts w:ascii="Wingdings" w:hAnsi="Wingdings"/>
      <w:color w:val="000000"/>
    </w:rPr>
  </w:style>
  <w:style w:type="character" w:customStyle="1" w:styleId="WW8Num38z1">
    <w:name w:val="WW8Num38z1"/>
    <w:rsid w:val="00ED528E"/>
    <w:rPr>
      <w:rFonts w:ascii="Wingdings" w:hAnsi="Wingdings"/>
      <w:sz w:val="20"/>
    </w:rPr>
  </w:style>
  <w:style w:type="character" w:customStyle="1" w:styleId="WW8Num39z0">
    <w:name w:val="WW8Num39z0"/>
    <w:rsid w:val="00ED528E"/>
    <w:rPr>
      <w:rFonts w:ascii="Symbol" w:hAnsi="Symbol"/>
      <w:color w:val="000000"/>
    </w:rPr>
  </w:style>
  <w:style w:type="character" w:customStyle="1" w:styleId="WW8Num40z0">
    <w:name w:val="WW8Num40z0"/>
    <w:rsid w:val="00ED528E"/>
    <w:rPr>
      <w:rFonts w:ascii="Wingdings" w:hAnsi="Wingdings"/>
      <w:color w:val="000000"/>
      <w:sz w:val="22"/>
    </w:rPr>
  </w:style>
  <w:style w:type="character" w:customStyle="1" w:styleId="WW8Num40z1">
    <w:name w:val="WW8Num40z1"/>
    <w:rsid w:val="00ED528E"/>
    <w:rPr>
      <w:rFonts w:ascii="Wingdings" w:hAnsi="Wingdings"/>
      <w:sz w:val="20"/>
    </w:rPr>
  </w:style>
  <w:style w:type="character" w:customStyle="1" w:styleId="WW8Num41z0">
    <w:name w:val="WW8Num41z0"/>
    <w:rsid w:val="00ED528E"/>
    <w:rPr>
      <w:rFonts w:ascii="Symbol" w:hAnsi="Symbol"/>
      <w:color w:val="000000"/>
    </w:rPr>
  </w:style>
  <w:style w:type="character" w:customStyle="1" w:styleId="WW8Num42z0">
    <w:name w:val="WW8Num42z0"/>
    <w:rsid w:val="00ED528E"/>
    <w:rPr>
      <w:rFonts w:ascii="Symbol" w:hAnsi="Symbol"/>
    </w:rPr>
  </w:style>
  <w:style w:type="character" w:customStyle="1" w:styleId="WW8Num42z1">
    <w:name w:val="WW8Num42z1"/>
    <w:rsid w:val="00ED528E"/>
    <w:rPr>
      <w:rFonts w:ascii="Courier New" w:hAnsi="Courier New" w:cs="Courier New"/>
    </w:rPr>
  </w:style>
  <w:style w:type="character" w:customStyle="1" w:styleId="WW8Num42z2">
    <w:name w:val="WW8Num42z2"/>
    <w:rsid w:val="00ED528E"/>
    <w:rPr>
      <w:rFonts w:ascii="Wingdings" w:hAnsi="Wingdings"/>
    </w:rPr>
  </w:style>
  <w:style w:type="character" w:customStyle="1" w:styleId="WW8Num43z0">
    <w:name w:val="WW8Num43z0"/>
    <w:rsid w:val="00ED528E"/>
    <w:rPr>
      <w:rFonts w:ascii="Wingdings" w:hAnsi="Wingdings"/>
      <w:sz w:val="20"/>
    </w:rPr>
  </w:style>
  <w:style w:type="character" w:customStyle="1" w:styleId="WW8Num44z0">
    <w:name w:val="WW8Num44z0"/>
    <w:rsid w:val="00ED528E"/>
    <w:rPr>
      <w:rFonts w:ascii="Wingdings" w:hAnsi="Wingdings"/>
      <w:color w:val="000000"/>
      <w:sz w:val="22"/>
    </w:rPr>
  </w:style>
  <w:style w:type="character" w:customStyle="1" w:styleId="WW8Num44z1">
    <w:name w:val="WW8Num44z1"/>
    <w:rsid w:val="00ED528E"/>
    <w:rPr>
      <w:rFonts w:ascii="Wingdings" w:hAnsi="Wingdings"/>
      <w:sz w:val="20"/>
    </w:rPr>
  </w:style>
  <w:style w:type="character" w:customStyle="1" w:styleId="WW8Num45z0">
    <w:name w:val="WW8Num45z0"/>
    <w:rsid w:val="00ED528E"/>
    <w:rPr>
      <w:rFonts w:ascii="Symbol" w:hAnsi="Symbol"/>
      <w:color w:val="000000"/>
    </w:rPr>
  </w:style>
  <w:style w:type="character" w:customStyle="1" w:styleId="WW8Num46z0">
    <w:name w:val="WW8Num46z0"/>
    <w:rsid w:val="00ED528E"/>
    <w:rPr>
      <w:rFonts w:ascii="Symbol" w:hAnsi="Symbol"/>
      <w:color w:val="000000"/>
    </w:rPr>
  </w:style>
  <w:style w:type="character" w:customStyle="1" w:styleId="WW8Num47z0">
    <w:name w:val="WW8Num47z0"/>
    <w:rsid w:val="00ED528E"/>
    <w:rPr>
      <w:rFonts w:ascii="Symbol" w:hAnsi="Symbol"/>
      <w:color w:val="000000"/>
    </w:rPr>
  </w:style>
  <w:style w:type="character" w:customStyle="1" w:styleId="WW8Num48z0">
    <w:name w:val="WW8Num48z0"/>
    <w:rsid w:val="00ED528E"/>
    <w:rPr>
      <w:rFonts w:ascii="Wingdings" w:hAnsi="Wingdings"/>
      <w:sz w:val="20"/>
    </w:rPr>
  </w:style>
  <w:style w:type="character" w:customStyle="1" w:styleId="WW8Num49z0">
    <w:name w:val="WW8Num49z0"/>
    <w:rsid w:val="00ED528E"/>
    <w:rPr>
      <w:rFonts w:ascii="Symbol" w:hAnsi="Symbol"/>
      <w:color w:val="000000"/>
    </w:rPr>
  </w:style>
  <w:style w:type="character" w:customStyle="1" w:styleId="WW8Num50z0">
    <w:name w:val="WW8Num50z0"/>
    <w:rsid w:val="00ED528E"/>
    <w:rPr>
      <w:rFonts w:ascii="Symbol" w:hAnsi="Symbol"/>
    </w:rPr>
  </w:style>
  <w:style w:type="character" w:customStyle="1" w:styleId="WW8Num50z1">
    <w:name w:val="WW8Num50z1"/>
    <w:rsid w:val="00ED528E"/>
    <w:rPr>
      <w:rFonts w:ascii="Courier New" w:hAnsi="Courier New" w:cs="Courier New"/>
    </w:rPr>
  </w:style>
  <w:style w:type="character" w:customStyle="1" w:styleId="WW8Num50z2">
    <w:name w:val="WW8Num50z2"/>
    <w:rsid w:val="00ED528E"/>
    <w:rPr>
      <w:rFonts w:ascii="Wingdings" w:hAnsi="Wingdings"/>
    </w:rPr>
  </w:style>
  <w:style w:type="character" w:customStyle="1" w:styleId="WW8Num51z0">
    <w:name w:val="WW8Num51z0"/>
    <w:rsid w:val="00ED528E"/>
    <w:rPr>
      <w:rFonts w:ascii="Symbol" w:hAnsi="Symbol"/>
      <w:color w:val="000000"/>
    </w:rPr>
  </w:style>
  <w:style w:type="character" w:customStyle="1" w:styleId="WW8Num52z0">
    <w:name w:val="WW8Num52z0"/>
    <w:rsid w:val="00ED528E"/>
    <w:rPr>
      <w:rFonts w:ascii="Wingdings" w:hAnsi="Wingdings"/>
      <w:sz w:val="20"/>
    </w:rPr>
  </w:style>
  <w:style w:type="character" w:customStyle="1" w:styleId="WW8Num53z0">
    <w:name w:val="WW8Num53z0"/>
    <w:rsid w:val="00ED528E"/>
    <w:rPr>
      <w:rFonts w:ascii="Wingdings" w:hAnsi="Wingdings"/>
      <w:color w:val="000000"/>
    </w:rPr>
  </w:style>
  <w:style w:type="character" w:customStyle="1" w:styleId="WW8Num53z1">
    <w:name w:val="WW8Num53z1"/>
    <w:rsid w:val="00ED528E"/>
    <w:rPr>
      <w:rFonts w:ascii="Wingdings" w:hAnsi="Wingdings"/>
      <w:sz w:val="20"/>
    </w:rPr>
  </w:style>
  <w:style w:type="character" w:customStyle="1" w:styleId="WW8Num54z0">
    <w:name w:val="WW8Num54z0"/>
    <w:rsid w:val="00ED528E"/>
    <w:rPr>
      <w:rFonts w:ascii="Symbol" w:hAnsi="Symbol"/>
      <w:color w:val="000000"/>
    </w:rPr>
  </w:style>
  <w:style w:type="character" w:customStyle="1" w:styleId="WW8Num55z1">
    <w:name w:val="WW8Num55z1"/>
    <w:rsid w:val="00ED528E"/>
    <w:rPr>
      <w:rFonts w:ascii="Courier New" w:hAnsi="Courier New" w:cs="Courier New"/>
    </w:rPr>
  </w:style>
  <w:style w:type="character" w:customStyle="1" w:styleId="WW8Num55z2">
    <w:name w:val="WW8Num55z2"/>
    <w:rsid w:val="00ED528E"/>
    <w:rPr>
      <w:rFonts w:ascii="Wingdings" w:hAnsi="Wingdings"/>
    </w:rPr>
  </w:style>
  <w:style w:type="character" w:customStyle="1" w:styleId="WW8Num55z3">
    <w:name w:val="WW8Num55z3"/>
    <w:rsid w:val="00ED528E"/>
    <w:rPr>
      <w:rFonts w:ascii="Symbol" w:hAnsi="Symbol"/>
    </w:rPr>
  </w:style>
  <w:style w:type="character" w:customStyle="1" w:styleId="WW8Num56z0">
    <w:name w:val="WW8Num56z0"/>
    <w:rsid w:val="00ED528E"/>
    <w:rPr>
      <w:rFonts w:ascii="Symbol" w:hAnsi="Symbol"/>
      <w:color w:val="000000"/>
    </w:rPr>
  </w:style>
  <w:style w:type="character" w:customStyle="1" w:styleId="WW8Num57z0">
    <w:name w:val="WW8Num57z0"/>
    <w:rsid w:val="00ED528E"/>
    <w:rPr>
      <w:rFonts w:ascii="Symbol" w:hAnsi="Symbol"/>
      <w:color w:val="000000"/>
    </w:rPr>
  </w:style>
  <w:style w:type="character" w:customStyle="1" w:styleId="WW8Num58z0">
    <w:name w:val="WW8Num58z0"/>
    <w:rsid w:val="00ED528E"/>
    <w:rPr>
      <w:rFonts w:ascii="Symbol" w:hAnsi="Symbol"/>
      <w:color w:val="000000"/>
    </w:rPr>
  </w:style>
  <w:style w:type="character" w:customStyle="1" w:styleId="WW8Num59z0">
    <w:name w:val="WW8Num59z0"/>
    <w:rsid w:val="00ED528E"/>
    <w:rPr>
      <w:rFonts w:ascii="Wingdings" w:hAnsi="Wingdings"/>
      <w:sz w:val="20"/>
    </w:rPr>
  </w:style>
  <w:style w:type="character" w:customStyle="1" w:styleId="WW8Num60z0">
    <w:name w:val="WW8Num60z0"/>
    <w:rsid w:val="00ED528E"/>
    <w:rPr>
      <w:rFonts w:ascii="Wingdings" w:hAnsi="Wingdings"/>
      <w:sz w:val="20"/>
    </w:rPr>
  </w:style>
  <w:style w:type="character" w:customStyle="1" w:styleId="WW8Num61z0">
    <w:name w:val="WW8Num61z0"/>
    <w:rsid w:val="00ED528E"/>
    <w:rPr>
      <w:rFonts w:ascii="Symbol" w:hAnsi="Symbol"/>
      <w:color w:val="000000"/>
    </w:rPr>
  </w:style>
  <w:style w:type="character" w:customStyle="1" w:styleId="WW8Num62z0">
    <w:name w:val="WW8Num62z0"/>
    <w:rsid w:val="00ED528E"/>
    <w:rPr>
      <w:rFonts w:ascii="Symbol" w:hAnsi="Symbol"/>
    </w:rPr>
  </w:style>
  <w:style w:type="character" w:customStyle="1" w:styleId="WW8Num62z1">
    <w:name w:val="WW8Num62z1"/>
    <w:rsid w:val="00ED528E"/>
    <w:rPr>
      <w:rFonts w:ascii="Courier New" w:hAnsi="Courier New" w:cs="Courier New"/>
    </w:rPr>
  </w:style>
  <w:style w:type="character" w:customStyle="1" w:styleId="WW8Num62z2">
    <w:name w:val="WW8Num62z2"/>
    <w:rsid w:val="00ED528E"/>
    <w:rPr>
      <w:rFonts w:ascii="Wingdings" w:hAnsi="Wingdings"/>
    </w:rPr>
  </w:style>
  <w:style w:type="character" w:customStyle="1" w:styleId="WW8Num63z0">
    <w:name w:val="WW8Num63z0"/>
    <w:rsid w:val="00ED528E"/>
    <w:rPr>
      <w:rFonts w:ascii="Wingdings" w:hAnsi="Wingdings"/>
      <w:color w:val="000000"/>
    </w:rPr>
  </w:style>
  <w:style w:type="character" w:customStyle="1" w:styleId="WW8Num63z1">
    <w:name w:val="WW8Num63z1"/>
    <w:rsid w:val="00ED528E"/>
    <w:rPr>
      <w:rFonts w:ascii="Wingdings" w:hAnsi="Wingdings"/>
      <w:sz w:val="20"/>
    </w:rPr>
  </w:style>
  <w:style w:type="character" w:customStyle="1" w:styleId="WW8Num64z0">
    <w:name w:val="WW8Num64z0"/>
    <w:rsid w:val="00ED528E"/>
    <w:rPr>
      <w:rFonts w:ascii="Symbol" w:hAnsi="Symbol"/>
    </w:rPr>
  </w:style>
  <w:style w:type="character" w:customStyle="1" w:styleId="WW8Num64z1">
    <w:name w:val="WW8Num64z1"/>
    <w:rsid w:val="00ED528E"/>
    <w:rPr>
      <w:rFonts w:ascii="Courier New" w:hAnsi="Courier New" w:cs="Courier New"/>
    </w:rPr>
  </w:style>
  <w:style w:type="character" w:customStyle="1" w:styleId="WW8Num64z2">
    <w:name w:val="WW8Num64z2"/>
    <w:rsid w:val="00ED528E"/>
    <w:rPr>
      <w:rFonts w:ascii="Wingdings" w:hAnsi="Wingdings"/>
    </w:rPr>
  </w:style>
  <w:style w:type="character" w:customStyle="1" w:styleId="WW8Num65z0">
    <w:name w:val="WW8Num65z0"/>
    <w:rsid w:val="00ED528E"/>
    <w:rPr>
      <w:rFonts w:ascii="Wingdings" w:hAnsi="Wingdings"/>
      <w:sz w:val="20"/>
    </w:rPr>
  </w:style>
  <w:style w:type="character" w:customStyle="1" w:styleId="WW8Num66z0">
    <w:name w:val="WW8Num66z0"/>
    <w:rsid w:val="00ED528E"/>
    <w:rPr>
      <w:rFonts w:ascii="Wingdings" w:hAnsi="Wingdings"/>
      <w:sz w:val="20"/>
    </w:rPr>
  </w:style>
  <w:style w:type="character" w:customStyle="1" w:styleId="WW8Num67z0">
    <w:name w:val="WW8Num67z0"/>
    <w:rsid w:val="00ED528E"/>
    <w:rPr>
      <w:rFonts w:ascii="Symbol" w:hAnsi="Symbol"/>
    </w:rPr>
  </w:style>
  <w:style w:type="character" w:customStyle="1" w:styleId="WW8Num67z1">
    <w:name w:val="WW8Num67z1"/>
    <w:rsid w:val="00ED528E"/>
    <w:rPr>
      <w:rFonts w:ascii="Courier New" w:hAnsi="Courier New" w:cs="Courier New"/>
    </w:rPr>
  </w:style>
  <w:style w:type="character" w:customStyle="1" w:styleId="WW8Num67z2">
    <w:name w:val="WW8Num67z2"/>
    <w:rsid w:val="00ED528E"/>
    <w:rPr>
      <w:rFonts w:ascii="Wingdings" w:hAnsi="Wingdings"/>
    </w:rPr>
  </w:style>
  <w:style w:type="character" w:customStyle="1" w:styleId="WW8Num68z0">
    <w:name w:val="WW8Num68z0"/>
    <w:rsid w:val="00ED528E"/>
    <w:rPr>
      <w:rFonts w:ascii="Wingdings" w:hAnsi="Wingdings"/>
      <w:color w:val="000000"/>
      <w:sz w:val="22"/>
    </w:rPr>
  </w:style>
  <w:style w:type="character" w:customStyle="1" w:styleId="WW8Num68z1">
    <w:name w:val="WW8Num68z1"/>
    <w:rsid w:val="00ED528E"/>
    <w:rPr>
      <w:rFonts w:ascii="Wingdings" w:hAnsi="Wingdings"/>
      <w:sz w:val="20"/>
    </w:rPr>
  </w:style>
  <w:style w:type="character" w:customStyle="1" w:styleId="WW8Num69z0">
    <w:name w:val="WW8Num69z0"/>
    <w:rsid w:val="00ED528E"/>
    <w:rPr>
      <w:rFonts w:ascii="Symbol" w:hAnsi="Symbol"/>
    </w:rPr>
  </w:style>
  <w:style w:type="character" w:customStyle="1" w:styleId="WW8Num69z1">
    <w:name w:val="WW8Num69z1"/>
    <w:rsid w:val="00ED528E"/>
    <w:rPr>
      <w:rFonts w:ascii="Courier New" w:hAnsi="Courier New" w:cs="Courier New"/>
    </w:rPr>
  </w:style>
  <w:style w:type="character" w:customStyle="1" w:styleId="WW8Num69z2">
    <w:name w:val="WW8Num69z2"/>
    <w:rsid w:val="00ED528E"/>
    <w:rPr>
      <w:rFonts w:ascii="Wingdings" w:hAnsi="Wingdings"/>
    </w:rPr>
  </w:style>
  <w:style w:type="character" w:customStyle="1" w:styleId="WW8Num70z0">
    <w:name w:val="WW8Num70z0"/>
    <w:rsid w:val="00ED528E"/>
    <w:rPr>
      <w:rFonts w:ascii="Wingdings" w:hAnsi="Wingdings"/>
      <w:sz w:val="20"/>
    </w:rPr>
  </w:style>
  <w:style w:type="character" w:customStyle="1" w:styleId="WW8Num71z0">
    <w:name w:val="WW8Num71z0"/>
    <w:rsid w:val="00ED528E"/>
    <w:rPr>
      <w:rFonts w:ascii="Symbol" w:hAnsi="Symbol"/>
      <w:color w:val="000000"/>
    </w:rPr>
  </w:style>
  <w:style w:type="character" w:customStyle="1" w:styleId="WW8Num72z0">
    <w:name w:val="WW8Num72z0"/>
    <w:rsid w:val="00ED528E"/>
    <w:rPr>
      <w:rFonts w:ascii="Wingdings" w:hAnsi="Wingdings"/>
      <w:sz w:val="20"/>
    </w:rPr>
  </w:style>
  <w:style w:type="character" w:customStyle="1" w:styleId="WW8Num73z0">
    <w:name w:val="WW8Num73z0"/>
    <w:rsid w:val="00ED528E"/>
    <w:rPr>
      <w:rFonts w:ascii="Wingdings" w:hAnsi="Wingdings"/>
      <w:sz w:val="20"/>
    </w:rPr>
  </w:style>
  <w:style w:type="character" w:customStyle="1" w:styleId="WW8Num74z0">
    <w:name w:val="WW8Num74z0"/>
    <w:rsid w:val="00ED528E"/>
    <w:rPr>
      <w:rFonts w:ascii="Wingdings" w:hAnsi="Wingdings"/>
      <w:color w:val="000000"/>
      <w:sz w:val="20"/>
    </w:rPr>
  </w:style>
  <w:style w:type="character" w:customStyle="1" w:styleId="WW8Num74z1">
    <w:name w:val="WW8Num74z1"/>
    <w:rsid w:val="00ED528E"/>
    <w:rPr>
      <w:rFonts w:ascii="Wingdings" w:hAnsi="Wingdings"/>
      <w:sz w:val="20"/>
    </w:rPr>
  </w:style>
  <w:style w:type="character" w:customStyle="1" w:styleId="WW8Num76z0">
    <w:name w:val="WW8Num76z0"/>
    <w:rsid w:val="00ED528E"/>
    <w:rPr>
      <w:rFonts w:ascii="Symbol" w:hAnsi="Symbol"/>
      <w:color w:val="000000"/>
    </w:rPr>
  </w:style>
  <w:style w:type="character" w:customStyle="1" w:styleId="WW8Num77z0">
    <w:name w:val="WW8Num77z0"/>
    <w:rsid w:val="00ED528E"/>
    <w:rPr>
      <w:rFonts w:ascii="Wingdings" w:hAnsi="Wingdings"/>
      <w:sz w:val="20"/>
    </w:rPr>
  </w:style>
  <w:style w:type="character" w:customStyle="1" w:styleId="WW8Num78z0">
    <w:name w:val="WW8Num78z0"/>
    <w:rsid w:val="00ED528E"/>
    <w:rPr>
      <w:rFonts w:ascii="Wingdings" w:hAnsi="Wingdings"/>
      <w:sz w:val="20"/>
    </w:rPr>
  </w:style>
  <w:style w:type="character" w:customStyle="1" w:styleId="WW8Num79z0">
    <w:name w:val="WW8Num79z0"/>
    <w:rsid w:val="00ED528E"/>
    <w:rPr>
      <w:rFonts w:ascii="Wingdings" w:hAnsi="Wingdings"/>
      <w:color w:val="000000"/>
    </w:rPr>
  </w:style>
  <w:style w:type="character" w:customStyle="1" w:styleId="WW8Num79z1">
    <w:name w:val="WW8Num79z1"/>
    <w:rsid w:val="00ED528E"/>
    <w:rPr>
      <w:rFonts w:ascii="Wingdings" w:hAnsi="Wingdings"/>
      <w:sz w:val="20"/>
    </w:rPr>
  </w:style>
  <w:style w:type="character" w:customStyle="1" w:styleId="WW8Num80z0">
    <w:name w:val="WW8Num80z0"/>
    <w:rsid w:val="00ED528E"/>
    <w:rPr>
      <w:rFonts w:ascii="Wingdings" w:hAnsi="Wingdings"/>
      <w:sz w:val="20"/>
    </w:rPr>
  </w:style>
  <w:style w:type="character" w:customStyle="1" w:styleId="WW8Num81z0">
    <w:name w:val="WW8Num81z0"/>
    <w:rsid w:val="00ED528E"/>
    <w:rPr>
      <w:rFonts w:ascii="Wingdings" w:hAnsi="Wingdings"/>
      <w:sz w:val="20"/>
    </w:rPr>
  </w:style>
  <w:style w:type="character" w:customStyle="1" w:styleId="WW8Num82z0">
    <w:name w:val="WW8Num82z0"/>
    <w:rsid w:val="00ED528E"/>
    <w:rPr>
      <w:rFonts w:ascii="Wingdings" w:hAnsi="Wingdings"/>
      <w:sz w:val="20"/>
    </w:rPr>
  </w:style>
  <w:style w:type="character" w:customStyle="1" w:styleId="WW8Num83z0">
    <w:name w:val="WW8Num83z0"/>
    <w:rsid w:val="00ED528E"/>
    <w:rPr>
      <w:rFonts w:ascii="Symbol" w:eastAsia="Times New Roman" w:hAnsi="Symbol" w:cs="Times New Roman"/>
    </w:rPr>
  </w:style>
  <w:style w:type="character" w:customStyle="1" w:styleId="WW8Num83z1">
    <w:name w:val="WW8Num83z1"/>
    <w:rsid w:val="00ED528E"/>
    <w:rPr>
      <w:rFonts w:ascii="Courier New" w:hAnsi="Courier New" w:cs="Courier New"/>
    </w:rPr>
  </w:style>
  <w:style w:type="character" w:customStyle="1" w:styleId="WW8Num83z2">
    <w:name w:val="WW8Num83z2"/>
    <w:rsid w:val="00ED528E"/>
    <w:rPr>
      <w:rFonts w:ascii="Wingdings" w:hAnsi="Wingdings"/>
    </w:rPr>
  </w:style>
  <w:style w:type="character" w:customStyle="1" w:styleId="WW8Num83z3">
    <w:name w:val="WW8Num83z3"/>
    <w:rsid w:val="00ED528E"/>
    <w:rPr>
      <w:rFonts w:ascii="Symbol" w:hAnsi="Symbol"/>
    </w:rPr>
  </w:style>
  <w:style w:type="character" w:customStyle="1" w:styleId="WW8Num84z0">
    <w:name w:val="WW8Num84z0"/>
    <w:rsid w:val="00ED528E"/>
    <w:rPr>
      <w:rFonts w:ascii="Wingdings" w:hAnsi="Wingdings"/>
      <w:color w:val="000000"/>
    </w:rPr>
  </w:style>
  <w:style w:type="character" w:customStyle="1" w:styleId="WW8Num84z1">
    <w:name w:val="WW8Num84z1"/>
    <w:rsid w:val="00ED528E"/>
    <w:rPr>
      <w:rFonts w:ascii="Wingdings" w:hAnsi="Wingdings"/>
      <w:sz w:val="20"/>
    </w:rPr>
  </w:style>
  <w:style w:type="character" w:customStyle="1" w:styleId="WW8Num85z0">
    <w:name w:val="WW8Num85z0"/>
    <w:rsid w:val="00ED528E"/>
    <w:rPr>
      <w:rFonts w:ascii="Wingdings" w:hAnsi="Wingdings"/>
      <w:color w:val="000000"/>
    </w:rPr>
  </w:style>
  <w:style w:type="character" w:customStyle="1" w:styleId="WW8Num85z1">
    <w:name w:val="WW8Num85z1"/>
    <w:rsid w:val="00ED528E"/>
    <w:rPr>
      <w:rFonts w:ascii="Wingdings" w:hAnsi="Wingdings"/>
      <w:sz w:val="20"/>
    </w:rPr>
  </w:style>
  <w:style w:type="character" w:customStyle="1" w:styleId="WW8Num86z0">
    <w:name w:val="WW8Num86z0"/>
    <w:rsid w:val="00ED528E"/>
    <w:rPr>
      <w:rFonts w:ascii="Symbol" w:hAnsi="Symbol"/>
    </w:rPr>
  </w:style>
  <w:style w:type="character" w:customStyle="1" w:styleId="WW8Num86z1">
    <w:name w:val="WW8Num86z1"/>
    <w:rsid w:val="00ED528E"/>
    <w:rPr>
      <w:rFonts w:ascii="Courier New" w:hAnsi="Courier New" w:cs="Courier New"/>
    </w:rPr>
  </w:style>
  <w:style w:type="character" w:customStyle="1" w:styleId="WW8Num86z2">
    <w:name w:val="WW8Num86z2"/>
    <w:rsid w:val="00ED528E"/>
    <w:rPr>
      <w:rFonts w:ascii="Wingdings" w:hAnsi="Wingdings"/>
    </w:rPr>
  </w:style>
  <w:style w:type="character" w:customStyle="1" w:styleId="WW8Num87z0">
    <w:name w:val="WW8Num87z0"/>
    <w:rsid w:val="00ED528E"/>
    <w:rPr>
      <w:rFonts w:ascii="Symbol" w:hAnsi="Symbol"/>
      <w:color w:val="000000"/>
    </w:rPr>
  </w:style>
  <w:style w:type="character" w:customStyle="1" w:styleId="WW8Num88z0">
    <w:name w:val="WW8Num88z0"/>
    <w:rsid w:val="00ED528E"/>
    <w:rPr>
      <w:rFonts w:ascii="Wingdings" w:hAnsi="Wingdings"/>
      <w:sz w:val="20"/>
    </w:rPr>
  </w:style>
  <w:style w:type="character" w:customStyle="1" w:styleId="WW8Num89z0">
    <w:name w:val="WW8Num89z0"/>
    <w:rsid w:val="00ED528E"/>
    <w:rPr>
      <w:rFonts w:ascii="Symbol" w:hAnsi="Symbol"/>
      <w:color w:val="000000"/>
    </w:rPr>
  </w:style>
  <w:style w:type="character" w:customStyle="1" w:styleId="WW8Num91z0">
    <w:name w:val="WW8Num91z0"/>
    <w:rsid w:val="00ED528E"/>
    <w:rPr>
      <w:rFonts w:ascii="Symbol" w:hAnsi="Symbol"/>
      <w:color w:val="000000"/>
    </w:rPr>
  </w:style>
  <w:style w:type="character" w:customStyle="1" w:styleId="WW8Num92z0">
    <w:name w:val="WW8Num92z0"/>
    <w:rsid w:val="00ED528E"/>
    <w:rPr>
      <w:rFonts w:ascii="Wingdings" w:hAnsi="Wingdings"/>
      <w:color w:val="000000"/>
    </w:rPr>
  </w:style>
  <w:style w:type="character" w:customStyle="1" w:styleId="WW8Num92z1">
    <w:name w:val="WW8Num92z1"/>
    <w:rsid w:val="00ED528E"/>
    <w:rPr>
      <w:rFonts w:ascii="Wingdings" w:hAnsi="Wingdings"/>
      <w:sz w:val="20"/>
    </w:rPr>
  </w:style>
  <w:style w:type="character" w:customStyle="1" w:styleId="WW8Num93z0">
    <w:name w:val="WW8Num93z0"/>
    <w:rsid w:val="00ED528E"/>
    <w:rPr>
      <w:rFonts w:ascii="Wingdings" w:hAnsi="Wingdings"/>
      <w:color w:val="000000"/>
      <w:sz w:val="22"/>
    </w:rPr>
  </w:style>
  <w:style w:type="character" w:customStyle="1" w:styleId="WW8Num93z1">
    <w:name w:val="WW8Num93z1"/>
    <w:rsid w:val="00ED528E"/>
    <w:rPr>
      <w:rFonts w:ascii="Wingdings" w:hAnsi="Wingdings"/>
      <w:sz w:val="20"/>
    </w:rPr>
  </w:style>
  <w:style w:type="character" w:customStyle="1" w:styleId="WW8Num94z0">
    <w:name w:val="WW8Num94z0"/>
    <w:rsid w:val="00ED528E"/>
    <w:rPr>
      <w:rFonts w:ascii="Wingdings" w:hAnsi="Wingdings"/>
      <w:color w:val="000000"/>
    </w:rPr>
  </w:style>
  <w:style w:type="character" w:customStyle="1" w:styleId="WW8Num94z1">
    <w:name w:val="WW8Num94z1"/>
    <w:rsid w:val="00ED528E"/>
    <w:rPr>
      <w:rFonts w:ascii="Wingdings" w:hAnsi="Wingdings"/>
      <w:sz w:val="20"/>
    </w:rPr>
  </w:style>
  <w:style w:type="character" w:customStyle="1" w:styleId="WW8Num95z0">
    <w:name w:val="WW8Num95z0"/>
    <w:rsid w:val="00ED528E"/>
    <w:rPr>
      <w:rFonts w:ascii="Symbol" w:hAnsi="Symbol"/>
      <w:color w:val="000000"/>
    </w:rPr>
  </w:style>
  <w:style w:type="character" w:customStyle="1" w:styleId="WW8Num96z0">
    <w:name w:val="WW8Num96z0"/>
    <w:rsid w:val="00ED528E"/>
    <w:rPr>
      <w:rFonts w:ascii="Wingdings" w:hAnsi="Wingdings"/>
      <w:sz w:val="20"/>
    </w:rPr>
  </w:style>
  <w:style w:type="character" w:customStyle="1" w:styleId="WW8Num98z0">
    <w:name w:val="WW8Num98z0"/>
    <w:rsid w:val="00ED528E"/>
    <w:rPr>
      <w:rFonts w:ascii="Symbol" w:hAnsi="Symbol"/>
      <w:color w:val="000000"/>
    </w:rPr>
  </w:style>
  <w:style w:type="character" w:customStyle="1" w:styleId="WW8Num99z0">
    <w:name w:val="WW8Num99z0"/>
    <w:rsid w:val="00ED528E"/>
    <w:rPr>
      <w:rFonts w:ascii="Symbol" w:hAnsi="Symbol"/>
      <w:color w:val="000000"/>
    </w:rPr>
  </w:style>
  <w:style w:type="character" w:customStyle="1" w:styleId="WW8Num100z0">
    <w:name w:val="WW8Num100z0"/>
    <w:rsid w:val="00ED528E"/>
    <w:rPr>
      <w:rFonts w:ascii="Symbol" w:hAnsi="Symbol"/>
      <w:color w:val="000000"/>
    </w:rPr>
  </w:style>
  <w:style w:type="character" w:customStyle="1" w:styleId="WW8Num101z0">
    <w:name w:val="WW8Num101z0"/>
    <w:rsid w:val="00ED528E"/>
    <w:rPr>
      <w:rFonts w:ascii="Symbol" w:hAnsi="Symbol"/>
      <w:color w:val="000000"/>
    </w:rPr>
  </w:style>
  <w:style w:type="character" w:customStyle="1" w:styleId="WW8Num102z0">
    <w:name w:val="WW8Num102z0"/>
    <w:rsid w:val="00ED528E"/>
    <w:rPr>
      <w:rFonts w:ascii="Wingdings" w:hAnsi="Wingdings"/>
      <w:sz w:val="20"/>
    </w:rPr>
  </w:style>
  <w:style w:type="character" w:customStyle="1" w:styleId="WW8Num103z0">
    <w:name w:val="WW8Num103z0"/>
    <w:rsid w:val="00ED528E"/>
    <w:rPr>
      <w:rFonts w:ascii="Symbol" w:hAnsi="Symbol"/>
      <w:color w:val="000000"/>
    </w:rPr>
  </w:style>
  <w:style w:type="character" w:customStyle="1" w:styleId="InternetLink">
    <w:name w:val="Internet Link"/>
    <w:rsid w:val="00ED528E"/>
    <w:rPr>
      <w:color w:val="000066"/>
      <w:u w:val="single"/>
    </w:rPr>
  </w:style>
  <w:style w:type="character" w:customStyle="1" w:styleId="productname">
    <w:name w:val="productname"/>
    <w:basedOn w:val="DefaultParagraphFont"/>
    <w:rsid w:val="00ED528E"/>
  </w:style>
  <w:style w:type="character" w:customStyle="1" w:styleId="EDBapplication">
    <w:name w:val="EDB application"/>
    <w:basedOn w:val="DefaultParagraphFont"/>
    <w:rsid w:val="00ED528E"/>
  </w:style>
  <w:style w:type="character" w:customStyle="1" w:styleId="EDBproductnameBlack">
    <w:name w:val="EDB productname + Black"/>
    <w:rsid w:val="00ED528E"/>
    <w:rPr>
      <w:color w:val="000000"/>
    </w:rPr>
  </w:style>
  <w:style w:type="character" w:customStyle="1" w:styleId="ORAproductname">
    <w:name w:val="ORA productname"/>
    <w:rsid w:val="00ED528E"/>
    <w:rPr>
      <w:color w:val="000000"/>
    </w:rPr>
  </w:style>
  <w:style w:type="character" w:styleId="HTMLTypewriter">
    <w:name w:val="HTML Typewriter"/>
    <w:rsid w:val="00ED528E"/>
    <w:rPr>
      <w:rFonts w:ascii="Courier New" w:eastAsia="Times New Roman" w:hAnsi="Courier New" w:cs="Courier New"/>
      <w:sz w:val="22"/>
      <w:szCs w:val="20"/>
    </w:rPr>
  </w:style>
  <w:style w:type="character" w:styleId="HTMLVariable">
    <w:name w:val="HTML Variable"/>
    <w:rsid w:val="00ED528E"/>
    <w:rPr>
      <w:rFonts w:ascii="Courier New" w:hAnsi="Courier New" w:cs="Courier New"/>
      <w:i/>
      <w:iCs/>
      <w:sz w:val="22"/>
    </w:rPr>
  </w:style>
  <w:style w:type="character" w:customStyle="1" w:styleId="optional">
    <w:name w:val="optional"/>
    <w:basedOn w:val="DefaultParagraphFont"/>
    <w:rsid w:val="00ED528E"/>
  </w:style>
  <w:style w:type="character" w:customStyle="1" w:styleId="Quote1">
    <w:name w:val="Quote1"/>
    <w:basedOn w:val="DefaultParagraphFont"/>
    <w:rsid w:val="00ED528E"/>
  </w:style>
  <w:style w:type="character" w:customStyle="1" w:styleId="bold">
    <w:name w:val="bold"/>
    <w:basedOn w:val="DefaultParagraphFont"/>
    <w:rsid w:val="00ED528E"/>
  </w:style>
  <w:style w:type="character" w:customStyle="1" w:styleId="HTMLPreformattedChar">
    <w:name w:val="HTML Preformatted Char"/>
    <w:uiPriority w:val="99"/>
    <w:rsid w:val="00ED528E"/>
    <w:rPr>
      <w:rFonts w:ascii="Courier New" w:hAnsi="Courier New" w:cs="Courier New"/>
      <w:noProof w:val="0"/>
      <w:lang w:val="en-US" w:eastAsia="ar-SA" w:bidi="ar-SA"/>
    </w:rPr>
  </w:style>
  <w:style w:type="character" w:customStyle="1" w:styleId="Emphasis1">
    <w:name w:val="Emphasis1"/>
    <w:rsid w:val="00ED528E"/>
    <w:rPr>
      <w:sz w:val="18"/>
      <w:szCs w:val="18"/>
    </w:rPr>
  </w:style>
  <w:style w:type="character" w:styleId="HTMLCode">
    <w:name w:val="HTML Code"/>
    <w:rsid w:val="00ED528E"/>
    <w:rPr>
      <w:rFonts w:ascii="Courier New" w:eastAsia="Times New Roman" w:hAnsi="Courier New" w:cs="Courier New"/>
      <w:sz w:val="20"/>
      <w:szCs w:val="20"/>
    </w:rPr>
  </w:style>
  <w:style w:type="character" w:customStyle="1" w:styleId="NormalWebChar">
    <w:name w:val="Normal (Web) Char"/>
    <w:rsid w:val="00ED528E"/>
    <w:rPr>
      <w:noProof w:val="0"/>
      <w:sz w:val="24"/>
      <w:szCs w:val="24"/>
      <w:lang w:val="en-US" w:eastAsia="ar-SA" w:bidi="ar-SA"/>
    </w:rPr>
  </w:style>
  <w:style w:type="character" w:customStyle="1" w:styleId="VisitedInternetLink">
    <w:name w:val="Visited Internet Link"/>
    <w:rsid w:val="00ED528E"/>
    <w:rPr>
      <w:color w:val="800080"/>
      <w:u w:val="single"/>
    </w:rPr>
  </w:style>
  <w:style w:type="character" w:customStyle="1" w:styleId="footnote">
    <w:name w:val="footnote"/>
    <w:basedOn w:val="DefaultParagraphFont"/>
    <w:rsid w:val="00ED528E"/>
  </w:style>
  <w:style w:type="character" w:customStyle="1" w:styleId="EDBTXTKeywordBlack">
    <w:name w:val="EDB TXT Keyword + Black"/>
    <w:uiPriority w:val="99"/>
    <w:qFormat/>
    <w:rsid w:val="00ED528E"/>
    <w:rPr>
      <w:rFonts w:ascii="Courier New" w:eastAsia="Times New Roman" w:hAnsi="Courier New" w:cs="Courier New"/>
      <w:color w:val="000000"/>
      <w:sz w:val="22"/>
      <w:szCs w:val="20"/>
    </w:rPr>
  </w:style>
  <w:style w:type="character" w:customStyle="1" w:styleId="EDBSYNTXPreformattedBlackCharCharChar">
    <w:name w:val="EDB SYNTX Preformatted + Black Char Char Char"/>
    <w:rsid w:val="00ED528E"/>
    <w:rPr>
      <w:rFonts w:ascii="Courier New" w:hAnsi="Courier New" w:cs="Courier New"/>
      <w:noProof w:val="0"/>
      <w:color w:val="000000"/>
      <w:sz w:val="22"/>
      <w:lang w:val="en-US" w:eastAsia="ar-SA" w:bidi="ar-SA"/>
    </w:rPr>
  </w:style>
  <w:style w:type="character" w:customStyle="1" w:styleId="EDBTXTVariable11ptBlack">
    <w:name w:val="EDB TXT Variable + 11 pt Black"/>
    <w:rsid w:val="00ED528E"/>
    <w:rPr>
      <w:rFonts w:ascii="Courier New" w:hAnsi="Courier New" w:cs="Courier New"/>
      <w:i/>
      <w:iCs/>
      <w:color w:val="000000"/>
      <w:sz w:val="22"/>
      <w:szCs w:val="22"/>
    </w:rPr>
  </w:style>
  <w:style w:type="character" w:customStyle="1" w:styleId="EDBTBLVariable9ptBlack">
    <w:name w:val="EDB TBL Variable + 9 pt Black"/>
    <w:rsid w:val="00ED528E"/>
    <w:rPr>
      <w:rFonts w:ascii="Courier New" w:hAnsi="Courier New" w:cs="Courier New"/>
      <w:i/>
      <w:iCs/>
      <w:color w:val="000000"/>
      <w:sz w:val="18"/>
      <w:szCs w:val="18"/>
    </w:rPr>
  </w:style>
  <w:style w:type="character" w:customStyle="1" w:styleId="EDBTBLKeyword9ptBlack">
    <w:name w:val="EDB TBL Keyword + 9 pt Black"/>
    <w:qFormat/>
    <w:rsid w:val="00ED528E"/>
    <w:rPr>
      <w:rFonts w:ascii="Courier New" w:eastAsia="Times New Roman" w:hAnsi="Courier New" w:cs="Courier New"/>
      <w:color w:val="000000"/>
      <w:sz w:val="18"/>
      <w:szCs w:val="18"/>
    </w:rPr>
  </w:style>
  <w:style w:type="character" w:customStyle="1" w:styleId="EDBTXTNormalWebBlackCharCharChar">
    <w:name w:val="EDB TXT Normal (Web) + Black Char Char Char"/>
    <w:rsid w:val="00ED528E"/>
    <w:rPr>
      <w:noProof w:val="0"/>
      <w:color w:val="000000"/>
      <w:sz w:val="24"/>
      <w:szCs w:val="24"/>
      <w:lang w:val="en-US" w:eastAsia="ar-SA" w:bidi="ar-SA"/>
    </w:rPr>
  </w:style>
  <w:style w:type="character" w:customStyle="1" w:styleId="EDBapplicationBlack">
    <w:name w:val="EDB application + Black"/>
    <w:rsid w:val="00ED528E"/>
    <w:rPr>
      <w:color w:val="000000"/>
    </w:rPr>
  </w:style>
  <w:style w:type="character" w:customStyle="1" w:styleId="EDBTERMNormalWebItalicBlackChar">
    <w:name w:val="EDB TERM Normal (Web) + Italic Black Char"/>
    <w:rsid w:val="00ED528E"/>
    <w:rPr>
      <w:i/>
      <w:iCs/>
      <w:noProof w:val="0"/>
      <w:color w:val="000000"/>
      <w:sz w:val="24"/>
      <w:szCs w:val="24"/>
      <w:lang w:val="en-US" w:eastAsia="ar-SA" w:bidi="ar-SA"/>
    </w:rPr>
  </w:style>
  <w:style w:type="character" w:customStyle="1" w:styleId="EDBTBLTXT10ptBlack">
    <w:name w:val="EDB TBL TXT 10 pt Black"/>
    <w:qFormat/>
    <w:rsid w:val="00ED528E"/>
    <w:rPr>
      <w:color w:val="000000"/>
      <w:sz w:val="20"/>
    </w:rPr>
  </w:style>
  <w:style w:type="character" w:customStyle="1" w:styleId="EDBTXTEmphasisNormalWebBoldBlackCharChar">
    <w:name w:val="EDB TXT Emphasis Normal (Web) + Bold Black Char Char"/>
    <w:rsid w:val="00ED528E"/>
    <w:rPr>
      <w:b/>
      <w:bCs/>
      <w:noProof w:val="0"/>
      <w:color w:val="000000"/>
      <w:sz w:val="24"/>
      <w:szCs w:val="24"/>
      <w:lang w:val="en-US" w:eastAsia="ar-SA" w:bidi="ar-SA"/>
    </w:rPr>
  </w:style>
  <w:style w:type="character" w:customStyle="1" w:styleId="EDBTXTTermNormalWebBlackItalicCharCharChar">
    <w:name w:val="EDB TXT Term Normal (Web) + Black + Italic Char Char Char"/>
    <w:rsid w:val="00ED528E"/>
    <w:rPr>
      <w:i/>
      <w:iCs/>
      <w:noProof w:val="0"/>
      <w:color w:val="000000"/>
      <w:sz w:val="24"/>
      <w:szCs w:val="24"/>
      <w:lang w:val="en-US" w:eastAsia="ar-SA" w:bidi="ar-SA"/>
    </w:rPr>
  </w:style>
  <w:style w:type="character" w:customStyle="1" w:styleId="application">
    <w:name w:val="application"/>
    <w:rsid w:val="00ED528E"/>
    <w:rPr>
      <w:sz w:val="18"/>
      <w:szCs w:val="18"/>
    </w:rPr>
  </w:style>
  <w:style w:type="character" w:customStyle="1" w:styleId="EDBAcronym">
    <w:name w:val="EDB Acronym"/>
    <w:basedOn w:val="DefaultParagraphFont"/>
    <w:rsid w:val="00ED528E"/>
  </w:style>
  <w:style w:type="character" w:styleId="HTMLAcronym">
    <w:name w:val="HTML Acronym"/>
    <w:basedOn w:val="DefaultParagraphFont"/>
    <w:rsid w:val="00ED528E"/>
  </w:style>
  <w:style w:type="character" w:customStyle="1" w:styleId="StrongEmphasis">
    <w:name w:val="Strong Emphasis"/>
    <w:rsid w:val="00ED528E"/>
    <w:rPr>
      <w:b/>
      <w:bCs/>
    </w:rPr>
  </w:style>
  <w:style w:type="character" w:styleId="PageNumber">
    <w:name w:val="page number"/>
    <w:rsid w:val="00686787"/>
    <w:rPr>
      <w:sz w:val="18"/>
    </w:rPr>
  </w:style>
  <w:style w:type="character" w:customStyle="1" w:styleId="EDBTitle">
    <w:name w:val="EDB Title"/>
    <w:rsid w:val="00ED528E"/>
    <w:rPr>
      <w:rFonts w:ascii="Arial" w:hAnsi="Arial"/>
      <w:b/>
      <w:bCs/>
      <w:color w:val="000000"/>
      <w:sz w:val="44"/>
      <w:szCs w:val="52"/>
    </w:rPr>
  </w:style>
  <w:style w:type="character" w:customStyle="1" w:styleId="WW-EDBTXTNormalWebBlackCharCharChar">
    <w:name w:val="WW-EDB TXT Normal (Web) + Black Char Char Char"/>
    <w:rsid w:val="00ED528E"/>
    <w:rPr>
      <w:noProof w:val="0"/>
      <w:color w:val="000000"/>
      <w:sz w:val="24"/>
      <w:szCs w:val="24"/>
      <w:lang w:val="en-US" w:eastAsia="ar-SA" w:bidi="ar-SA"/>
    </w:rPr>
  </w:style>
  <w:style w:type="character" w:customStyle="1" w:styleId="WW-EDBTXTEmphasisNormalWebBoldBlackCharChar">
    <w:name w:val="WW-EDB TXT Emphasis Normal (Web) + Bold Black Char Char"/>
    <w:rsid w:val="00ED528E"/>
    <w:rPr>
      <w:b/>
      <w:bCs/>
      <w:noProof w:val="0"/>
      <w:color w:val="000000"/>
      <w:sz w:val="24"/>
      <w:szCs w:val="24"/>
      <w:lang w:val="en-US" w:eastAsia="ar-SA" w:bidi="ar-SA"/>
    </w:rPr>
  </w:style>
  <w:style w:type="character" w:customStyle="1" w:styleId="EDBTXTNormalWebBlackChar1">
    <w:name w:val="EDB TXT Normal (Web) + Black Char1"/>
    <w:rsid w:val="00ED528E"/>
    <w:rPr>
      <w:noProof w:val="0"/>
      <w:color w:val="000000"/>
      <w:sz w:val="24"/>
      <w:szCs w:val="24"/>
      <w:lang w:val="en-US" w:eastAsia="ar-SA" w:bidi="ar-SA"/>
    </w:rPr>
  </w:style>
  <w:style w:type="character" w:customStyle="1" w:styleId="EDBTXTNormalWebBlackCharChar">
    <w:name w:val="EDB TXT Normal (Web) + Black Char Char"/>
    <w:rsid w:val="00ED528E"/>
    <w:rPr>
      <w:noProof w:val="0"/>
      <w:color w:val="000000"/>
      <w:sz w:val="24"/>
      <w:szCs w:val="24"/>
      <w:lang w:val="en-US" w:eastAsia="ar-SA" w:bidi="ar-SA"/>
    </w:rPr>
  </w:style>
  <w:style w:type="character" w:customStyle="1" w:styleId="WW-EDBSYNTXPreformattedBlackCharCharChar">
    <w:name w:val="WW-EDB SYNTX Preformatted + Black Char Char Char"/>
    <w:rsid w:val="00ED528E"/>
    <w:rPr>
      <w:rFonts w:ascii="Courier New" w:hAnsi="Courier New" w:cs="Courier New"/>
      <w:noProof w:val="0"/>
      <w:color w:val="000000"/>
      <w:sz w:val="22"/>
      <w:lang w:val="en-US" w:eastAsia="ar-SA" w:bidi="ar-SA"/>
    </w:rPr>
  </w:style>
  <w:style w:type="character" w:styleId="Emphasis">
    <w:name w:val="Emphasis"/>
    <w:rsid w:val="00ED528E"/>
    <w:rPr>
      <w:i/>
      <w:iCs/>
    </w:rPr>
  </w:style>
  <w:style w:type="character" w:customStyle="1" w:styleId="TitleChar">
    <w:name w:val="Title Char"/>
    <w:rsid w:val="00ED528E"/>
    <w:rPr>
      <w:rFonts w:ascii="Cambria" w:eastAsia="Times New Roman" w:hAnsi="Cambria" w:cs="Times New Roman"/>
      <w:b/>
      <w:bCs/>
      <w:kern w:val="1"/>
      <w:sz w:val="32"/>
      <w:szCs w:val="32"/>
    </w:rPr>
  </w:style>
  <w:style w:type="character" w:customStyle="1" w:styleId="TABLEOFCONTENTSHEADERChar">
    <w:name w:val="TABLEOFCONTENTSHEADER Char"/>
    <w:rsid w:val="00ED528E"/>
    <w:rPr>
      <w:noProof w:val="0"/>
      <w:sz w:val="24"/>
      <w:szCs w:val="24"/>
      <w:lang w:val="en-US" w:eastAsia="ar-SA" w:bidi="ar-SA"/>
    </w:rPr>
  </w:style>
  <w:style w:type="paragraph" w:customStyle="1" w:styleId="Heading">
    <w:name w:val="Heading"/>
    <w:basedOn w:val="Default"/>
    <w:next w:val="Textbody"/>
    <w:rsid w:val="00ED528E"/>
    <w:pPr>
      <w:keepNext/>
      <w:spacing w:before="240" w:after="120"/>
    </w:pPr>
    <w:rPr>
      <w:rFonts w:ascii="Arial" w:eastAsia="Arial" w:hAnsi="Arial" w:cs="Tahoma"/>
      <w:sz w:val="28"/>
      <w:szCs w:val="28"/>
    </w:rPr>
  </w:style>
  <w:style w:type="paragraph" w:customStyle="1" w:styleId="Textbody">
    <w:name w:val="Text body"/>
    <w:basedOn w:val="Default"/>
    <w:link w:val="TextbodyChar"/>
    <w:rsid w:val="00ED528E"/>
    <w:pPr>
      <w:spacing w:after="120"/>
    </w:pPr>
  </w:style>
  <w:style w:type="paragraph" w:styleId="List">
    <w:name w:val="List"/>
    <w:basedOn w:val="Textbody"/>
    <w:rsid w:val="00ED528E"/>
    <w:rPr>
      <w:rFonts w:cs="Tahoma"/>
    </w:rPr>
  </w:style>
  <w:style w:type="paragraph" w:styleId="Caption">
    <w:name w:val="caption"/>
    <w:basedOn w:val="Default"/>
    <w:next w:val="Default"/>
    <w:qFormat/>
    <w:rsid w:val="00ED528E"/>
    <w:pPr>
      <w:spacing w:before="120" w:after="120"/>
    </w:pPr>
    <w:rPr>
      <w:b/>
      <w:bCs/>
      <w:sz w:val="20"/>
      <w:szCs w:val="20"/>
    </w:rPr>
  </w:style>
  <w:style w:type="paragraph" w:customStyle="1" w:styleId="Index">
    <w:name w:val="Index"/>
    <w:basedOn w:val="Default"/>
    <w:rsid w:val="00ED528E"/>
    <w:pPr>
      <w:suppressLineNumbers/>
    </w:pPr>
    <w:rPr>
      <w:rFonts w:cs="Tahoma"/>
    </w:rPr>
  </w:style>
  <w:style w:type="paragraph" w:styleId="NormalWeb">
    <w:name w:val="Normal (Web)"/>
    <w:basedOn w:val="Default"/>
    <w:link w:val="NormalWebChar1"/>
    <w:rsid w:val="00ED528E"/>
    <w:pPr>
      <w:spacing w:before="280" w:after="280"/>
    </w:pPr>
  </w:style>
  <w:style w:type="paragraph" w:styleId="HTMLPreformatted">
    <w:name w:val="HTML Preformatted"/>
    <w:basedOn w:val="Default"/>
    <w:link w:val="HTMLPreformattedChar1"/>
    <w:rsid w:val="00ED52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paragraph" w:styleId="BalloonText">
    <w:name w:val="Balloon Text"/>
    <w:basedOn w:val="Default"/>
    <w:link w:val="BalloonTextChar"/>
    <w:rsid w:val="00ED528E"/>
    <w:rPr>
      <w:rFonts w:ascii="Tahoma" w:hAnsi="Tahoma"/>
      <w:sz w:val="16"/>
      <w:szCs w:val="16"/>
    </w:rPr>
  </w:style>
  <w:style w:type="paragraph" w:customStyle="1" w:styleId="Contents1">
    <w:name w:val="Contents 1"/>
    <w:basedOn w:val="Default"/>
    <w:next w:val="Default"/>
    <w:uiPriority w:val="39"/>
    <w:rsid w:val="00ED528E"/>
  </w:style>
  <w:style w:type="paragraph" w:customStyle="1" w:styleId="Contents2">
    <w:name w:val="Contents 2"/>
    <w:basedOn w:val="Default"/>
    <w:next w:val="Default"/>
    <w:uiPriority w:val="39"/>
    <w:rsid w:val="00ED528E"/>
    <w:pPr>
      <w:ind w:left="240"/>
    </w:pPr>
  </w:style>
  <w:style w:type="paragraph" w:customStyle="1" w:styleId="Contents3">
    <w:name w:val="Contents 3"/>
    <w:basedOn w:val="Default"/>
    <w:next w:val="Default"/>
    <w:uiPriority w:val="39"/>
    <w:rsid w:val="00ED528E"/>
    <w:pPr>
      <w:ind w:left="480"/>
    </w:pPr>
  </w:style>
  <w:style w:type="paragraph" w:customStyle="1" w:styleId="Contents4">
    <w:name w:val="Contents 4"/>
    <w:basedOn w:val="Default"/>
    <w:next w:val="Default"/>
    <w:uiPriority w:val="39"/>
    <w:rsid w:val="00ED528E"/>
    <w:pPr>
      <w:ind w:left="720"/>
    </w:pPr>
  </w:style>
  <w:style w:type="paragraph" w:customStyle="1" w:styleId="Contents5">
    <w:name w:val="Contents 5"/>
    <w:basedOn w:val="Default"/>
    <w:next w:val="Default"/>
    <w:uiPriority w:val="39"/>
    <w:rsid w:val="00ED528E"/>
    <w:pPr>
      <w:ind w:left="960"/>
    </w:pPr>
  </w:style>
  <w:style w:type="paragraph" w:customStyle="1" w:styleId="Contents6">
    <w:name w:val="Contents 6"/>
    <w:basedOn w:val="Default"/>
    <w:next w:val="Default"/>
    <w:uiPriority w:val="39"/>
    <w:rsid w:val="00ED528E"/>
    <w:pPr>
      <w:ind w:left="1200"/>
    </w:pPr>
  </w:style>
  <w:style w:type="paragraph" w:customStyle="1" w:styleId="Contents7">
    <w:name w:val="Contents 7"/>
    <w:basedOn w:val="Default"/>
    <w:next w:val="Default"/>
    <w:uiPriority w:val="39"/>
    <w:rsid w:val="00ED528E"/>
    <w:pPr>
      <w:ind w:left="1440"/>
    </w:pPr>
  </w:style>
  <w:style w:type="paragraph" w:customStyle="1" w:styleId="Contents8">
    <w:name w:val="Contents 8"/>
    <w:basedOn w:val="Default"/>
    <w:next w:val="Default"/>
    <w:uiPriority w:val="39"/>
    <w:rsid w:val="00ED528E"/>
    <w:pPr>
      <w:ind w:left="1680"/>
    </w:pPr>
  </w:style>
  <w:style w:type="paragraph" w:customStyle="1" w:styleId="Contents9">
    <w:name w:val="Contents 9"/>
    <w:basedOn w:val="Default"/>
    <w:next w:val="Default"/>
    <w:uiPriority w:val="39"/>
    <w:rsid w:val="00ED528E"/>
    <w:pPr>
      <w:ind w:left="1920"/>
    </w:pPr>
  </w:style>
  <w:style w:type="paragraph" w:customStyle="1" w:styleId="EDBEXCourierNew9ptCustomColorRGB4649146Left01">
    <w:name w:val="EDB EX Courier New 9 pt Custom Color(RGB(4649146)) Left:  0.1..."/>
    <w:basedOn w:val="Default"/>
    <w:link w:val="EDBEXCourierNew9ptCustomColorRGB4649146Left01Char"/>
    <w:qFormat/>
    <w:rsid w:val="00ED528E"/>
    <w:pPr>
      <w:shd w:val="clear" w:color="auto" w:fill="F0F0F0"/>
      <w:ind w:left="240"/>
    </w:pPr>
    <w:rPr>
      <w:rFonts w:ascii="Courier New" w:hAnsi="Courier New"/>
      <w:color w:val="2E3192"/>
      <w:sz w:val="18"/>
      <w:szCs w:val="20"/>
    </w:rPr>
  </w:style>
  <w:style w:type="paragraph" w:customStyle="1" w:styleId="EDBSYNTXPreformattedBlackCharChar">
    <w:name w:val="EDB SYNTX Preformatted + Black Char Char"/>
    <w:basedOn w:val="HTMLPreformatted"/>
    <w:rsid w:val="00ED528E"/>
    <w:rPr>
      <w:color w:val="000000"/>
      <w:sz w:val="22"/>
    </w:rPr>
  </w:style>
  <w:style w:type="paragraph" w:customStyle="1" w:styleId="EDBSYNTXPreformattedBlackLeft033">
    <w:name w:val="EDB SYNTX Preformatted + Black Left:  0.33&quot;"/>
    <w:basedOn w:val="HTMLPreformatted"/>
    <w:rsid w:val="00ED528E"/>
    <w:pPr>
      <w:ind w:left="480"/>
    </w:pPr>
    <w:rPr>
      <w:color w:val="000000"/>
      <w:sz w:val="22"/>
    </w:rPr>
  </w:style>
  <w:style w:type="paragraph" w:customStyle="1" w:styleId="EDBSYNTXPreformattedLeft033">
    <w:name w:val="EDB SYNTX Preformatted + Left:  0.33&quot;"/>
    <w:basedOn w:val="HTMLPreformatted"/>
    <w:rsid w:val="00ED528E"/>
    <w:pPr>
      <w:ind w:left="480"/>
    </w:pPr>
    <w:rPr>
      <w:sz w:val="22"/>
    </w:rPr>
  </w:style>
  <w:style w:type="paragraph" w:customStyle="1" w:styleId="EDBTXTNormalWebBlackCharChar0">
    <w:name w:val="EDB TXT Normal (Web) + Black Char Char"/>
    <w:basedOn w:val="NormalWeb"/>
    <w:link w:val="EDBTXTNormalWebBlackCharCharChar1"/>
    <w:rsid w:val="00ED528E"/>
    <w:rPr>
      <w:color w:val="000000"/>
    </w:rPr>
  </w:style>
  <w:style w:type="paragraph" w:customStyle="1" w:styleId="EDBTERMNormalWebItalicBlack">
    <w:name w:val="EDB TERM Normal (Web) + Italic Black"/>
    <w:basedOn w:val="NormalWeb"/>
    <w:rsid w:val="00ED528E"/>
    <w:rPr>
      <w:i/>
      <w:iCs/>
      <w:color w:val="000000"/>
    </w:rPr>
  </w:style>
  <w:style w:type="paragraph" w:customStyle="1" w:styleId="EDBTBLHDR10ptBoldBlackCentered">
    <w:name w:val="EDB TBL HDR 10 pt Bold Black Centered"/>
    <w:basedOn w:val="Default"/>
    <w:qFormat/>
    <w:rsid w:val="00ED528E"/>
    <w:pPr>
      <w:jc w:val="center"/>
    </w:pPr>
    <w:rPr>
      <w:b/>
      <w:bCs/>
      <w:color w:val="000000"/>
      <w:sz w:val="20"/>
      <w:szCs w:val="20"/>
    </w:rPr>
  </w:style>
  <w:style w:type="paragraph" w:customStyle="1" w:styleId="EDBTXTIndentNormalWebLeft05">
    <w:name w:val="EDB TXT Indent Normal (Web) + Left:  0.5&quot;"/>
    <w:basedOn w:val="NormalWeb"/>
    <w:rsid w:val="00ED528E"/>
    <w:pPr>
      <w:ind w:left="720"/>
    </w:pPr>
    <w:rPr>
      <w:szCs w:val="20"/>
    </w:rPr>
  </w:style>
  <w:style w:type="paragraph" w:customStyle="1" w:styleId="EDBTXTEmphasisNormalWebBoldBlackChar">
    <w:name w:val="EDB TXT Emphasis Normal (Web) + Bold Black Char"/>
    <w:basedOn w:val="NormalWeb"/>
    <w:link w:val="EDBTXTEmphasisNormalWebBoldBlackCharChar1"/>
    <w:rsid w:val="00ED528E"/>
    <w:rPr>
      <w:b/>
      <w:bCs/>
      <w:color w:val="000000"/>
    </w:rPr>
  </w:style>
  <w:style w:type="paragraph" w:customStyle="1" w:styleId="EDBTXTTermNormalWebBlackItalicCharChar">
    <w:name w:val="EDB TXT Term Normal (Web) + Black + Italic Char Char"/>
    <w:basedOn w:val="EDBTXTNormalWebBlackCharChar0"/>
    <w:rsid w:val="00ED528E"/>
    <w:rPr>
      <w:i/>
      <w:iCs/>
    </w:rPr>
  </w:style>
  <w:style w:type="paragraph" w:styleId="Header">
    <w:name w:val="header"/>
    <w:basedOn w:val="Default"/>
    <w:link w:val="HeaderChar"/>
    <w:uiPriority w:val="99"/>
    <w:rsid w:val="00ED528E"/>
    <w:pPr>
      <w:tabs>
        <w:tab w:val="center" w:pos="4320"/>
        <w:tab w:val="right" w:pos="8640"/>
      </w:tabs>
    </w:pPr>
  </w:style>
  <w:style w:type="paragraph" w:styleId="Footer">
    <w:name w:val="footer"/>
    <w:basedOn w:val="Default"/>
    <w:link w:val="FooterChar"/>
    <w:rsid w:val="00157592"/>
    <w:pPr>
      <w:tabs>
        <w:tab w:val="center" w:pos="4320"/>
        <w:tab w:val="right" w:pos="8640"/>
      </w:tabs>
    </w:pPr>
    <w:rPr>
      <w:sz w:val="22"/>
    </w:rPr>
  </w:style>
  <w:style w:type="paragraph" w:customStyle="1" w:styleId="literallayout">
    <w:name w:val="literallayout"/>
    <w:basedOn w:val="Default"/>
    <w:rsid w:val="00ED528E"/>
    <w:pPr>
      <w:spacing w:before="280" w:after="280"/>
    </w:pPr>
    <w:rPr>
      <w:sz w:val="18"/>
      <w:szCs w:val="18"/>
    </w:rPr>
  </w:style>
  <w:style w:type="paragraph" w:customStyle="1" w:styleId="Heading3Page">
    <w:name w:val="Heading 3 Page"/>
    <w:basedOn w:val="Heading3"/>
    <w:rsid w:val="00ED528E"/>
    <w:pPr>
      <w:pageBreakBefore/>
      <w:numPr>
        <w:numId w:val="0"/>
      </w:numPr>
      <w:outlineLvl w:val="9"/>
    </w:pPr>
  </w:style>
  <w:style w:type="paragraph" w:customStyle="1" w:styleId="style1">
    <w:name w:val="style1"/>
    <w:basedOn w:val="Default"/>
    <w:rsid w:val="00ED528E"/>
    <w:pPr>
      <w:spacing w:before="280" w:after="280"/>
    </w:pPr>
  </w:style>
  <w:style w:type="paragraph" w:customStyle="1" w:styleId="style3">
    <w:name w:val="style3"/>
    <w:basedOn w:val="Default"/>
    <w:rsid w:val="00ED528E"/>
    <w:pPr>
      <w:spacing w:before="280" w:after="280"/>
    </w:pPr>
  </w:style>
  <w:style w:type="paragraph" w:customStyle="1" w:styleId="EDBTXTNormalWebBlack">
    <w:name w:val="EDB TXT Normal (Web) + Black"/>
    <w:basedOn w:val="NormalWeb"/>
    <w:qFormat/>
    <w:rsid w:val="00ED528E"/>
    <w:rPr>
      <w:color w:val="000000"/>
    </w:rPr>
  </w:style>
  <w:style w:type="paragraph" w:customStyle="1" w:styleId="EDBTXTNormalWebBlackChar">
    <w:name w:val="EDB TXT Normal (Web) + Black Char"/>
    <w:basedOn w:val="NormalWeb"/>
    <w:rsid w:val="00ED528E"/>
    <w:rPr>
      <w:color w:val="000000"/>
    </w:rPr>
  </w:style>
  <w:style w:type="paragraph" w:customStyle="1" w:styleId="MediumGrid1-Accent21">
    <w:name w:val="Medium Grid 1 - Accent 21"/>
    <w:basedOn w:val="Default"/>
    <w:uiPriority w:val="34"/>
    <w:rsid w:val="00ED528E"/>
    <w:pPr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styleId="Title">
    <w:name w:val="Title"/>
    <w:basedOn w:val="Default"/>
    <w:next w:val="Default"/>
    <w:link w:val="TitleChar1"/>
    <w:rsid w:val="00ED528E"/>
    <w:pPr>
      <w:spacing w:before="240" w:after="60"/>
      <w:jc w:val="center"/>
    </w:pPr>
    <w:rPr>
      <w:rFonts w:ascii="Cambria" w:hAnsi="Cambria"/>
      <w:b/>
      <w:bCs/>
      <w:kern w:val="1"/>
      <w:sz w:val="32"/>
      <w:szCs w:val="32"/>
    </w:rPr>
  </w:style>
  <w:style w:type="paragraph" w:styleId="Subtitle">
    <w:name w:val="Subtitle"/>
    <w:basedOn w:val="Heading"/>
    <w:next w:val="Textbody"/>
    <w:rsid w:val="00ED528E"/>
    <w:pPr>
      <w:jc w:val="center"/>
    </w:pPr>
    <w:rPr>
      <w:i/>
      <w:iCs/>
    </w:rPr>
  </w:style>
  <w:style w:type="paragraph" w:customStyle="1" w:styleId="TABLEOFCONTENTSHEADER">
    <w:name w:val="TABLEOFCONTENTSHEADER"/>
    <w:basedOn w:val="NormalWeb"/>
    <w:rsid w:val="00ED528E"/>
    <w:pPr>
      <w:jc w:val="center"/>
    </w:pPr>
  </w:style>
  <w:style w:type="paragraph" w:customStyle="1" w:styleId="Contents10">
    <w:name w:val="Contents 10"/>
    <w:basedOn w:val="Index"/>
    <w:rsid w:val="00ED528E"/>
    <w:pPr>
      <w:tabs>
        <w:tab w:val="right" w:leader="dot" w:pos="9972"/>
      </w:tabs>
      <w:ind w:left="2547"/>
    </w:pPr>
  </w:style>
  <w:style w:type="paragraph" w:customStyle="1" w:styleId="Framecontents">
    <w:name w:val="Frame contents"/>
    <w:basedOn w:val="Textbody"/>
    <w:rsid w:val="00ED528E"/>
  </w:style>
  <w:style w:type="paragraph" w:customStyle="1" w:styleId="TableContents">
    <w:name w:val="Table Contents"/>
    <w:basedOn w:val="Default"/>
    <w:rsid w:val="00ED528E"/>
    <w:pPr>
      <w:suppressLineNumbers/>
    </w:pPr>
  </w:style>
  <w:style w:type="paragraph" w:customStyle="1" w:styleId="TableHeading">
    <w:name w:val="Table Heading"/>
    <w:basedOn w:val="TableContents"/>
    <w:rsid w:val="00ED528E"/>
    <w:pPr>
      <w:jc w:val="center"/>
    </w:pPr>
    <w:rPr>
      <w:b/>
      <w:bCs/>
    </w:rPr>
  </w:style>
  <w:style w:type="paragraph" w:styleId="DocumentMap">
    <w:name w:val="Document Map"/>
    <w:basedOn w:val="Default"/>
    <w:link w:val="DocumentMapChar"/>
    <w:uiPriority w:val="99"/>
    <w:rsid w:val="00972BE7"/>
    <w:rPr>
      <w:rFonts w:ascii="Lucida Grande" w:hAnsi="Lucida Grande"/>
    </w:rPr>
  </w:style>
  <w:style w:type="character" w:customStyle="1" w:styleId="DocumentMapChar">
    <w:name w:val="Document Map Char"/>
    <w:link w:val="DocumentMap"/>
    <w:uiPriority w:val="99"/>
    <w:rsid w:val="00972BE7"/>
    <w:rPr>
      <w:rFonts w:ascii="Lucida Grande" w:hAnsi="Lucida Grande"/>
      <w:sz w:val="24"/>
      <w:szCs w:val="24"/>
    </w:rPr>
  </w:style>
  <w:style w:type="paragraph" w:styleId="MacroText">
    <w:name w:val="macro"/>
    <w:link w:val="MacroTextChar"/>
    <w:rsid w:val="0087149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="Times" w:hAnsi="Courier"/>
      <w:sz w:val="24"/>
      <w:szCs w:val="24"/>
    </w:rPr>
  </w:style>
  <w:style w:type="character" w:customStyle="1" w:styleId="MacroTextChar">
    <w:name w:val="Macro Text Char"/>
    <w:link w:val="MacroText"/>
    <w:rsid w:val="00871497"/>
    <w:rPr>
      <w:rFonts w:ascii="Courier" w:eastAsia="Times" w:hAnsi="Courier"/>
      <w:sz w:val="24"/>
      <w:szCs w:val="24"/>
      <w:lang w:val="en-US" w:eastAsia="en-US" w:bidi="ar-SA"/>
    </w:rPr>
  </w:style>
  <w:style w:type="character" w:customStyle="1" w:styleId="BodyTextChar">
    <w:name w:val="Body Text Char"/>
    <w:rsid w:val="00871497"/>
    <w:rPr>
      <w:rFonts w:ascii="Times" w:eastAsia="Times" w:hAnsi="Times" w:cs="Times New Roman"/>
      <w:sz w:val="24"/>
    </w:rPr>
  </w:style>
  <w:style w:type="paragraph" w:styleId="BodyTextFirstIndent">
    <w:name w:val="Body Text First Indent"/>
    <w:basedOn w:val="Textbody"/>
    <w:link w:val="BodyTextFirstIndentChar"/>
    <w:rsid w:val="00871497"/>
    <w:pPr>
      <w:suppressAutoHyphens w:val="0"/>
      <w:ind w:firstLine="210"/>
    </w:pPr>
  </w:style>
  <w:style w:type="character" w:customStyle="1" w:styleId="TextbodyChar">
    <w:name w:val="Text body Char"/>
    <w:link w:val="Textbody"/>
    <w:rsid w:val="00871497"/>
    <w:rPr>
      <w:sz w:val="24"/>
      <w:szCs w:val="24"/>
    </w:rPr>
  </w:style>
  <w:style w:type="character" w:customStyle="1" w:styleId="BodyTextFirstIndentChar">
    <w:name w:val="Body Text First Indent Char"/>
    <w:link w:val="BodyTextFirstIndent"/>
    <w:rsid w:val="00871497"/>
    <w:rPr>
      <w:sz w:val="24"/>
      <w:szCs w:val="24"/>
    </w:rPr>
  </w:style>
  <w:style w:type="character" w:customStyle="1" w:styleId="Code">
    <w:name w:val="Code"/>
    <w:rsid w:val="00871497"/>
    <w:rPr>
      <w:rFonts w:ascii="Courier" w:hAnsi="Courier"/>
    </w:rPr>
  </w:style>
  <w:style w:type="character" w:customStyle="1" w:styleId="FooterChar">
    <w:name w:val="Footer Char"/>
    <w:link w:val="Footer"/>
    <w:rsid w:val="00157592"/>
    <w:rPr>
      <w:sz w:val="22"/>
      <w:szCs w:val="24"/>
    </w:rPr>
  </w:style>
  <w:style w:type="character" w:customStyle="1" w:styleId="HeaderChar">
    <w:name w:val="Header Char"/>
    <w:link w:val="Header"/>
    <w:uiPriority w:val="99"/>
    <w:rsid w:val="00871497"/>
    <w:rPr>
      <w:sz w:val="24"/>
      <w:szCs w:val="24"/>
    </w:rPr>
  </w:style>
  <w:style w:type="character" w:customStyle="1" w:styleId="Heading1Char">
    <w:name w:val="Heading 1 Char"/>
    <w:link w:val="Heading1"/>
    <w:rsid w:val="00871497"/>
    <w:rPr>
      <w:rFonts w:ascii="Arial" w:hAnsi="Arial"/>
      <w:b/>
      <w:bCs/>
      <w:kern w:val="1"/>
      <w:sz w:val="48"/>
      <w:szCs w:val="48"/>
      <w:lang w:eastAsia="ar-SA"/>
    </w:rPr>
  </w:style>
  <w:style w:type="character" w:customStyle="1" w:styleId="Heading2Char">
    <w:name w:val="Heading 2 Char"/>
    <w:link w:val="Heading2"/>
    <w:rsid w:val="00316144"/>
    <w:rPr>
      <w:rFonts w:ascii="Arial" w:hAnsi="Arial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871497"/>
    <w:rPr>
      <w:rFonts w:ascii="Arial" w:hAnsi="Arial"/>
      <w:b/>
      <w:bCs/>
      <w:sz w:val="26"/>
      <w:szCs w:val="26"/>
    </w:rPr>
  </w:style>
  <w:style w:type="character" w:customStyle="1" w:styleId="Heading4Char">
    <w:name w:val="Heading 4 Char"/>
    <w:link w:val="Heading4"/>
    <w:rsid w:val="00871497"/>
    <w:rPr>
      <w:b/>
      <w:bCs/>
      <w:sz w:val="28"/>
      <w:szCs w:val="28"/>
    </w:rPr>
  </w:style>
  <w:style w:type="character" w:customStyle="1" w:styleId="Heading5Char">
    <w:name w:val="Heading 5 Char"/>
    <w:link w:val="Heading5"/>
    <w:rsid w:val="00871497"/>
    <w:rPr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871497"/>
    <w:rPr>
      <w:b/>
      <w:bCs/>
      <w:sz w:val="22"/>
      <w:szCs w:val="22"/>
    </w:rPr>
  </w:style>
  <w:style w:type="character" w:customStyle="1" w:styleId="Heading7Char">
    <w:name w:val="Heading 7 Char"/>
    <w:link w:val="Heading7"/>
    <w:rsid w:val="00871497"/>
    <w:rPr>
      <w:sz w:val="24"/>
      <w:szCs w:val="24"/>
    </w:rPr>
  </w:style>
  <w:style w:type="table" w:styleId="TableGrid">
    <w:name w:val="Table Grid"/>
    <w:basedOn w:val="TableNormal"/>
    <w:rsid w:val="00871497"/>
    <w:rPr>
      <w:rFonts w:ascii="Cambria" w:eastAsia="Cambria" w:hAnsi="Cambri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Default"/>
    <w:link w:val="BodyTextIndentChar"/>
    <w:rsid w:val="00871497"/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 w:val="0"/>
      <w:autoSpaceDE w:val="0"/>
      <w:autoSpaceDN w:val="0"/>
      <w:adjustRightInd w:val="0"/>
      <w:ind w:left="560"/>
      <w:jc w:val="both"/>
    </w:pPr>
    <w:rPr>
      <w:rFonts w:ascii="TimesNewRomanPSMT" w:hAnsi="TimesNewRomanPSMT"/>
    </w:rPr>
  </w:style>
  <w:style w:type="character" w:customStyle="1" w:styleId="BodyTextIndentChar">
    <w:name w:val="Body Text Indent Char"/>
    <w:link w:val="BodyTextIndent"/>
    <w:rsid w:val="00871497"/>
    <w:rPr>
      <w:rFonts w:ascii="TimesNewRomanPSMT" w:hAnsi="TimesNewRomanPSMT"/>
      <w:sz w:val="24"/>
      <w:szCs w:val="24"/>
    </w:rPr>
  </w:style>
  <w:style w:type="character" w:customStyle="1" w:styleId="Heading8Char">
    <w:name w:val="Heading 8 Char"/>
    <w:link w:val="Heading8"/>
    <w:rsid w:val="00871497"/>
    <w:rPr>
      <w:i/>
      <w:iCs/>
      <w:sz w:val="24"/>
      <w:szCs w:val="24"/>
    </w:rPr>
  </w:style>
  <w:style w:type="character" w:customStyle="1" w:styleId="Heading9Char">
    <w:name w:val="Heading 9 Char"/>
    <w:link w:val="Heading9"/>
    <w:rsid w:val="00871497"/>
    <w:rPr>
      <w:rFonts w:ascii="Arial" w:hAnsi="Arial"/>
      <w:sz w:val="22"/>
      <w:szCs w:val="22"/>
    </w:rPr>
  </w:style>
  <w:style w:type="character" w:customStyle="1" w:styleId="BalloonTextChar">
    <w:name w:val="Balloon Text Char"/>
    <w:link w:val="BalloonText"/>
    <w:rsid w:val="00871497"/>
    <w:rPr>
      <w:rFonts w:ascii="Tahoma" w:hAnsi="Tahoma" w:cs="Tahoma"/>
      <w:sz w:val="16"/>
      <w:szCs w:val="16"/>
    </w:rPr>
  </w:style>
  <w:style w:type="character" w:customStyle="1" w:styleId="HTMLPreformattedChar1">
    <w:name w:val="HTML Preformatted Char1"/>
    <w:link w:val="HTMLPreformatted"/>
    <w:rsid w:val="00871497"/>
    <w:rPr>
      <w:rFonts w:ascii="Courier New" w:hAnsi="Courier New" w:cs="Courier New"/>
    </w:rPr>
  </w:style>
  <w:style w:type="character" w:customStyle="1" w:styleId="NormalWebChar1">
    <w:name w:val="Normal (Web) Char1"/>
    <w:link w:val="NormalWeb"/>
    <w:rsid w:val="00871497"/>
    <w:rPr>
      <w:sz w:val="24"/>
      <w:szCs w:val="24"/>
    </w:rPr>
  </w:style>
  <w:style w:type="numbering" w:customStyle="1" w:styleId="EDBOutlinenumbered10ptBlack">
    <w:name w:val="EDB Outline numbered 10 pt Black"/>
    <w:basedOn w:val="NoList"/>
    <w:rsid w:val="00871497"/>
    <w:pPr>
      <w:numPr>
        <w:numId w:val="3"/>
      </w:numPr>
    </w:pPr>
  </w:style>
  <w:style w:type="character" w:customStyle="1" w:styleId="EDBTERMNormalWebItalicBlackCharChar">
    <w:name w:val="EDB TERM Normal (Web) + Italic Black Char Char"/>
    <w:rsid w:val="00871497"/>
    <w:rPr>
      <w:sz w:val="24"/>
      <w:szCs w:val="24"/>
    </w:rPr>
  </w:style>
  <w:style w:type="paragraph" w:customStyle="1" w:styleId="EDBTXTTermNormalWebBlackItalicChar">
    <w:name w:val="EDB TXT Term Normal (Web) + Black + Italic Char"/>
    <w:basedOn w:val="EDBTXTNormalWebBlackCharChar0"/>
    <w:rsid w:val="00871497"/>
    <w:pPr>
      <w:suppressAutoHyphens w:val="0"/>
      <w:spacing w:before="100" w:beforeAutospacing="1" w:after="100" w:afterAutospacing="1"/>
    </w:pPr>
    <w:rPr>
      <w:i/>
      <w:iCs/>
    </w:rPr>
  </w:style>
  <w:style w:type="numbering" w:customStyle="1" w:styleId="StyleEDBOutlinenumbered10ptBlackOutlinenumbered">
    <w:name w:val="Style EDB Outline numbered 10 pt Black + Outline numbered ..."/>
    <w:basedOn w:val="NoList"/>
    <w:rsid w:val="00871497"/>
    <w:pPr>
      <w:numPr>
        <w:numId w:val="4"/>
      </w:numPr>
    </w:pPr>
  </w:style>
  <w:style w:type="paragraph" w:customStyle="1" w:styleId="EDBSYNTXPreformattedBlack">
    <w:name w:val="EDB SYNTX Preformatted + Black"/>
    <w:basedOn w:val="HTMLPreformatted"/>
    <w:link w:val="EDBSYNTXPreformattedBlackChar"/>
    <w:rsid w:val="00871497"/>
    <w:pPr>
      <w:suppressAutoHyphens w:val="0"/>
    </w:pPr>
  </w:style>
  <w:style w:type="paragraph" w:customStyle="1" w:styleId="EDBTXTEmphasisNormalWebBoldBlack">
    <w:name w:val="EDB TXT Emphasis Normal (Web) + Bold Black"/>
    <w:basedOn w:val="NormalWeb"/>
    <w:rsid w:val="00871497"/>
    <w:pPr>
      <w:suppressAutoHyphens w:val="0"/>
      <w:spacing w:before="100" w:beforeAutospacing="1" w:after="100" w:afterAutospacing="1"/>
    </w:pPr>
  </w:style>
  <w:style w:type="paragraph" w:customStyle="1" w:styleId="EDBTXTTermNormalWebBlackItalic">
    <w:name w:val="EDB TXT Term Normal (Web) + Black + Italic"/>
    <w:basedOn w:val="EDBTXTNormalWebBlack"/>
    <w:rsid w:val="00871497"/>
    <w:pPr>
      <w:suppressAutoHyphens w:val="0"/>
      <w:spacing w:before="100" w:beforeAutospacing="1" w:after="100" w:afterAutospacing="1"/>
    </w:pPr>
    <w:rPr>
      <w:i/>
      <w:iCs/>
    </w:rPr>
  </w:style>
  <w:style w:type="character" w:customStyle="1" w:styleId="EDBSYNTXPreformattedBlackChar">
    <w:name w:val="EDB SYNTX Preformatted + Black Char"/>
    <w:link w:val="EDBSYNTXPreformattedBlack"/>
    <w:rsid w:val="00871497"/>
    <w:rPr>
      <w:rFonts w:ascii="Courier New" w:hAnsi="Courier New" w:cs="Courier New"/>
    </w:rPr>
  </w:style>
  <w:style w:type="paragraph" w:styleId="FootnoteText">
    <w:name w:val="footnote text"/>
    <w:basedOn w:val="Default"/>
    <w:link w:val="FootnoteTextChar"/>
    <w:rsid w:val="00871497"/>
    <w:pPr>
      <w:suppressAutoHyphens w:val="0"/>
    </w:pPr>
    <w:rPr>
      <w:sz w:val="20"/>
      <w:szCs w:val="20"/>
    </w:rPr>
  </w:style>
  <w:style w:type="character" w:customStyle="1" w:styleId="FootnoteTextChar">
    <w:name w:val="Footnote Text Char"/>
    <w:basedOn w:val="Absatz-Standardschriftart"/>
    <w:link w:val="FootnoteText"/>
    <w:rsid w:val="00871497"/>
  </w:style>
  <w:style w:type="character" w:styleId="FootnoteReference">
    <w:name w:val="footnote reference"/>
    <w:rsid w:val="00871497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rsid w:val="00285518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rsid w:val="00285518"/>
    <w:pPr>
      <w:spacing w:after="100"/>
    </w:pPr>
  </w:style>
  <w:style w:type="paragraph" w:styleId="TOC3">
    <w:name w:val="toc 3"/>
    <w:basedOn w:val="Normal"/>
    <w:next w:val="Normal"/>
    <w:autoRedefine/>
    <w:uiPriority w:val="39"/>
    <w:rsid w:val="00A725E7"/>
    <w:pPr>
      <w:tabs>
        <w:tab w:val="left" w:pos="1200"/>
        <w:tab w:val="right" w:leader="dot" w:pos="8630"/>
      </w:tabs>
      <w:spacing w:after="100"/>
      <w:ind w:left="480"/>
    </w:pPr>
    <w:rPr>
      <w:noProof/>
    </w:rPr>
  </w:style>
  <w:style w:type="paragraph" w:styleId="TOC4">
    <w:name w:val="toc 4"/>
    <w:basedOn w:val="Normal"/>
    <w:next w:val="Normal"/>
    <w:autoRedefine/>
    <w:uiPriority w:val="39"/>
    <w:rsid w:val="005D1550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B20E9E"/>
    <w:pPr>
      <w:spacing w:after="100"/>
      <w:ind w:left="960"/>
    </w:pPr>
    <w:rPr>
      <w:rFonts w:ascii="Cambria" w:hAnsi="Cambria"/>
    </w:rPr>
  </w:style>
  <w:style w:type="paragraph" w:styleId="TOC6">
    <w:name w:val="toc 6"/>
    <w:basedOn w:val="Normal"/>
    <w:next w:val="Normal"/>
    <w:autoRedefine/>
    <w:uiPriority w:val="39"/>
    <w:unhideWhenUsed/>
    <w:rsid w:val="00B20E9E"/>
    <w:pPr>
      <w:spacing w:after="100"/>
      <w:ind w:left="1200"/>
    </w:pPr>
    <w:rPr>
      <w:rFonts w:ascii="Cambria" w:hAnsi="Cambria"/>
    </w:rPr>
  </w:style>
  <w:style w:type="paragraph" w:styleId="TOC7">
    <w:name w:val="toc 7"/>
    <w:basedOn w:val="Normal"/>
    <w:next w:val="Normal"/>
    <w:autoRedefine/>
    <w:uiPriority w:val="39"/>
    <w:unhideWhenUsed/>
    <w:rsid w:val="00B20E9E"/>
    <w:pPr>
      <w:spacing w:after="100"/>
      <w:ind w:left="1440"/>
    </w:pPr>
    <w:rPr>
      <w:rFonts w:ascii="Cambria" w:hAnsi="Cambria"/>
    </w:rPr>
  </w:style>
  <w:style w:type="paragraph" w:styleId="TOC8">
    <w:name w:val="toc 8"/>
    <w:basedOn w:val="Normal"/>
    <w:next w:val="Normal"/>
    <w:autoRedefine/>
    <w:uiPriority w:val="39"/>
    <w:unhideWhenUsed/>
    <w:rsid w:val="00B20E9E"/>
    <w:pPr>
      <w:spacing w:after="100"/>
      <w:ind w:left="1680"/>
    </w:pPr>
    <w:rPr>
      <w:rFonts w:ascii="Cambria" w:hAnsi="Cambria"/>
    </w:rPr>
  </w:style>
  <w:style w:type="paragraph" w:styleId="TOC9">
    <w:name w:val="toc 9"/>
    <w:basedOn w:val="Normal"/>
    <w:next w:val="Normal"/>
    <w:autoRedefine/>
    <w:uiPriority w:val="39"/>
    <w:unhideWhenUsed/>
    <w:rsid w:val="00B20E9E"/>
    <w:pPr>
      <w:spacing w:after="100"/>
      <w:ind w:left="1920"/>
    </w:pPr>
    <w:rPr>
      <w:rFonts w:ascii="Cambria" w:hAnsi="Cambria"/>
    </w:rPr>
  </w:style>
  <w:style w:type="paragraph" w:customStyle="1" w:styleId="MediumShading1-Accent11">
    <w:name w:val="Medium Shading 1 - Accent 11"/>
    <w:link w:val="MediumShading1-Accent1Char"/>
    <w:rsid w:val="00457070"/>
    <w:rPr>
      <w:rFonts w:ascii="PMingLiU" w:hAnsi="PMingLiU"/>
      <w:sz w:val="22"/>
      <w:szCs w:val="22"/>
    </w:rPr>
  </w:style>
  <w:style w:type="character" w:customStyle="1" w:styleId="MediumShading1-Accent1Char">
    <w:name w:val="Medium Shading 1 - Accent 1 Char"/>
    <w:link w:val="MediumShading1-Accent11"/>
    <w:rsid w:val="00457070"/>
    <w:rPr>
      <w:rFonts w:ascii="PMingLiU" w:hAnsi="PMingLiU"/>
      <w:sz w:val="22"/>
      <w:szCs w:val="22"/>
      <w:lang w:val="en-US" w:eastAsia="en-US" w:bidi="ar-SA"/>
    </w:rPr>
  </w:style>
  <w:style w:type="character" w:styleId="Hyperlink">
    <w:name w:val="Hyperlink"/>
    <w:uiPriority w:val="99"/>
    <w:rsid w:val="00381C58"/>
    <w:rPr>
      <w:color w:val="0000FF"/>
      <w:u w:val="single"/>
    </w:rPr>
  </w:style>
  <w:style w:type="paragraph" w:customStyle="1" w:styleId="EDBCoverLogo">
    <w:name w:val="EDB Cover Logo"/>
    <w:basedOn w:val="EDBTXTNormalWebBlackCharChar0"/>
    <w:link w:val="EDBCoverLogoChar"/>
    <w:qFormat/>
    <w:rsid w:val="0060041C"/>
    <w:pPr>
      <w:jc w:val="right"/>
    </w:pPr>
  </w:style>
  <w:style w:type="paragraph" w:customStyle="1" w:styleId="EDBCoverName">
    <w:name w:val="EDB Cover Name"/>
    <w:basedOn w:val="Title"/>
    <w:link w:val="EDBCoverNameChar"/>
    <w:qFormat/>
    <w:rsid w:val="0060041C"/>
    <w:pPr>
      <w:jc w:val="right"/>
    </w:pPr>
  </w:style>
  <w:style w:type="character" w:customStyle="1" w:styleId="EDBTXTNormalWebBlackCharCharChar1">
    <w:name w:val="EDB TXT Normal (Web) + Black Char Char Char1"/>
    <w:link w:val="EDBTXTNormalWebBlackCharChar0"/>
    <w:rsid w:val="0060041C"/>
    <w:rPr>
      <w:color w:val="000000"/>
      <w:sz w:val="24"/>
      <w:szCs w:val="24"/>
    </w:rPr>
  </w:style>
  <w:style w:type="character" w:customStyle="1" w:styleId="EDBCoverLogoChar">
    <w:name w:val="EDB Cover Logo Char"/>
    <w:basedOn w:val="EDBTXTNormalWebBlackCharCharChar1"/>
    <w:link w:val="EDBCoverLogo"/>
    <w:rsid w:val="0060041C"/>
    <w:rPr>
      <w:color w:val="000000"/>
      <w:sz w:val="24"/>
      <w:szCs w:val="24"/>
    </w:rPr>
  </w:style>
  <w:style w:type="paragraph" w:customStyle="1" w:styleId="EDBCoverProductDate">
    <w:name w:val="EDB Cover Product + Date"/>
    <w:basedOn w:val="EDBTXTEmphasisNormalWebBoldBlackChar"/>
    <w:link w:val="EDBCoverProductDateChar"/>
    <w:qFormat/>
    <w:rsid w:val="0060041C"/>
    <w:pPr>
      <w:jc w:val="right"/>
    </w:pPr>
    <w:rPr>
      <w:rFonts w:ascii="Arial" w:hAnsi="Arial" w:cs="Arial"/>
      <w:sz w:val="32"/>
      <w:szCs w:val="32"/>
      <w:lang w:eastAsia="ar-SA"/>
    </w:rPr>
  </w:style>
  <w:style w:type="character" w:customStyle="1" w:styleId="DefaultChar">
    <w:name w:val="Default Char"/>
    <w:link w:val="Default"/>
    <w:rsid w:val="0060041C"/>
    <w:rPr>
      <w:sz w:val="24"/>
      <w:szCs w:val="24"/>
    </w:rPr>
  </w:style>
  <w:style w:type="character" w:customStyle="1" w:styleId="TitleChar1">
    <w:name w:val="Title Char1"/>
    <w:link w:val="Title"/>
    <w:rsid w:val="0060041C"/>
    <w:rPr>
      <w:rFonts w:ascii="Cambria" w:hAnsi="Cambria"/>
      <w:b/>
      <w:bCs/>
      <w:kern w:val="1"/>
      <w:sz w:val="32"/>
      <w:szCs w:val="32"/>
    </w:rPr>
  </w:style>
  <w:style w:type="character" w:customStyle="1" w:styleId="EDBCoverNameChar">
    <w:name w:val="EDB Cover Name Char"/>
    <w:basedOn w:val="TitleChar1"/>
    <w:link w:val="EDBCoverName"/>
    <w:rsid w:val="0060041C"/>
    <w:rPr>
      <w:rFonts w:ascii="Cambria" w:hAnsi="Cambria"/>
      <w:b/>
      <w:bCs/>
      <w:kern w:val="1"/>
      <w:sz w:val="32"/>
      <w:szCs w:val="32"/>
    </w:rPr>
  </w:style>
  <w:style w:type="paragraph" w:customStyle="1" w:styleId="EDBCoverVersionCopyright">
    <w:name w:val="EDB Cover Version + Copyright"/>
    <w:basedOn w:val="EDBTXTEmphasisNormalWebBoldBlackChar"/>
    <w:link w:val="EDBCoverVersionCopyrightChar"/>
    <w:qFormat/>
    <w:rsid w:val="0060041C"/>
    <w:pPr>
      <w:jc w:val="right"/>
    </w:pPr>
    <w:rPr>
      <w:lang w:eastAsia="ar-SA"/>
    </w:rPr>
  </w:style>
  <w:style w:type="character" w:customStyle="1" w:styleId="EDBTXTEmphasisNormalWebBoldBlackCharChar1">
    <w:name w:val="EDB TXT Emphasis Normal (Web) + Bold Black Char Char1"/>
    <w:link w:val="EDBTXTEmphasisNormalWebBoldBlackChar"/>
    <w:rsid w:val="0060041C"/>
    <w:rPr>
      <w:b/>
      <w:bCs/>
      <w:color w:val="000000"/>
      <w:sz w:val="24"/>
      <w:szCs w:val="24"/>
    </w:rPr>
  </w:style>
  <w:style w:type="character" w:customStyle="1" w:styleId="EDBCoverProductDateChar">
    <w:name w:val="EDB Cover Product + Date Char"/>
    <w:link w:val="EDBCoverProductDate"/>
    <w:rsid w:val="0060041C"/>
    <w:rPr>
      <w:rFonts w:ascii="Arial" w:hAnsi="Arial" w:cs="Arial"/>
      <w:b/>
      <w:bCs/>
      <w:color w:val="000000"/>
      <w:sz w:val="32"/>
      <w:szCs w:val="32"/>
      <w:lang w:eastAsia="ar-SA"/>
    </w:rPr>
  </w:style>
  <w:style w:type="paragraph" w:customStyle="1" w:styleId="EDBCoverAddress">
    <w:name w:val="EDB Cover Address"/>
    <w:basedOn w:val="EDBTXTNormalWebBlackCharChar0"/>
    <w:link w:val="EDBCoverAddressChar"/>
    <w:qFormat/>
    <w:rsid w:val="0060041C"/>
    <w:rPr>
      <w:sz w:val="20"/>
    </w:rPr>
  </w:style>
  <w:style w:type="character" w:customStyle="1" w:styleId="EDBCoverVersionCopyrightChar">
    <w:name w:val="EDB Cover Version + Copyright Char"/>
    <w:link w:val="EDBCoverVersionCopyright"/>
    <w:rsid w:val="0060041C"/>
    <w:rPr>
      <w:b/>
      <w:bCs/>
      <w:color w:val="000000"/>
      <w:sz w:val="24"/>
      <w:szCs w:val="24"/>
      <w:lang w:eastAsia="ar-SA"/>
    </w:rPr>
  </w:style>
  <w:style w:type="paragraph" w:customStyle="1" w:styleId="EDBCoverTOC">
    <w:name w:val="EDB Cover TOC"/>
    <w:basedOn w:val="EDBTXTNormalWebBlackCharChar0"/>
    <w:link w:val="EDBCoverTOCChar"/>
    <w:qFormat/>
    <w:rsid w:val="0060041C"/>
    <w:rPr>
      <w:lang w:eastAsia="ar-SA"/>
    </w:rPr>
  </w:style>
  <w:style w:type="character" w:customStyle="1" w:styleId="EDBCoverAddressChar">
    <w:name w:val="EDB Cover Address Char"/>
    <w:basedOn w:val="EDBTXTNormalWebBlackCharCharChar1"/>
    <w:link w:val="EDBCoverAddress"/>
    <w:rsid w:val="0060041C"/>
    <w:rPr>
      <w:color w:val="000000"/>
      <w:sz w:val="24"/>
      <w:szCs w:val="24"/>
    </w:rPr>
  </w:style>
  <w:style w:type="character" w:customStyle="1" w:styleId="EDBCoverTOCChar">
    <w:name w:val="EDB Cover TOC Char"/>
    <w:link w:val="EDBCoverTOC"/>
    <w:rsid w:val="0060041C"/>
    <w:rPr>
      <w:color w:val="000000"/>
      <w:sz w:val="24"/>
      <w:szCs w:val="24"/>
      <w:lang w:eastAsia="ar-SA"/>
    </w:rPr>
  </w:style>
  <w:style w:type="paragraph" w:customStyle="1" w:styleId="EDBHTMLPageBreak">
    <w:name w:val="EDB HTML Page Break"/>
    <w:basedOn w:val="EDBTXTNormalWebBlack"/>
    <w:next w:val="Normal"/>
    <w:qFormat/>
    <w:rsid w:val="00DC4E28"/>
    <w:pPr>
      <w:pageBreakBefore/>
      <w:spacing w:before="120" w:after="120"/>
    </w:pPr>
  </w:style>
  <w:style w:type="paragraph" w:styleId="Revision">
    <w:name w:val="Revision"/>
    <w:hidden/>
    <w:rsid w:val="00AE5136"/>
    <w:rPr>
      <w:sz w:val="24"/>
      <w:szCs w:val="24"/>
    </w:rPr>
  </w:style>
  <w:style w:type="character" w:styleId="FollowedHyperlink">
    <w:name w:val="FollowedHyperlink"/>
    <w:basedOn w:val="DefaultParagraphFont"/>
    <w:rsid w:val="00BB1320"/>
    <w:rPr>
      <w:color w:val="800080" w:themeColor="followedHyperlink"/>
      <w:u w:val="single"/>
    </w:rPr>
  </w:style>
  <w:style w:type="paragraph" w:customStyle="1" w:styleId="edbcode">
    <w:name w:val="edbcode"/>
    <w:basedOn w:val="EDBEXCourierNew9ptCustomColorRGB4649146Left01"/>
    <w:link w:val="edbcodeChar"/>
    <w:rsid w:val="00AF5301"/>
  </w:style>
  <w:style w:type="character" w:customStyle="1" w:styleId="EDBEXCourierNew9ptCustomColorRGB4649146Left01Char">
    <w:name w:val="EDB EX Courier New 9 pt Custom Color(RGB(4649146)) Left:  0.1... Char"/>
    <w:basedOn w:val="DefaultChar"/>
    <w:link w:val="EDBEXCourierNew9ptCustomColorRGB4649146Left01"/>
    <w:rsid w:val="00AF5301"/>
    <w:rPr>
      <w:rFonts w:ascii="Courier New" w:hAnsi="Courier New"/>
      <w:color w:val="2E3192"/>
      <w:sz w:val="18"/>
      <w:szCs w:val="24"/>
      <w:shd w:val="clear" w:color="auto" w:fill="F0F0F0"/>
    </w:rPr>
  </w:style>
  <w:style w:type="character" w:customStyle="1" w:styleId="edbcodeChar">
    <w:name w:val="edbcode Char"/>
    <w:basedOn w:val="EDBEXCourierNew9ptCustomColorRGB4649146Left01Char"/>
    <w:link w:val="edbcode"/>
    <w:rsid w:val="00AF5301"/>
    <w:rPr>
      <w:rFonts w:ascii="Courier New" w:hAnsi="Courier New"/>
      <w:color w:val="2E3192"/>
      <w:sz w:val="18"/>
      <w:szCs w:val="24"/>
      <w:shd w:val="clear" w:color="auto" w:fill="F0F0F0"/>
    </w:rPr>
  </w:style>
  <w:style w:type="paragraph" w:customStyle="1" w:styleId="EDBTXTNormalWebBlackCharChar1">
    <w:name w:val="EDB TXT Normal (Web) + Black Char Char1"/>
    <w:basedOn w:val="NormalWeb"/>
    <w:link w:val="EDBTXTNormalWebBlackCharChar1Char"/>
    <w:rsid w:val="001A5D46"/>
    <w:rPr>
      <w:color w:val="000000"/>
    </w:rPr>
  </w:style>
  <w:style w:type="character" w:customStyle="1" w:styleId="EDBTXTNormalWebBlackCharChar1Char">
    <w:name w:val="EDB TXT Normal (Web) + Black Char Char1 Char"/>
    <w:link w:val="EDBTXTNormalWebBlackCharChar1"/>
    <w:rsid w:val="001A5D46"/>
    <w:rPr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Hyperlink" w:uiPriority="99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rsid w:val="00A7406C"/>
    <w:rPr>
      <w:sz w:val="24"/>
      <w:szCs w:val="24"/>
    </w:rPr>
  </w:style>
  <w:style w:type="paragraph" w:styleId="Heading1">
    <w:name w:val="heading 1"/>
    <w:basedOn w:val="Default"/>
    <w:next w:val="Textbody"/>
    <w:link w:val="Heading1Char"/>
    <w:qFormat/>
    <w:rsid w:val="00292ABD"/>
    <w:pPr>
      <w:pageBreakBefore/>
      <w:numPr>
        <w:numId w:val="15"/>
      </w:numPr>
      <w:spacing w:before="280" w:after="280"/>
      <w:outlineLvl w:val="0"/>
    </w:pPr>
    <w:rPr>
      <w:rFonts w:ascii="Arial" w:hAnsi="Arial"/>
      <w:b/>
      <w:bCs/>
      <w:kern w:val="1"/>
      <w:sz w:val="48"/>
      <w:szCs w:val="48"/>
      <w:lang w:eastAsia="ar-SA"/>
    </w:rPr>
  </w:style>
  <w:style w:type="paragraph" w:styleId="Heading2">
    <w:name w:val="heading 2"/>
    <w:basedOn w:val="Default"/>
    <w:next w:val="Default"/>
    <w:link w:val="Heading2Char"/>
    <w:qFormat/>
    <w:rsid w:val="00316144"/>
    <w:pPr>
      <w:keepNext/>
      <w:numPr>
        <w:ilvl w:val="1"/>
        <w:numId w:val="15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Default"/>
    <w:next w:val="Default"/>
    <w:link w:val="Heading3Char"/>
    <w:qFormat/>
    <w:rsid w:val="00ED528E"/>
    <w:pPr>
      <w:keepNext/>
      <w:numPr>
        <w:ilvl w:val="2"/>
        <w:numId w:val="15"/>
      </w:numPr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Default"/>
    <w:next w:val="Default"/>
    <w:link w:val="Heading4Char"/>
    <w:qFormat/>
    <w:rsid w:val="00ED528E"/>
    <w:pPr>
      <w:keepNext/>
      <w:numPr>
        <w:ilvl w:val="3"/>
        <w:numId w:val="15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Default"/>
    <w:next w:val="Default"/>
    <w:link w:val="Heading5Char"/>
    <w:qFormat/>
    <w:rsid w:val="00ED528E"/>
    <w:pPr>
      <w:numPr>
        <w:ilvl w:val="4"/>
        <w:numId w:val="1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Default"/>
    <w:next w:val="Default"/>
    <w:link w:val="Heading6Char"/>
    <w:qFormat/>
    <w:rsid w:val="00ED528E"/>
    <w:pPr>
      <w:numPr>
        <w:ilvl w:val="5"/>
        <w:numId w:val="15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Default"/>
    <w:next w:val="Default"/>
    <w:link w:val="Heading7Char"/>
    <w:qFormat/>
    <w:rsid w:val="00ED528E"/>
    <w:pPr>
      <w:numPr>
        <w:ilvl w:val="6"/>
        <w:numId w:val="15"/>
      </w:numPr>
      <w:spacing w:before="240" w:after="60"/>
      <w:outlineLvl w:val="6"/>
    </w:pPr>
  </w:style>
  <w:style w:type="paragraph" w:styleId="Heading8">
    <w:name w:val="heading 8"/>
    <w:basedOn w:val="Default"/>
    <w:next w:val="Default"/>
    <w:link w:val="Heading8Char"/>
    <w:qFormat/>
    <w:rsid w:val="00ED528E"/>
    <w:pPr>
      <w:numPr>
        <w:ilvl w:val="7"/>
        <w:numId w:val="15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Default"/>
    <w:next w:val="Default"/>
    <w:link w:val="Heading9Char"/>
    <w:rsid w:val="00ED528E"/>
    <w:pPr>
      <w:numPr>
        <w:ilvl w:val="8"/>
        <w:numId w:val="15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link w:val="DefaultChar"/>
    <w:qFormat/>
    <w:rsid w:val="00ED528E"/>
    <w:pPr>
      <w:suppressAutoHyphens/>
    </w:pPr>
    <w:rPr>
      <w:sz w:val="24"/>
      <w:szCs w:val="24"/>
    </w:rPr>
  </w:style>
  <w:style w:type="character" w:customStyle="1" w:styleId="Absatz-Standardschriftart">
    <w:name w:val="Absatz-Standardschriftart"/>
    <w:rsid w:val="00ED528E"/>
  </w:style>
  <w:style w:type="character" w:customStyle="1" w:styleId="WW8Num5z0">
    <w:name w:val="WW8Num5z0"/>
    <w:rsid w:val="00ED528E"/>
    <w:rPr>
      <w:rFonts w:ascii="Symbol" w:hAnsi="Symbol"/>
    </w:rPr>
  </w:style>
  <w:style w:type="character" w:customStyle="1" w:styleId="WW8Num6z0">
    <w:name w:val="WW8Num6z0"/>
    <w:rsid w:val="00ED528E"/>
    <w:rPr>
      <w:rFonts w:ascii="Symbol" w:hAnsi="Symbol"/>
    </w:rPr>
  </w:style>
  <w:style w:type="character" w:customStyle="1" w:styleId="WW8Num7z0">
    <w:name w:val="WW8Num7z0"/>
    <w:rsid w:val="00ED528E"/>
    <w:rPr>
      <w:rFonts w:ascii="Symbol" w:hAnsi="Symbol"/>
    </w:rPr>
  </w:style>
  <w:style w:type="character" w:customStyle="1" w:styleId="WW8Num8z0">
    <w:name w:val="WW8Num8z0"/>
    <w:rsid w:val="00ED528E"/>
    <w:rPr>
      <w:rFonts w:ascii="Symbol" w:hAnsi="Symbol"/>
    </w:rPr>
  </w:style>
  <w:style w:type="character" w:customStyle="1" w:styleId="WW8Num10z0">
    <w:name w:val="WW8Num10z0"/>
    <w:rsid w:val="00ED528E"/>
    <w:rPr>
      <w:rFonts w:ascii="Symbol" w:hAnsi="Symbol"/>
    </w:rPr>
  </w:style>
  <w:style w:type="character" w:customStyle="1" w:styleId="WW8Num12z0">
    <w:name w:val="WW8Num12z0"/>
    <w:rsid w:val="00ED528E"/>
    <w:rPr>
      <w:rFonts w:ascii="Wingdings" w:hAnsi="Wingdings" w:cs="StarSymbol"/>
      <w:sz w:val="18"/>
      <w:szCs w:val="18"/>
    </w:rPr>
  </w:style>
  <w:style w:type="character" w:customStyle="1" w:styleId="WW8Num12z1">
    <w:name w:val="WW8Num12z1"/>
    <w:rsid w:val="00ED528E"/>
    <w:rPr>
      <w:rFonts w:ascii="Wingdings 2" w:hAnsi="Wingdings 2" w:cs="StarSymbol"/>
      <w:sz w:val="18"/>
      <w:szCs w:val="18"/>
    </w:rPr>
  </w:style>
  <w:style w:type="character" w:customStyle="1" w:styleId="WW8Num12z2">
    <w:name w:val="WW8Num12z2"/>
    <w:rsid w:val="00ED528E"/>
    <w:rPr>
      <w:rFonts w:ascii="StarSymbol" w:hAnsi="StarSymbol" w:cs="StarSymbol"/>
      <w:sz w:val="18"/>
      <w:szCs w:val="18"/>
    </w:rPr>
  </w:style>
  <w:style w:type="character" w:customStyle="1" w:styleId="WW8Num14z0">
    <w:name w:val="WW8Num14z0"/>
    <w:rsid w:val="00ED528E"/>
    <w:rPr>
      <w:rFonts w:ascii="Symbol" w:hAnsi="Symbol"/>
      <w:color w:val="000000"/>
    </w:rPr>
  </w:style>
  <w:style w:type="character" w:customStyle="1" w:styleId="WW8Num15z0">
    <w:name w:val="WW8Num15z0"/>
    <w:rsid w:val="00ED528E"/>
    <w:rPr>
      <w:rFonts w:ascii="Symbol" w:hAnsi="Symbol"/>
      <w:color w:val="000000"/>
    </w:rPr>
  </w:style>
  <w:style w:type="character" w:customStyle="1" w:styleId="WW8Num16z0">
    <w:name w:val="WW8Num16z0"/>
    <w:rsid w:val="00ED528E"/>
    <w:rPr>
      <w:rFonts w:ascii="Symbol" w:hAnsi="Symbol"/>
      <w:color w:val="000000"/>
    </w:rPr>
  </w:style>
  <w:style w:type="character" w:customStyle="1" w:styleId="WW8Num17z0">
    <w:name w:val="WW8Num17z0"/>
    <w:rsid w:val="00ED528E"/>
    <w:rPr>
      <w:rFonts w:ascii="Symbol" w:hAnsi="Symbol"/>
    </w:rPr>
  </w:style>
  <w:style w:type="character" w:customStyle="1" w:styleId="WW8Num17z1">
    <w:name w:val="WW8Num17z1"/>
    <w:rsid w:val="00ED528E"/>
    <w:rPr>
      <w:rFonts w:ascii="Courier New" w:hAnsi="Courier New" w:cs="Courier New"/>
    </w:rPr>
  </w:style>
  <w:style w:type="character" w:customStyle="1" w:styleId="WW8Num17z2">
    <w:name w:val="WW8Num17z2"/>
    <w:rsid w:val="00ED528E"/>
    <w:rPr>
      <w:rFonts w:ascii="Wingdings" w:hAnsi="Wingdings"/>
    </w:rPr>
  </w:style>
  <w:style w:type="character" w:customStyle="1" w:styleId="WW8Num18z0">
    <w:name w:val="WW8Num18z0"/>
    <w:rsid w:val="00ED528E"/>
    <w:rPr>
      <w:rFonts w:ascii="Wingdings" w:hAnsi="Wingdings"/>
      <w:sz w:val="20"/>
    </w:rPr>
  </w:style>
  <w:style w:type="character" w:customStyle="1" w:styleId="WW8Num19z0">
    <w:name w:val="WW8Num19z0"/>
    <w:rsid w:val="00ED528E"/>
    <w:rPr>
      <w:rFonts w:ascii="Wingdings" w:hAnsi="Wingdings"/>
      <w:color w:val="000000"/>
    </w:rPr>
  </w:style>
  <w:style w:type="character" w:customStyle="1" w:styleId="WW8Num19z1">
    <w:name w:val="WW8Num19z1"/>
    <w:rsid w:val="00ED528E"/>
    <w:rPr>
      <w:rFonts w:ascii="Wingdings" w:hAnsi="Wingdings"/>
      <w:sz w:val="20"/>
    </w:rPr>
  </w:style>
  <w:style w:type="character" w:customStyle="1" w:styleId="WW8Num20z0">
    <w:name w:val="WW8Num20z0"/>
    <w:rsid w:val="00ED528E"/>
    <w:rPr>
      <w:rFonts w:ascii="Symbol" w:hAnsi="Symbol"/>
      <w:color w:val="000000"/>
    </w:rPr>
  </w:style>
  <w:style w:type="character" w:customStyle="1" w:styleId="WW8Num21z0">
    <w:name w:val="WW8Num21z0"/>
    <w:rsid w:val="00ED528E"/>
    <w:rPr>
      <w:rFonts w:ascii="Symbol" w:hAnsi="Symbol"/>
      <w:color w:val="000000"/>
    </w:rPr>
  </w:style>
  <w:style w:type="character" w:customStyle="1" w:styleId="WW8Num23z0">
    <w:name w:val="WW8Num23z0"/>
    <w:rsid w:val="00ED528E"/>
    <w:rPr>
      <w:rFonts w:ascii="Wingdings" w:hAnsi="Wingdings"/>
      <w:sz w:val="20"/>
    </w:rPr>
  </w:style>
  <w:style w:type="character" w:customStyle="1" w:styleId="WW8Num24z0">
    <w:name w:val="WW8Num24z0"/>
    <w:rsid w:val="00ED528E"/>
    <w:rPr>
      <w:rFonts w:ascii="Symbol" w:hAnsi="Symbol"/>
      <w:color w:val="000000"/>
    </w:rPr>
  </w:style>
  <w:style w:type="character" w:customStyle="1" w:styleId="WW8Num25z0">
    <w:name w:val="WW8Num25z0"/>
    <w:rsid w:val="00ED528E"/>
    <w:rPr>
      <w:rFonts w:ascii="Symbol" w:hAnsi="Symbol"/>
      <w:color w:val="000000"/>
    </w:rPr>
  </w:style>
  <w:style w:type="character" w:customStyle="1" w:styleId="WW8Num26z0">
    <w:name w:val="WW8Num26z0"/>
    <w:rsid w:val="00ED528E"/>
    <w:rPr>
      <w:rFonts w:ascii="Wingdings" w:hAnsi="Wingdings"/>
      <w:sz w:val="20"/>
    </w:rPr>
  </w:style>
  <w:style w:type="character" w:customStyle="1" w:styleId="WW8Num27z0">
    <w:name w:val="WW8Num27z0"/>
    <w:rsid w:val="00ED528E"/>
    <w:rPr>
      <w:rFonts w:ascii="Wingdings" w:hAnsi="Wingdings"/>
      <w:color w:val="000000"/>
    </w:rPr>
  </w:style>
  <w:style w:type="character" w:customStyle="1" w:styleId="WW8Num27z1">
    <w:name w:val="WW8Num27z1"/>
    <w:rsid w:val="00ED528E"/>
    <w:rPr>
      <w:rFonts w:ascii="Wingdings" w:hAnsi="Wingdings"/>
      <w:sz w:val="20"/>
    </w:rPr>
  </w:style>
  <w:style w:type="character" w:customStyle="1" w:styleId="WW8Num29z0">
    <w:name w:val="WW8Num29z0"/>
    <w:rsid w:val="00ED528E"/>
    <w:rPr>
      <w:rFonts w:ascii="Symbol" w:hAnsi="Symbol"/>
      <w:color w:val="000000"/>
    </w:rPr>
  </w:style>
  <w:style w:type="character" w:customStyle="1" w:styleId="WW8Num30z0">
    <w:name w:val="WW8Num30z0"/>
    <w:rsid w:val="00ED528E"/>
    <w:rPr>
      <w:rFonts w:ascii="Wingdings" w:hAnsi="Wingdings"/>
      <w:color w:val="000000"/>
    </w:rPr>
  </w:style>
  <w:style w:type="character" w:customStyle="1" w:styleId="WW8Num30z1">
    <w:name w:val="WW8Num30z1"/>
    <w:rsid w:val="00ED528E"/>
    <w:rPr>
      <w:rFonts w:ascii="Wingdings" w:hAnsi="Wingdings"/>
      <w:sz w:val="20"/>
    </w:rPr>
  </w:style>
  <w:style w:type="character" w:customStyle="1" w:styleId="WW8Num31z0">
    <w:name w:val="WW8Num31z0"/>
    <w:rsid w:val="00ED528E"/>
    <w:rPr>
      <w:rFonts w:ascii="Symbol" w:hAnsi="Symbol"/>
      <w:color w:val="000000"/>
    </w:rPr>
  </w:style>
  <w:style w:type="character" w:customStyle="1" w:styleId="WW8Num33z0">
    <w:name w:val="WW8Num33z0"/>
    <w:rsid w:val="00ED528E"/>
    <w:rPr>
      <w:rFonts w:ascii="Wingdings" w:hAnsi="Wingdings"/>
      <w:color w:val="000000"/>
    </w:rPr>
  </w:style>
  <w:style w:type="character" w:customStyle="1" w:styleId="WW8Num33z1">
    <w:name w:val="WW8Num33z1"/>
    <w:rsid w:val="00ED528E"/>
    <w:rPr>
      <w:rFonts w:ascii="Wingdings" w:hAnsi="Wingdings"/>
      <w:sz w:val="20"/>
    </w:rPr>
  </w:style>
  <w:style w:type="character" w:customStyle="1" w:styleId="WW8Num36z0">
    <w:name w:val="WW8Num36z0"/>
    <w:rsid w:val="00ED528E"/>
    <w:rPr>
      <w:rFonts w:ascii="Symbol" w:hAnsi="Symbol"/>
      <w:color w:val="000000"/>
    </w:rPr>
  </w:style>
  <w:style w:type="character" w:customStyle="1" w:styleId="WW8Num37z0">
    <w:name w:val="WW8Num37z0"/>
    <w:rsid w:val="00ED528E"/>
    <w:rPr>
      <w:rFonts w:ascii="Symbol" w:hAnsi="Symbol"/>
      <w:color w:val="000000"/>
    </w:rPr>
  </w:style>
  <w:style w:type="character" w:customStyle="1" w:styleId="WW8Num38z0">
    <w:name w:val="WW8Num38z0"/>
    <w:rsid w:val="00ED528E"/>
    <w:rPr>
      <w:rFonts w:ascii="Wingdings" w:hAnsi="Wingdings"/>
      <w:color w:val="000000"/>
    </w:rPr>
  </w:style>
  <w:style w:type="character" w:customStyle="1" w:styleId="WW8Num38z1">
    <w:name w:val="WW8Num38z1"/>
    <w:rsid w:val="00ED528E"/>
    <w:rPr>
      <w:rFonts w:ascii="Wingdings" w:hAnsi="Wingdings"/>
      <w:sz w:val="20"/>
    </w:rPr>
  </w:style>
  <w:style w:type="character" w:customStyle="1" w:styleId="WW8Num39z0">
    <w:name w:val="WW8Num39z0"/>
    <w:rsid w:val="00ED528E"/>
    <w:rPr>
      <w:rFonts w:ascii="Symbol" w:hAnsi="Symbol"/>
      <w:color w:val="000000"/>
    </w:rPr>
  </w:style>
  <w:style w:type="character" w:customStyle="1" w:styleId="WW8Num40z0">
    <w:name w:val="WW8Num40z0"/>
    <w:rsid w:val="00ED528E"/>
    <w:rPr>
      <w:rFonts w:ascii="Wingdings" w:hAnsi="Wingdings"/>
      <w:color w:val="000000"/>
      <w:sz w:val="22"/>
    </w:rPr>
  </w:style>
  <w:style w:type="character" w:customStyle="1" w:styleId="WW8Num40z1">
    <w:name w:val="WW8Num40z1"/>
    <w:rsid w:val="00ED528E"/>
    <w:rPr>
      <w:rFonts w:ascii="Wingdings" w:hAnsi="Wingdings"/>
      <w:sz w:val="20"/>
    </w:rPr>
  </w:style>
  <w:style w:type="character" w:customStyle="1" w:styleId="WW8Num41z0">
    <w:name w:val="WW8Num41z0"/>
    <w:rsid w:val="00ED528E"/>
    <w:rPr>
      <w:rFonts w:ascii="Symbol" w:hAnsi="Symbol"/>
      <w:color w:val="000000"/>
    </w:rPr>
  </w:style>
  <w:style w:type="character" w:customStyle="1" w:styleId="WW8Num42z0">
    <w:name w:val="WW8Num42z0"/>
    <w:rsid w:val="00ED528E"/>
    <w:rPr>
      <w:rFonts w:ascii="Symbol" w:hAnsi="Symbol"/>
    </w:rPr>
  </w:style>
  <w:style w:type="character" w:customStyle="1" w:styleId="WW8Num42z1">
    <w:name w:val="WW8Num42z1"/>
    <w:rsid w:val="00ED528E"/>
    <w:rPr>
      <w:rFonts w:ascii="Courier New" w:hAnsi="Courier New" w:cs="Courier New"/>
    </w:rPr>
  </w:style>
  <w:style w:type="character" w:customStyle="1" w:styleId="WW8Num42z2">
    <w:name w:val="WW8Num42z2"/>
    <w:rsid w:val="00ED528E"/>
    <w:rPr>
      <w:rFonts w:ascii="Wingdings" w:hAnsi="Wingdings"/>
    </w:rPr>
  </w:style>
  <w:style w:type="character" w:customStyle="1" w:styleId="WW8Num43z0">
    <w:name w:val="WW8Num43z0"/>
    <w:rsid w:val="00ED528E"/>
    <w:rPr>
      <w:rFonts w:ascii="Wingdings" w:hAnsi="Wingdings"/>
      <w:sz w:val="20"/>
    </w:rPr>
  </w:style>
  <w:style w:type="character" w:customStyle="1" w:styleId="WW8Num44z0">
    <w:name w:val="WW8Num44z0"/>
    <w:rsid w:val="00ED528E"/>
    <w:rPr>
      <w:rFonts w:ascii="Wingdings" w:hAnsi="Wingdings"/>
      <w:color w:val="000000"/>
      <w:sz w:val="22"/>
    </w:rPr>
  </w:style>
  <w:style w:type="character" w:customStyle="1" w:styleId="WW8Num44z1">
    <w:name w:val="WW8Num44z1"/>
    <w:rsid w:val="00ED528E"/>
    <w:rPr>
      <w:rFonts w:ascii="Wingdings" w:hAnsi="Wingdings"/>
      <w:sz w:val="20"/>
    </w:rPr>
  </w:style>
  <w:style w:type="character" w:customStyle="1" w:styleId="WW8Num45z0">
    <w:name w:val="WW8Num45z0"/>
    <w:rsid w:val="00ED528E"/>
    <w:rPr>
      <w:rFonts w:ascii="Symbol" w:hAnsi="Symbol"/>
      <w:color w:val="000000"/>
    </w:rPr>
  </w:style>
  <w:style w:type="character" w:customStyle="1" w:styleId="WW8Num46z0">
    <w:name w:val="WW8Num46z0"/>
    <w:rsid w:val="00ED528E"/>
    <w:rPr>
      <w:rFonts w:ascii="Symbol" w:hAnsi="Symbol"/>
      <w:color w:val="000000"/>
    </w:rPr>
  </w:style>
  <w:style w:type="character" w:customStyle="1" w:styleId="WW8Num47z0">
    <w:name w:val="WW8Num47z0"/>
    <w:rsid w:val="00ED528E"/>
    <w:rPr>
      <w:rFonts w:ascii="Symbol" w:hAnsi="Symbol"/>
      <w:color w:val="000000"/>
    </w:rPr>
  </w:style>
  <w:style w:type="character" w:customStyle="1" w:styleId="WW8Num48z0">
    <w:name w:val="WW8Num48z0"/>
    <w:rsid w:val="00ED528E"/>
    <w:rPr>
      <w:rFonts w:ascii="Wingdings" w:hAnsi="Wingdings"/>
      <w:sz w:val="20"/>
    </w:rPr>
  </w:style>
  <w:style w:type="character" w:customStyle="1" w:styleId="WW8Num49z0">
    <w:name w:val="WW8Num49z0"/>
    <w:rsid w:val="00ED528E"/>
    <w:rPr>
      <w:rFonts w:ascii="Symbol" w:hAnsi="Symbol"/>
      <w:color w:val="000000"/>
    </w:rPr>
  </w:style>
  <w:style w:type="character" w:customStyle="1" w:styleId="WW8Num50z0">
    <w:name w:val="WW8Num50z0"/>
    <w:rsid w:val="00ED528E"/>
    <w:rPr>
      <w:rFonts w:ascii="Symbol" w:hAnsi="Symbol"/>
    </w:rPr>
  </w:style>
  <w:style w:type="character" w:customStyle="1" w:styleId="WW8Num50z1">
    <w:name w:val="WW8Num50z1"/>
    <w:rsid w:val="00ED528E"/>
    <w:rPr>
      <w:rFonts w:ascii="Courier New" w:hAnsi="Courier New" w:cs="Courier New"/>
    </w:rPr>
  </w:style>
  <w:style w:type="character" w:customStyle="1" w:styleId="WW8Num50z2">
    <w:name w:val="WW8Num50z2"/>
    <w:rsid w:val="00ED528E"/>
    <w:rPr>
      <w:rFonts w:ascii="Wingdings" w:hAnsi="Wingdings"/>
    </w:rPr>
  </w:style>
  <w:style w:type="character" w:customStyle="1" w:styleId="WW8Num51z0">
    <w:name w:val="WW8Num51z0"/>
    <w:rsid w:val="00ED528E"/>
    <w:rPr>
      <w:rFonts w:ascii="Symbol" w:hAnsi="Symbol"/>
      <w:color w:val="000000"/>
    </w:rPr>
  </w:style>
  <w:style w:type="character" w:customStyle="1" w:styleId="WW8Num52z0">
    <w:name w:val="WW8Num52z0"/>
    <w:rsid w:val="00ED528E"/>
    <w:rPr>
      <w:rFonts w:ascii="Wingdings" w:hAnsi="Wingdings"/>
      <w:sz w:val="20"/>
    </w:rPr>
  </w:style>
  <w:style w:type="character" w:customStyle="1" w:styleId="WW8Num53z0">
    <w:name w:val="WW8Num53z0"/>
    <w:rsid w:val="00ED528E"/>
    <w:rPr>
      <w:rFonts w:ascii="Wingdings" w:hAnsi="Wingdings"/>
      <w:color w:val="000000"/>
    </w:rPr>
  </w:style>
  <w:style w:type="character" w:customStyle="1" w:styleId="WW8Num53z1">
    <w:name w:val="WW8Num53z1"/>
    <w:rsid w:val="00ED528E"/>
    <w:rPr>
      <w:rFonts w:ascii="Wingdings" w:hAnsi="Wingdings"/>
      <w:sz w:val="20"/>
    </w:rPr>
  </w:style>
  <w:style w:type="character" w:customStyle="1" w:styleId="WW8Num54z0">
    <w:name w:val="WW8Num54z0"/>
    <w:rsid w:val="00ED528E"/>
    <w:rPr>
      <w:rFonts w:ascii="Symbol" w:hAnsi="Symbol"/>
      <w:color w:val="000000"/>
    </w:rPr>
  </w:style>
  <w:style w:type="character" w:customStyle="1" w:styleId="WW8Num55z1">
    <w:name w:val="WW8Num55z1"/>
    <w:rsid w:val="00ED528E"/>
    <w:rPr>
      <w:rFonts w:ascii="Courier New" w:hAnsi="Courier New" w:cs="Courier New"/>
    </w:rPr>
  </w:style>
  <w:style w:type="character" w:customStyle="1" w:styleId="WW8Num55z2">
    <w:name w:val="WW8Num55z2"/>
    <w:rsid w:val="00ED528E"/>
    <w:rPr>
      <w:rFonts w:ascii="Wingdings" w:hAnsi="Wingdings"/>
    </w:rPr>
  </w:style>
  <w:style w:type="character" w:customStyle="1" w:styleId="WW8Num55z3">
    <w:name w:val="WW8Num55z3"/>
    <w:rsid w:val="00ED528E"/>
    <w:rPr>
      <w:rFonts w:ascii="Symbol" w:hAnsi="Symbol"/>
    </w:rPr>
  </w:style>
  <w:style w:type="character" w:customStyle="1" w:styleId="WW8Num56z0">
    <w:name w:val="WW8Num56z0"/>
    <w:rsid w:val="00ED528E"/>
    <w:rPr>
      <w:rFonts w:ascii="Symbol" w:hAnsi="Symbol"/>
      <w:color w:val="000000"/>
    </w:rPr>
  </w:style>
  <w:style w:type="character" w:customStyle="1" w:styleId="WW8Num57z0">
    <w:name w:val="WW8Num57z0"/>
    <w:rsid w:val="00ED528E"/>
    <w:rPr>
      <w:rFonts w:ascii="Symbol" w:hAnsi="Symbol"/>
      <w:color w:val="000000"/>
    </w:rPr>
  </w:style>
  <w:style w:type="character" w:customStyle="1" w:styleId="WW8Num58z0">
    <w:name w:val="WW8Num58z0"/>
    <w:rsid w:val="00ED528E"/>
    <w:rPr>
      <w:rFonts w:ascii="Symbol" w:hAnsi="Symbol"/>
      <w:color w:val="000000"/>
    </w:rPr>
  </w:style>
  <w:style w:type="character" w:customStyle="1" w:styleId="WW8Num59z0">
    <w:name w:val="WW8Num59z0"/>
    <w:rsid w:val="00ED528E"/>
    <w:rPr>
      <w:rFonts w:ascii="Wingdings" w:hAnsi="Wingdings"/>
      <w:sz w:val="20"/>
    </w:rPr>
  </w:style>
  <w:style w:type="character" w:customStyle="1" w:styleId="WW8Num60z0">
    <w:name w:val="WW8Num60z0"/>
    <w:rsid w:val="00ED528E"/>
    <w:rPr>
      <w:rFonts w:ascii="Wingdings" w:hAnsi="Wingdings"/>
      <w:sz w:val="20"/>
    </w:rPr>
  </w:style>
  <w:style w:type="character" w:customStyle="1" w:styleId="WW8Num61z0">
    <w:name w:val="WW8Num61z0"/>
    <w:rsid w:val="00ED528E"/>
    <w:rPr>
      <w:rFonts w:ascii="Symbol" w:hAnsi="Symbol"/>
      <w:color w:val="000000"/>
    </w:rPr>
  </w:style>
  <w:style w:type="character" w:customStyle="1" w:styleId="WW8Num62z0">
    <w:name w:val="WW8Num62z0"/>
    <w:rsid w:val="00ED528E"/>
    <w:rPr>
      <w:rFonts w:ascii="Symbol" w:hAnsi="Symbol"/>
    </w:rPr>
  </w:style>
  <w:style w:type="character" w:customStyle="1" w:styleId="WW8Num62z1">
    <w:name w:val="WW8Num62z1"/>
    <w:rsid w:val="00ED528E"/>
    <w:rPr>
      <w:rFonts w:ascii="Courier New" w:hAnsi="Courier New" w:cs="Courier New"/>
    </w:rPr>
  </w:style>
  <w:style w:type="character" w:customStyle="1" w:styleId="WW8Num62z2">
    <w:name w:val="WW8Num62z2"/>
    <w:rsid w:val="00ED528E"/>
    <w:rPr>
      <w:rFonts w:ascii="Wingdings" w:hAnsi="Wingdings"/>
    </w:rPr>
  </w:style>
  <w:style w:type="character" w:customStyle="1" w:styleId="WW8Num63z0">
    <w:name w:val="WW8Num63z0"/>
    <w:rsid w:val="00ED528E"/>
    <w:rPr>
      <w:rFonts w:ascii="Wingdings" w:hAnsi="Wingdings"/>
      <w:color w:val="000000"/>
    </w:rPr>
  </w:style>
  <w:style w:type="character" w:customStyle="1" w:styleId="WW8Num63z1">
    <w:name w:val="WW8Num63z1"/>
    <w:rsid w:val="00ED528E"/>
    <w:rPr>
      <w:rFonts w:ascii="Wingdings" w:hAnsi="Wingdings"/>
      <w:sz w:val="20"/>
    </w:rPr>
  </w:style>
  <w:style w:type="character" w:customStyle="1" w:styleId="WW8Num64z0">
    <w:name w:val="WW8Num64z0"/>
    <w:rsid w:val="00ED528E"/>
    <w:rPr>
      <w:rFonts w:ascii="Symbol" w:hAnsi="Symbol"/>
    </w:rPr>
  </w:style>
  <w:style w:type="character" w:customStyle="1" w:styleId="WW8Num64z1">
    <w:name w:val="WW8Num64z1"/>
    <w:rsid w:val="00ED528E"/>
    <w:rPr>
      <w:rFonts w:ascii="Courier New" w:hAnsi="Courier New" w:cs="Courier New"/>
    </w:rPr>
  </w:style>
  <w:style w:type="character" w:customStyle="1" w:styleId="WW8Num64z2">
    <w:name w:val="WW8Num64z2"/>
    <w:rsid w:val="00ED528E"/>
    <w:rPr>
      <w:rFonts w:ascii="Wingdings" w:hAnsi="Wingdings"/>
    </w:rPr>
  </w:style>
  <w:style w:type="character" w:customStyle="1" w:styleId="WW8Num65z0">
    <w:name w:val="WW8Num65z0"/>
    <w:rsid w:val="00ED528E"/>
    <w:rPr>
      <w:rFonts w:ascii="Wingdings" w:hAnsi="Wingdings"/>
      <w:sz w:val="20"/>
    </w:rPr>
  </w:style>
  <w:style w:type="character" w:customStyle="1" w:styleId="WW8Num66z0">
    <w:name w:val="WW8Num66z0"/>
    <w:rsid w:val="00ED528E"/>
    <w:rPr>
      <w:rFonts w:ascii="Wingdings" w:hAnsi="Wingdings"/>
      <w:sz w:val="20"/>
    </w:rPr>
  </w:style>
  <w:style w:type="character" w:customStyle="1" w:styleId="WW8Num67z0">
    <w:name w:val="WW8Num67z0"/>
    <w:rsid w:val="00ED528E"/>
    <w:rPr>
      <w:rFonts w:ascii="Symbol" w:hAnsi="Symbol"/>
    </w:rPr>
  </w:style>
  <w:style w:type="character" w:customStyle="1" w:styleId="WW8Num67z1">
    <w:name w:val="WW8Num67z1"/>
    <w:rsid w:val="00ED528E"/>
    <w:rPr>
      <w:rFonts w:ascii="Courier New" w:hAnsi="Courier New" w:cs="Courier New"/>
    </w:rPr>
  </w:style>
  <w:style w:type="character" w:customStyle="1" w:styleId="WW8Num67z2">
    <w:name w:val="WW8Num67z2"/>
    <w:rsid w:val="00ED528E"/>
    <w:rPr>
      <w:rFonts w:ascii="Wingdings" w:hAnsi="Wingdings"/>
    </w:rPr>
  </w:style>
  <w:style w:type="character" w:customStyle="1" w:styleId="WW8Num68z0">
    <w:name w:val="WW8Num68z0"/>
    <w:rsid w:val="00ED528E"/>
    <w:rPr>
      <w:rFonts w:ascii="Wingdings" w:hAnsi="Wingdings"/>
      <w:color w:val="000000"/>
      <w:sz w:val="22"/>
    </w:rPr>
  </w:style>
  <w:style w:type="character" w:customStyle="1" w:styleId="WW8Num68z1">
    <w:name w:val="WW8Num68z1"/>
    <w:rsid w:val="00ED528E"/>
    <w:rPr>
      <w:rFonts w:ascii="Wingdings" w:hAnsi="Wingdings"/>
      <w:sz w:val="20"/>
    </w:rPr>
  </w:style>
  <w:style w:type="character" w:customStyle="1" w:styleId="WW8Num69z0">
    <w:name w:val="WW8Num69z0"/>
    <w:rsid w:val="00ED528E"/>
    <w:rPr>
      <w:rFonts w:ascii="Symbol" w:hAnsi="Symbol"/>
    </w:rPr>
  </w:style>
  <w:style w:type="character" w:customStyle="1" w:styleId="WW8Num69z1">
    <w:name w:val="WW8Num69z1"/>
    <w:rsid w:val="00ED528E"/>
    <w:rPr>
      <w:rFonts w:ascii="Courier New" w:hAnsi="Courier New" w:cs="Courier New"/>
    </w:rPr>
  </w:style>
  <w:style w:type="character" w:customStyle="1" w:styleId="WW8Num69z2">
    <w:name w:val="WW8Num69z2"/>
    <w:rsid w:val="00ED528E"/>
    <w:rPr>
      <w:rFonts w:ascii="Wingdings" w:hAnsi="Wingdings"/>
    </w:rPr>
  </w:style>
  <w:style w:type="character" w:customStyle="1" w:styleId="WW8Num70z0">
    <w:name w:val="WW8Num70z0"/>
    <w:rsid w:val="00ED528E"/>
    <w:rPr>
      <w:rFonts w:ascii="Wingdings" w:hAnsi="Wingdings"/>
      <w:sz w:val="20"/>
    </w:rPr>
  </w:style>
  <w:style w:type="character" w:customStyle="1" w:styleId="WW8Num71z0">
    <w:name w:val="WW8Num71z0"/>
    <w:rsid w:val="00ED528E"/>
    <w:rPr>
      <w:rFonts w:ascii="Symbol" w:hAnsi="Symbol"/>
      <w:color w:val="000000"/>
    </w:rPr>
  </w:style>
  <w:style w:type="character" w:customStyle="1" w:styleId="WW8Num72z0">
    <w:name w:val="WW8Num72z0"/>
    <w:rsid w:val="00ED528E"/>
    <w:rPr>
      <w:rFonts w:ascii="Wingdings" w:hAnsi="Wingdings"/>
      <w:sz w:val="20"/>
    </w:rPr>
  </w:style>
  <w:style w:type="character" w:customStyle="1" w:styleId="WW8Num73z0">
    <w:name w:val="WW8Num73z0"/>
    <w:rsid w:val="00ED528E"/>
    <w:rPr>
      <w:rFonts w:ascii="Wingdings" w:hAnsi="Wingdings"/>
      <w:sz w:val="20"/>
    </w:rPr>
  </w:style>
  <w:style w:type="character" w:customStyle="1" w:styleId="WW8Num74z0">
    <w:name w:val="WW8Num74z0"/>
    <w:rsid w:val="00ED528E"/>
    <w:rPr>
      <w:rFonts w:ascii="Wingdings" w:hAnsi="Wingdings"/>
      <w:color w:val="000000"/>
      <w:sz w:val="20"/>
    </w:rPr>
  </w:style>
  <w:style w:type="character" w:customStyle="1" w:styleId="WW8Num74z1">
    <w:name w:val="WW8Num74z1"/>
    <w:rsid w:val="00ED528E"/>
    <w:rPr>
      <w:rFonts w:ascii="Wingdings" w:hAnsi="Wingdings"/>
      <w:sz w:val="20"/>
    </w:rPr>
  </w:style>
  <w:style w:type="character" w:customStyle="1" w:styleId="WW8Num76z0">
    <w:name w:val="WW8Num76z0"/>
    <w:rsid w:val="00ED528E"/>
    <w:rPr>
      <w:rFonts w:ascii="Symbol" w:hAnsi="Symbol"/>
      <w:color w:val="000000"/>
    </w:rPr>
  </w:style>
  <w:style w:type="character" w:customStyle="1" w:styleId="WW8Num77z0">
    <w:name w:val="WW8Num77z0"/>
    <w:rsid w:val="00ED528E"/>
    <w:rPr>
      <w:rFonts w:ascii="Wingdings" w:hAnsi="Wingdings"/>
      <w:sz w:val="20"/>
    </w:rPr>
  </w:style>
  <w:style w:type="character" w:customStyle="1" w:styleId="WW8Num78z0">
    <w:name w:val="WW8Num78z0"/>
    <w:rsid w:val="00ED528E"/>
    <w:rPr>
      <w:rFonts w:ascii="Wingdings" w:hAnsi="Wingdings"/>
      <w:sz w:val="20"/>
    </w:rPr>
  </w:style>
  <w:style w:type="character" w:customStyle="1" w:styleId="WW8Num79z0">
    <w:name w:val="WW8Num79z0"/>
    <w:rsid w:val="00ED528E"/>
    <w:rPr>
      <w:rFonts w:ascii="Wingdings" w:hAnsi="Wingdings"/>
      <w:color w:val="000000"/>
    </w:rPr>
  </w:style>
  <w:style w:type="character" w:customStyle="1" w:styleId="WW8Num79z1">
    <w:name w:val="WW8Num79z1"/>
    <w:rsid w:val="00ED528E"/>
    <w:rPr>
      <w:rFonts w:ascii="Wingdings" w:hAnsi="Wingdings"/>
      <w:sz w:val="20"/>
    </w:rPr>
  </w:style>
  <w:style w:type="character" w:customStyle="1" w:styleId="WW8Num80z0">
    <w:name w:val="WW8Num80z0"/>
    <w:rsid w:val="00ED528E"/>
    <w:rPr>
      <w:rFonts w:ascii="Wingdings" w:hAnsi="Wingdings"/>
      <w:sz w:val="20"/>
    </w:rPr>
  </w:style>
  <w:style w:type="character" w:customStyle="1" w:styleId="WW8Num81z0">
    <w:name w:val="WW8Num81z0"/>
    <w:rsid w:val="00ED528E"/>
    <w:rPr>
      <w:rFonts w:ascii="Wingdings" w:hAnsi="Wingdings"/>
      <w:sz w:val="20"/>
    </w:rPr>
  </w:style>
  <w:style w:type="character" w:customStyle="1" w:styleId="WW8Num82z0">
    <w:name w:val="WW8Num82z0"/>
    <w:rsid w:val="00ED528E"/>
    <w:rPr>
      <w:rFonts w:ascii="Wingdings" w:hAnsi="Wingdings"/>
      <w:sz w:val="20"/>
    </w:rPr>
  </w:style>
  <w:style w:type="character" w:customStyle="1" w:styleId="WW8Num83z0">
    <w:name w:val="WW8Num83z0"/>
    <w:rsid w:val="00ED528E"/>
    <w:rPr>
      <w:rFonts w:ascii="Symbol" w:eastAsia="Times New Roman" w:hAnsi="Symbol" w:cs="Times New Roman"/>
    </w:rPr>
  </w:style>
  <w:style w:type="character" w:customStyle="1" w:styleId="WW8Num83z1">
    <w:name w:val="WW8Num83z1"/>
    <w:rsid w:val="00ED528E"/>
    <w:rPr>
      <w:rFonts w:ascii="Courier New" w:hAnsi="Courier New" w:cs="Courier New"/>
    </w:rPr>
  </w:style>
  <w:style w:type="character" w:customStyle="1" w:styleId="WW8Num83z2">
    <w:name w:val="WW8Num83z2"/>
    <w:rsid w:val="00ED528E"/>
    <w:rPr>
      <w:rFonts w:ascii="Wingdings" w:hAnsi="Wingdings"/>
    </w:rPr>
  </w:style>
  <w:style w:type="character" w:customStyle="1" w:styleId="WW8Num83z3">
    <w:name w:val="WW8Num83z3"/>
    <w:rsid w:val="00ED528E"/>
    <w:rPr>
      <w:rFonts w:ascii="Symbol" w:hAnsi="Symbol"/>
    </w:rPr>
  </w:style>
  <w:style w:type="character" w:customStyle="1" w:styleId="WW8Num84z0">
    <w:name w:val="WW8Num84z0"/>
    <w:rsid w:val="00ED528E"/>
    <w:rPr>
      <w:rFonts w:ascii="Wingdings" w:hAnsi="Wingdings"/>
      <w:color w:val="000000"/>
    </w:rPr>
  </w:style>
  <w:style w:type="character" w:customStyle="1" w:styleId="WW8Num84z1">
    <w:name w:val="WW8Num84z1"/>
    <w:rsid w:val="00ED528E"/>
    <w:rPr>
      <w:rFonts w:ascii="Wingdings" w:hAnsi="Wingdings"/>
      <w:sz w:val="20"/>
    </w:rPr>
  </w:style>
  <w:style w:type="character" w:customStyle="1" w:styleId="WW8Num85z0">
    <w:name w:val="WW8Num85z0"/>
    <w:rsid w:val="00ED528E"/>
    <w:rPr>
      <w:rFonts w:ascii="Wingdings" w:hAnsi="Wingdings"/>
      <w:color w:val="000000"/>
    </w:rPr>
  </w:style>
  <w:style w:type="character" w:customStyle="1" w:styleId="WW8Num85z1">
    <w:name w:val="WW8Num85z1"/>
    <w:rsid w:val="00ED528E"/>
    <w:rPr>
      <w:rFonts w:ascii="Wingdings" w:hAnsi="Wingdings"/>
      <w:sz w:val="20"/>
    </w:rPr>
  </w:style>
  <w:style w:type="character" w:customStyle="1" w:styleId="WW8Num86z0">
    <w:name w:val="WW8Num86z0"/>
    <w:rsid w:val="00ED528E"/>
    <w:rPr>
      <w:rFonts w:ascii="Symbol" w:hAnsi="Symbol"/>
    </w:rPr>
  </w:style>
  <w:style w:type="character" w:customStyle="1" w:styleId="WW8Num86z1">
    <w:name w:val="WW8Num86z1"/>
    <w:rsid w:val="00ED528E"/>
    <w:rPr>
      <w:rFonts w:ascii="Courier New" w:hAnsi="Courier New" w:cs="Courier New"/>
    </w:rPr>
  </w:style>
  <w:style w:type="character" w:customStyle="1" w:styleId="WW8Num86z2">
    <w:name w:val="WW8Num86z2"/>
    <w:rsid w:val="00ED528E"/>
    <w:rPr>
      <w:rFonts w:ascii="Wingdings" w:hAnsi="Wingdings"/>
    </w:rPr>
  </w:style>
  <w:style w:type="character" w:customStyle="1" w:styleId="WW8Num87z0">
    <w:name w:val="WW8Num87z0"/>
    <w:rsid w:val="00ED528E"/>
    <w:rPr>
      <w:rFonts w:ascii="Symbol" w:hAnsi="Symbol"/>
      <w:color w:val="000000"/>
    </w:rPr>
  </w:style>
  <w:style w:type="character" w:customStyle="1" w:styleId="WW8Num88z0">
    <w:name w:val="WW8Num88z0"/>
    <w:rsid w:val="00ED528E"/>
    <w:rPr>
      <w:rFonts w:ascii="Wingdings" w:hAnsi="Wingdings"/>
      <w:sz w:val="20"/>
    </w:rPr>
  </w:style>
  <w:style w:type="character" w:customStyle="1" w:styleId="WW8Num89z0">
    <w:name w:val="WW8Num89z0"/>
    <w:rsid w:val="00ED528E"/>
    <w:rPr>
      <w:rFonts w:ascii="Symbol" w:hAnsi="Symbol"/>
      <w:color w:val="000000"/>
    </w:rPr>
  </w:style>
  <w:style w:type="character" w:customStyle="1" w:styleId="WW8Num91z0">
    <w:name w:val="WW8Num91z0"/>
    <w:rsid w:val="00ED528E"/>
    <w:rPr>
      <w:rFonts w:ascii="Symbol" w:hAnsi="Symbol"/>
      <w:color w:val="000000"/>
    </w:rPr>
  </w:style>
  <w:style w:type="character" w:customStyle="1" w:styleId="WW8Num92z0">
    <w:name w:val="WW8Num92z0"/>
    <w:rsid w:val="00ED528E"/>
    <w:rPr>
      <w:rFonts w:ascii="Wingdings" w:hAnsi="Wingdings"/>
      <w:color w:val="000000"/>
    </w:rPr>
  </w:style>
  <w:style w:type="character" w:customStyle="1" w:styleId="WW8Num92z1">
    <w:name w:val="WW8Num92z1"/>
    <w:rsid w:val="00ED528E"/>
    <w:rPr>
      <w:rFonts w:ascii="Wingdings" w:hAnsi="Wingdings"/>
      <w:sz w:val="20"/>
    </w:rPr>
  </w:style>
  <w:style w:type="character" w:customStyle="1" w:styleId="WW8Num93z0">
    <w:name w:val="WW8Num93z0"/>
    <w:rsid w:val="00ED528E"/>
    <w:rPr>
      <w:rFonts w:ascii="Wingdings" w:hAnsi="Wingdings"/>
      <w:color w:val="000000"/>
      <w:sz w:val="22"/>
    </w:rPr>
  </w:style>
  <w:style w:type="character" w:customStyle="1" w:styleId="WW8Num93z1">
    <w:name w:val="WW8Num93z1"/>
    <w:rsid w:val="00ED528E"/>
    <w:rPr>
      <w:rFonts w:ascii="Wingdings" w:hAnsi="Wingdings"/>
      <w:sz w:val="20"/>
    </w:rPr>
  </w:style>
  <w:style w:type="character" w:customStyle="1" w:styleId="WW8Num94z0">
    <w:name w:val="WW8Num94z0"/>
    <w:rsid w:val="00ED528E"/>
    <w:rPr>
      <w:rFonts w:ascii="Wingdings" w:hAnsi="Wingdings"/>
      <w:color w:val="000000"/>
    </w:rPr>
  </w:style>
  <w:style w:type="character" w:customStyle="1" w:styleId="WW8Num94z1">
    <w:name w:val="WW8Num94z1"/>
    <w:rsid w:val="00ED528E"/>
    <w:rPr>
      <w:rFonts w:ascii="Wingdings" w:hAnsi="Wingdings"/>
      <w:sz w:val="20"/>
    </w:rPr>
  </w:style>
  <w:style w:type="character" w:customStyle="1" w:styleId="WW8Num95z0">
    <w:name w:val="WW8Num95z0"/>
    <w:rsid w:val="00ED528E"/>
    <w:rPr>
      <w:rFonts w:ascii="Symbol" w:hAnsi="Symbol"/>
      <w:color w:val="000000"/>
    </w:rPr>
  </w:style>
  <w:style w:type="character" w:customStyle="1" w:styleId="WW8Num96z0">
    <w:name w:val="WW8Num96z0"/>
    <w:rsid w:val="00ED528E"/>
    <w:rPr>
      <w:rFonts w:ascii="Wingdings" w:hAnsi="Wingdings"/>
      <w:sz w:val="20"/>
    </w:rPr>
  </w:style>
  <w:style w:type="character" w:customStyle="1" w:styleId="WW8Num98z0">
    <w:name w:val="WW8Num98z0"/>
    <w:rsid w:val="00ED528E"/>
    <w:rPr>
      <w:rFonts w:ascii="Symbol" w:hAnsi="Symbol"/>
      <w:color w:val="000000"/>
    </w:rPr>
  </w:style>
  <w:style w:type="character" w:customStyle="1" w:styleId="WW8Num99z0">
    <w:name w:val="WW8Num99z0"/>
    <w:rsid w:val="00ED528E"/>
    <w:rPr>
      <w:rFonts w:ascii="Symbol" w:hAnsi="Symbol"/>
      <w:color w:val="000000"/>
    </w:rPr>
  </w:style>
  <w:style w:type="character" w:customStyle="1" w:styleId="WW8Num100z0">
    <w:name w:val="WW8Num100z0"/>
    <w:rsid w:val="00ED528E"/>
    <w:rPr>
      <w:rFonts w:ascii="Symbol" w:hAnsi="Symbol"/>
      <w:color w:val="000000"/>
    </w:rPr>
  </w:style>
  <w:style w:type="character" w:customStyle="1" w:styleId="WW8Num101z0">
    <w:name w:val="WW8Num101z0"/>
    <w:rsid w:val="00ED528E"/>
    <w:rPr>
      <w:rFonts w:ascii="Symbol" w:hAnsi="Symbol"/>
      <w:color w:val="000000"/>
    </w:rPr>
  </w:style>
  <w:style w:type="character" w:customStyle="1" w:styleId="WW8Num102z0">
    <w:name w:val="WW8Num102z0"/>
    <w:rsid w:val="00ED528E"/>
    <w:rPr>
      <w:rFonts w:ascii="Wingdings" w:hAnsi="Wingdings"/>
      <w:sz w:val="20"/>
    </w:rPr>
  </w:style>
  <w:style w:type="character" w:customStyle="1" w:styleId="WW8Num103z0">
    <w:name w:val="WW8Num103z0"/>
    <w:rsid w:val="00ED528E"/>
    <w:rPr>
      <w:rFonts w:ascii="Symbol" w:hAnsi="Symbol"/>
      <w:color w:val="000000"/>
    </w:rPr>
  </w:style>
  <w:style w:type="character" w:customStyle="1" w:styleId="InternetLink">
    <w:name w:val="Internet Link"/>
    <w:rsid w:val="00ED528E"/>
    <w:rPr>
      <w:color w:val="000066"/>
      <w:u w:val="single"/>
    </w:rPr>
  </w:style>
  <w:style w:type="character" w:customStyle="1" w:styleId="productname">
    <w:name w:val="productname"/>
    <w:basedOn w:val="DefaultParagraphFont"/>
    <w:rsid w:val="00ED528E"/>
  </w:style>
  <w:style w:type="character" w:customStyle="1" w:styleId="EDBapplication">
    <w:name w:val="EDB application"/>
    <w:basedOn w:val="DefaultParagraphFont"/>
    <w:rsid w:val="00ED528E"/>
  </w:style>
  <w:style w:type="character" w:customStyle="1" w:styleId="EDBproductnameBlack">
    <w:name w:val="EDB productname + Black"/>
    <w:rsid w:val="00ED528E"/>
    <w:rPr>
      <w:color w:val="000000"/>
    </w:rPr>
  </w:style>
  <w:style w:type="character" w:customStyle="1" w:styleId="ORAproductname">
    <w:name w:val="ORA productname"/>
    <w:rsid w:val="00ED528E"/>
    <w:rPr>
      <w:color w:val="000000"/>
    </w:rPr>
  </w:style>
  <w:style w:type="character" w:styleId="HTMLTypewriter">
    <w:name w:val="HTML Typewriter"/>
    <w:rsid w:val="00ED528E"/>
    <w:rPr>
      <w:rFonts w:ascii="Courier New" w:eastAsia="Times New Roman" w:hAnsi="Courier New" w:cs="Courier New"/>
      <w:sz w:val="22"/>
      <w:szCs w:val="20"/>
    </w:rPr>
  </w:style>
  <w:style w:type="character" w:styleId="HTMLVariable">
    <w:name w:val="HTML Variable"/>
    <w:rsid w:val="00ED528E"/>
    <w:rPr>
      <w:rFonts w:ascii="Courier New" w:hAnsi="Courier New" w:cs="Courier New"/>
      <w:i/>
      <w:iCs/>
      <w:sz w:val="22"/>
    </w:rPr>
  </w:style>
  <w:style w:type="character" w:customStyle="1" w:styleId="optional">
    <w:name w:val="optional"/>
    <w:basedOn w:val="DefaultParagraphFont"/>
    <w:rsid w:val="00ED528E"/>
  </w:style>
  <w:style w:type="character" w:customStyle="1" w:styleId="Quote1">
    <w:name w:val="Quote1"/>
    <w:basedOn w:val="DefaultParagraphFont"/>
    <w:rsid w:val="00ED528E"/>
  </w:style>
  <w:style w:type="character" w:customStyle="1" w:styleId="bold">
    <w:name w:val="bold"/>
    <w:basedOn w:val="DefaultParagraphFont"/>
    <w:rsid w:val="00ED528E"/>
  </w:style>
  <w:style w:type="character" w:customStyle="1" w:styleId="HTMLPreformattedChar">
    <w:name w:val="HTML Preformatted Char"/>
    <w:uiPriority w:val="99"/>
    <w:rsid w:val="00ED528E"/>
    <w:rPr>
      <w:rFonts w:ascii="Courier New" w:hAnsi="Courier New" w:cs="Courier New"/>
      <w:noProof w:val="0"/>
      <w:lang w:val="en-US" w:eastAsia="ar-SA" w:bidi="ar-SA"/>
    </w:rPr>
  </w:style>
  <w:style w:type="character" w:customStyle="1" w:styleId="Emphasis1">
    <w:name w:val="Emphasis1"/>
    <w:rsid w:val="00ED528E"/>
    <w:rPr>
      <w:sz w:val="18"/>
      <w:szCs w:val="18"/>
    </w:rPr>
  </w:style>
  <w:style w:type="character" w:styleId="HTMLCode">
    <w:name w:val="HTML Code"/>
    <w:rsid w:val="00ED528E"/>
    <w:rPr>
      <w:rFonts w:ascii="Courier New" w:eastAsia="Times New Roman" w:hAnsi="Courier New" w:cs="Courier New"/>
      <w:sz w:val="20"/>
      <w:szCs w:val="20"/>
    </w:rPr>
  </w:style>
  <w:style w:type="character" w:customStyle="1" w:styleId="NormalWebChar">
    <w:name w:val="Normal (Web) Char"/>
    <w:rsid w:val="00ED528E"/>
    <w:rPr>
      <w:noProof w:val="0"/>
      <w:sz w:val="24"/>
      <w:szCs w:val="24"/>
      <w:lang w:val="en-US" w:eastAsia="ar-SA" w:bidi="ar-SA"/>
    </w:rPr>
  </w:style>
  <w:style w:type="character" w:customStyle="1" w:styleId="VisitedInternetLink">
    <w:name w:val="Visited Internet Link"/>
    <w:rsid w:val="00ED528E"/>
    <w:rPr>
      <w:color w:val="800080"/>
      <w:u w:val="single"/>
    </w:rPr>
  </w:style>
  <w:style w:type="character" w:customStyle="1" w:styleId="footnote">
    <w:name w:val="footnote"/>
    <w:basedOn w:val="DefaultParagraphFont"/>
    <w:rsid w:val="00ED528E"/>
  </w:style>
  <w:style w:type="character" w:customStyle="1" w:styleId="EDBTXTKeywordBlack">
    <w:name w:val="EDB TXT Keyword + Black"/>
    <w:uiPriority w:val="99"/>
    <w:qFormat/>
    <w:rsid w:val="00ED528E"/>
    <w:rPr>
      <w:rFonts w:ascii="Courier New" w:eastAsia="Times New Roman" w:hAnsi="Courier New" w:cs="Courier New"/>
      <w:color w:val="000000"/>
      <w:sz w:val="22"/>
      <w:szCs w:val="20"/>
    </w:rPr>
  </w:style>
  <w:style w:type="character" w:customStyle="1" w:styleId="EDBSYNTXPreformattedBlackCharCharChar">
    <w:name w:val="EDB SYNTX Preformatted + Black Char Char Char"/>
    <w:rsid w:val="00ED528E"/>
    <w:rPr>
      <w:rFonts w:ascii="Courier New" w:hAnsi="Courier New" w:cs="Courier New"/>
      <w:noProof w:val="0"/>
      <w:color w:val="000000"/>
      <w:sz w:val="22"/>
      <w:lang w:val="en-US" w:eastAsia="ar-SA" w:bidi="ar-SA"/>
    </w:rPr>
  </w:style>
  <w:style w:type="character" w:customStyle="1" w:styleId="EDBTXTVariable11ptBlack">
    <w:name w:val="EDB TXT Variable + 11 pt Black"/>
    <w:rsid w:val="00ED528E"/>
    <w:rPr>
      <w:rFonts w:ascii="Courier New" w:hAnsi="Courier New" w:cs="Courier New"/>
      <w:i/>
      <w:iCs/>
      <w:color w:val="000000"/>
      <w:sz w:val="22"/>
      <w:szCs w:val="22"/>
    </w:rPr>
  </w:style>
  <w:style w:type="character" w:customStyle="1" w:styleId="EDBTBLVariable9ptBlack">
    <w:name w:val="EDB TBL Variable + 9 pt Black"/>
    <w:rsid w:val="00ED528E"/>
    <w:rPr>
      <w:rFonts w:ascii="Courier New" w:hAnsi="Courier New" w:cs="Courier New"/>
      <w:i/>
      <w:iCs/>
      <w:color w:val="000000"/>
      <w:sz w:val="18"/>
      <w:szCs w:val="18"/>
    </w:rPr>
  </w:style>
  <w:style w:type="character" w:customStyle="1" w:styleId="EDBTBLKeyword9ptBlack">
    <w:name w:val="EDB TBL Keyword + 9 pt Black"/>
    <w:qFormat/>
    <w:rsid w:val="00ED528E"/>
    <w:rPr>
      <w:rFonts w:ascii="Courier New" w:eastAsia="Times New Roman" w:hAnsi="Courier New" w:cs="Courier New"/>
      <w:color w:val="000000"/>
      <w:sz w:val="18"/>
      <w:szCs w:val="18"/>
    </w:rPr>
  </w:style>
  <w:style w:type="character" w:customStyle="1" w:styleId="EDBTXTNormalWebBlackCharCharChar">
    <w:name w:val="EDB TXT Normal (Web) + Black Char Char Char"/>
    <w:rsid w:val="00ED528E"/>
    <w:rPr>
      <w:noProof w:val="0"/>
      <w:color w:val="000000"/>
      <w:sz w:val="24"/>
      <w:szCs w:val="24"/>
      <w:lang w:val="en-US" w:eastAsia="ar-SA" w:bidi="ar-SA"/>
    </w:rPr>
  </w:style>
  <w:style w:type="character" w:customStyle="1" w:styleId="EDBapplicationBlack">
    <w:name w:val="EDB application + Black"/>
    <w:rsid w:val="00ED528E"/>
    <w:rPr>
      <w:color w:val="000000"/>
    </w:rPr>
  </w:style>
  <w:style w:type="character" w:customStyle="1" w:styleId="EDBTERMNormalWebItalicBlackChar">
    <w:name w:val="EDB TERM Normal (Web) + Italic Black Char"/>
    <w:rsid w:val="00ED528E"/>
    <w:rPr>
      <w:i/>
      <w:iCs/>
      <w:noProof w:val="0"/>
      <w:color w:val="000000"/>
      <w:sz w:val="24"/>
      <w:szCs w:val="24"/>
      <w:lang w:val="en-US" w:eastAsia="ar-SA" w:bidi="ar-SA"/>
    </w:rPr>
  </w:style>
  <w:style w:type="character" w:customStyle="1" w:styleId="EDBTBLTXT10ptBlack">
    <w:name w:val="EDB TBL TXT 10 pt Black"/>
    <w:qFormat/>
    <w:rsid w:val="00ED528E"/>
    <w:rPr>
      <w:color w:val="000000"/>
      <w:sz w:val="20"/>
    </w:rPr>
  </w:style>
  <w:style w:type="character" w:customStyle="1" w:styleId="EDBTXTEmphasisNormalWebBoldBlackCharChar">
    <w:name w:val="EDB TXT Emphasis Normal (Web) + Bold Black Char Char"/>
    <w:rsid w:val="00ED528E"/>
    <w:rPr>
      <w:b/>
      <w:bCs/>
      <w:noProof w:val="0"/>
      <w:color w:val="000000"/>
      <w:sz w:val="24"/>
      <w:szCs w:val="24"/>
      <w:lang w:val="en-US" w:eastAsia="ar-SA" w:bidi="ar-SA"/>
    </w:rPr>
  </w:style>
  <w:style w:type="character" w:customStyle="1" w:styleId="EDBTXTTermNormalWebBlackItalicCharCharChar">
    <w:name w:val="EDB TXT Term Normal (Web) + Black + Italic Char Char Char"/>
    <w:rsid w:val="00ED528E"/>
    <w:rPr>
      <w:i/>
      <w:iCs/>
      <w:noProof w:val="0"/>
      <w:color w:val="000000"/>
      <w:sz w:val="24"/>
      <w:szCs w:val="24"/>
      <w:lang w:val="en-US" w:eastAsia="ar-SA" w:bidi="ar-SA"/>
    </w:rPr>
  </w:style>
  <w:style w:type="character" w:customStyle="1" w:styleId="application">
    <w:name w:val="application"/>
    <w:rsid w:val="00ED528E"/>
    <w:rPr>
      <w:sz w:val="18"/>
      <w:szCs w:val="18"/>
    </w:rPr>
  </w:style>
  <w:style w:type="character" w:customStyle="1" w:styleId="EDBAcronym">
    <w:name w:val="EDB Acronym"/>
    <w:basedOn w:val="DefaultParagraphFont"/>
    <w:rsid w:val="00ED528E"/>
  </w:style>
  <w:style w:type="character" w:styleId="HTMLAcronym">
    <w:name w:val="HTML Acronym"/>
    <w:basedOn w:val="DefaultParagraphFont"/>
    <w:rsid w:val="00ED528E"/>
  </w:style>
  <w:style w:type="character" w:customStyle="1" w:styleId="StrongEmphasis">
    <w:name w:val="Strong Emphasis"/>
    <w:rsid w:val="00ED528E"/>
    <w:rPr>
      <w:b/>
      <w:bCs/>
    </w:rPr>
  </w:style>
  <w:style w:type="character" w:styleId="PageNumber">
    <w:name w:val="page number"/>
    <w:rsid w:val="00686787"/>
    <w:rPr>
      <w:sz w:val="18"/>
    </w:rPr>
  </w:style>
  <w:style w:type="character" w:customStyle="1" w:styleId="EDBTitle">
    <w:name w:val="EDB Title"/>
    <w:rsid w:val="00ED528E"/>
    <w:rPr>
      <w:rFonts w:ascii="Arial" w:hAnsi="Arial"/>
      <w:b/>
      <w:bCs/>
      <w:color w:val="000000"/>
      <w:sz w:val="44"/>
      <w:szCs w:val="52"/>
    </w:rPr>
  </w:style>
  <w:style w:type="character" w:customStyle="1" w:styleId="WW-EDBTXTNormalWebBlackCharCharChar">
    <w:name w:val="WW-EDB TXT Normal (Web) + Black Char Char Char"/>
    <w:rsid w:val="00ED528E"/>
    <w:rPr>
      <w:noProof w:val="0"/>
      <w:color w:val="000000"/>
      <w:sz w:val="24"/>
      <w:szCs w:val="24"/>
      <w:lang w:val="en-US" w:eastAsia="ar-SA" w:bidi="ar-SA"/>
    </w:rPr>
  </w:style>
  <w:style w:type="character" w:customStyle="1" w:styleId="WW-EDBTXTEmphasisNormalWebBoldBlackCharChar">
    <w:name w:val="WW-EDB TXT Emphasis Normal (Web) + Bold Black Char Char"/>
    <w:rsid w:val="00ED528E"/>
    <w:rPr>
      <w:b/>
      <w:bCs/>
      <w:noProof w:val="0"/>
      <w:color w:val="000000"/>
      <w:sz w:val="24"/>
      <w:szCs w:val="24"/>
      <w:lang w:val="en-US" w:eastAsia="ar-SA" w:bidi="ar-SA"/>
    </w:rPr>
  </w:style>
  <w:style w:type="character" w:customStyle="1" w:styleId="EDBTXTNormalWebBlackChar1">
    <w:name w:val="EDB TXT Normal (Web) + Black Char1"/>
    <w:rsid w:val="00ED528E"/>
    <w:rPr>
      <w:noProof w:val="0"/>
      <w:color w:val="000000"/>
      <w:sz w:val="24"/>
      <w:szCs w:val="24"/>
      <w:lang w:val="en-US" w:eastAsia="ar-SA" w:bidi="ar-SA"/>
    </w:rPr>
  </w:style>
  <w:style w:type="character" w:customStyle="1" w:styleId="EDBTXTNormalWebBlackCharChar">
    <w:name w:val="EDB TXT Normal (Web) + Black Char Char"/>
    <w:rsid w:val="00ED528E"/>
    <w:rPr>
      <w:noProof w:val="0"/>
      <w:color w:val="000000"/>
      <w:sz w:val="24"/>
      <w:szCs w:val="24"/>
      <w:lang w:val="en-US" w:eastAsia="ar-SA" w:bidi="ar-SA"/>
    </w:rPr>
  </w:style>
  <w:style w:type="character" w:customStyle="1" w:styleId="WW-EDBSYNTXPreformattedBlackCharCharChar">
    <w:name w:val="WW-EDB SYNTX Preformatted + Black Char Char Char"/>
    <w:rsid w:val="00ED528E"/>
    <w:rPr>
      <w:rFonts w:ascii="Courier New" w:hAnsi="Courier New" w:cs="Courier New"/>
      <w:noProof w:val="0"/>
      <w:color w:val="000000"/>
      <w:sz w:val="22"/>
      <w:lang w:val="en-US" w:eastAsia="ar-SA" w:bidi="ar-SA"/>
    </w:rPr>
  </w:style>
  <w:style w:type="character" w:styleId="Emphasis">
    <w:name w:val="Emphasis"/>
    <w:rsid w:val="00ED528E"/>
    <w:rPr>
      <w:i/>
      <w:iCs/>
    </w:rPr>
  </w:style>
  <w:style w:type="character" w:customStyle="1" w:styleId="TitleChar">
    <w:name w:val="Title Char"/>
    <w:rsid w:val="00ED528E"/>
    <w:rPr>
      <w:rFonts w:ascii="Cambria" w:eastAsia="Times New Roman" w:hAnsi="Cambria" w:cs="Times New Roman"/>
      <w:b/>
      <w:bCs/>
      <w:kern w:val="1"/>
      <w:sz w:val="32"/>
      <w:szCs w:val="32"/>
    </w:rPr>
  </w:style>
  <w:style w:type="character" w:customStyle="1" w:styleId="TABLEOFCONTENTSHEADERChar">
    <w:name w:val="TABLEOFCONTENTSHEADER Char"/>
    <w:rsid w:val="00ED528E"/>
    <w:rPr>
      <w:noProof w:val="0"/>
      <w:sz w:val="24"/>
      <w:szCs w:val="24"/>
      <w:lang w:val="en-US" w:eastAsia="ar-SA" w:bidi="ar-SA"/>
    </w:rPr>
  </w:style>
  <w:style w:type="paragraph" w:customStyle="1" w:styleId="Heading">
    <w:name w:val="Heading"/>
    <w:basedOn w:val="Default"/>
    <w:next w:val="Textbody"/>
    <w:rsid w:val="00ED528E"/>
    <w:pPr>
      <w:keepNext/>
      <w:spacing w:before="240" w:after="120"/>
    </w:pPr>
    <w:rPr>
      <w:rFonts w:ascii="Arial" w:eastAsia="Arial" w:hAnsi="Arial" w:cs="Tahoma"/>
      <w:sz w:val="28"/>
      <w:szCs w:val="28"/>
    </w:rPr>
  </w:style>
  <w:style w:type="paragraph" w:customStyle="1" w:styleId="Textbody">
    <w:name w:val="Text body"/>
    <w:basedOn w:val="Default"/>
    <w:link w:val="TextbodyChar"/>
    <w:rsid w:val="00ED528E"/>
    <w:pPr>
      <w:spacing w:after="120"/>
    </w:pPr>
  </w:style>
  <w:style w:type="paragraph" w:styleId="List">
    <w:name w:val="List"/>
    <w:basedOn w:val="Textbody"/>
    <w:rsid w:val="00ED528E"/>
    <w:rPr>
      <w:rFonts w:cs="Tahoma"/>
    </w:rPr>
  </w:style>
  <w:style w:type="paragraph" w:styleId="Caption">
    <w:name w:val="caption"/>
    <w:basedOn w:val="Default"/>
    <w:next w:val="Default"/>
    <w:qFormat/>
    <w:rsid w:val="00ED528E"/>
    <w:pPr>
      <w:spacing w:before="120" w:after="120"/>
    </w:pPr>
    <w:rPr>
      <w:b/>
      <w:bCs/>
      <w:sz w:val="20"/>
      <w:szCs w:val="20"/>
    </w:rPr>
  </w:style>
  <w:style w:type="paragraph" w:customStyle="1" w:styleId="Index">
    <w:name w:val="Index"/>
    <w:basedOn w:val="Default"/>
    <w:rsid w:val="00ED528E"/>
    <w:pPr>
      <w:suppressLineNumbers/>
    </w:pPr>
    <w:rPr>
      <w:rFonts w:cs="Tahoma"/>
    </w:rPr>
  </w:style>
  <w:style w:type="paragraph" w:styleId="NormalWeb">
    <w:name w:val="Normal (Web)"/>
    <w:basedOn w:val="Default"/>
    <w:link w:val="NormalWebChar1"/>
    <w:rsid w:val="00ED528E"/>
    <w:pPr>
      <w:spacing w:before="280" w:after="280"/>
    </w:pPr>
  </w:style>
  <w:style w:type="paragraph" w:styleId="HTMLPreformatted">
    <w:name w:val="HTML Preformatted"/>
    <w:basedOn w:val="Default"/>
    <w:link w:val="HTMLPreformattedChar1"/>
    <w:rsid w:val="00ED52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paragraph" w:styleId="BalloonText">
    <w:name w:val="Balloon Text"/>
    <w:basedOn w:val="Default"/>
    <w:link w:val="BalloonTextChar"/>
    <w:rsid w:val="00ED528E"/>
    <w:rPr>
      <w:rFonts w:ascii="Tahoma" w:hAnsi="Tahoma"/>
      <w:sz w:val="16"/>
      <w:szCs w:val="16"/>
    </w:rPr>
  </w:style>
  <w:style w:type="paragraph" w:customStyle="1" w:styleId="Contents1">
    <w:name w:val="Contents 1"/>
    <w:basedOn w:val="Default"/>
    <w:next w:val="Default"/>
    <w:uiPriority w:val="39"/>
    <w:rsid w:val="00ED528E"/>
  </w:style>
  <w:style w:type="paragraph" w:customStyle="1" w:styleId="Contents2">
    <w:name w:val="Contents 2"/>
    <w:basedOn w:val="Default"/>
    <w:next w:val="Default"/>
    <w:uiPriority w:val="39"/>
    <w:rsid w:val="00ED528E"/>
    <w:pPr>
      <w:ind w:left="240"/>
    </w:pPr>
  </w:style>
  <w:style w:type="paragraph" w:customStyle="1" w:styleId="Contents3">
    <w:name w:val="Contents 3"/>
    <w:basedOn w:val="Default"/>
    <w:next w:val="Default"/>
    <w:uiPriority w:val="39"/>
    <w:rsid w:val="00ED528E"/>
    <w:pPr>
      <w:ind w:left="480"/>
    </w:pPr>
  </w:style>
  <w:style w:type="paragraph" w:customStyle="1" w:styleId="Contents4">
    <w:name w:val="Contents 4"/>
    <w:basedOn w:val="Default"/>
    <w:next w:val="Default"/>
    <w:uiPriority w:val="39"/>
    <w:rsid w:val="00ED528E"/>
    <w:pPr>
      <w:ind w:left="720"/>
    </w:pPr>
  </w:style>
  <w:style w:type="paragraph" w:customStyle="1" w:styleId="Contents5">
    <w:name w:val="Contents 5"/>
    <w:basedOn w:val="Default"/>
    <w:next w:val="Default"/>
    <w:uiPriority w:val="39"/>
    <w:rsid w:val="00ED528E"/>
    <w:pPr>
      <w:ind w:left="960"/>
    </w:pPr>
  </w:style>
  <w:style w:type="paragraph" w:customStyle="1" w:styleId="Contents6">
    <w:name w:val="Contents 6"/>
    <w:basedOn w:val="Default"/>
    <w:next w:val="Default"/>
    <w:uiPriority w:val="39"/>
    <w:rsid w:val="00ED528E"/>
    <w:pPr>
      <w:ind w:left="1200"/>
    </w:pPr>
  </w:style>
  <w:style w:type="paragraph" w:customStyle="1" w:styleId="Contents7">
    <w:name w:val="Contents 7"/>
    <w:basedOn w:val="Default"/>
    <w:next w:val="Default"/>
    <w:uiPriority w:val="39"/>
    <w:rsid w:val="00ED528E"/>
    <w:pPr>
      <w:ind w:left="1440"/>
    </w:pPr>
  </w:style>
  <w:style w:type="paragraph" w:customStyle="1" w:styleId="Contents8">
    <w:name w:val="Contents 8"/>
    <w:basedOn w:val="Default"/>
    <w:next w:val="Default"/>
    <w:uiPriority w:val="39"/>
    <w:rsid w:val="00ED528E"/>
    <w:pPr>
      <w:ind w:left="1680"/>
    </w:pPr>
  </w:style>
  <w:style w:type="paragraph" w:customStyle="1" w:styleId="Contents9">
    <w:name w:val="Contents 9"/>
    <w:basedOn w:val="Default"/>
    <w:next w:val="Default"/>
    <w:uiPriority w:val="39"/>
    <w:rsid w:val="00ED528E"/>
    <w:pPr>
      <w:ind w:left="1920"/>
    </w:pPr>
  </w:style>
  <w:style w:type="paragraph" w:customStyle="1" w:styleId="EDBEXCourierNew9ptCustomColorRGB4649146Left01">
    <w:name w:val="EDB EX Courier New 9 pt Custom Color(RGB(4649146)) Left:  0.1..."/>
    <w:basedOn w:val="Default"/>
    <w:link w:val="EDBEXCourierNew9ptCustomColorRGB4649146Left01Char"/>
    <w:qFormat/>
    <w:rsid w:val="00ED528E"/>
    <w:pPr>
      <w:shd w:val="clear" w:color="auto" w:fill="F0F0F0"/>
      <w:ind w:left="240"/>
    </w:pPr>
    <w:rPr>
      <w:rFonts w:ascii="Courier New" w:hAnsi="Courier New"/>
      <w:color w:val="2E3192"/>
      <w:sz w:val="18"/>
      <w:szCs w:val="20"/>
    </w:rPr>
  </w:style>
  <w:style w:type="paragraph" w:customStyle="1" w:styleId="EDBSYNTXPreformattedBlackCharChar">
    <w:name w:val="EDB SYNTX Preformatted + Black Char Char"/>
    <w:basedOn w:val="HTMLPreformatted"/>
    <w:rsid w:val="00ED528E"/>
    <w:rPr>
      <w:color w:val="000000"/>
      <w:sz w:val="22"/>
    </w:rPr>
  </w:style>
  <w:style w:type="paragraph" w:customStyle="1" w:styleId="EDBSYNTXPreformattedBlackLeft033">
    <w:name w:val="EDB SYNTX Preformatted + Black Left:  0.33&quot;"/>
    <w:basedOn w:val="HTMLPreformatted"/>
    <w:rsid w:val="00ED528E"/>
    <w:pPr>
      <w:ind w:left="480"/>
    </w:pPr>
    <w:rPr>
      <w:color w:val="000000"/>
      <w:sz w:val="22"/>
    </w:rPr>
  </w:style>
  <w:style w:type="paragraph" w:customStyle="1" w:styleId="EDBSYNTXPreformattedLeft033">
    <w:name w:val="EDB SYNTX Preformatted + Left:  0.33&quot;"/>
    <w:basedOn w:val="HTMLPreformatted"/>
    <w:rsid w:val="00ED528E"/>
    <w:pPr>
      <w:ind w:left="480"/>
    </w:pPr>
    <w:rPr>
      <w:sz w:val="22"/>
    </w:rPr>
  </w:style>
  <w:style w:type="paragraph" w:customStyle="1" w:styleId="EDBTXTNormalWebBlackCharChar0">
    <w:name w:val="EDB TXT Normal (Web) + Black Char Char"/>
    <w:basedOn w:val="NormalWeb"/>
    <w:link w:val="EDBTXTNormalWebBlackCharCharChar1"/>
    <w:rsid w:val="00ED528E"/>
    <w:rPr>
      <w:color w:val="000000"/>
    </w:rPr>
  </w:style>
  <w:style w:type="paragraph" w:customStyle="1" w:styleId="EDBTERMNormalWebItalicBlack">
    <w:name w:val="EDB TERM Normal (Web) + Italic Black"/>
    <w:basedOn w:val="NormalWeb"/>
    <w:rsid w:val="00ED528E"/>
    <w:rPr>
      <w:i/>
      <w:iCs/>
      <w:color w:val="000000"/>
    </w:rPr>
  </w:style>
  <w:style w:type="paragraph" w:customStyle="1" w:styleId="EDBTBLHDR10ptBoldBlackCentered">
    <w:name w:val="EDB TBL HDR 10 pt Bold Black Centered"/>
    <w:basedOn w:val="Default"/>
    <w:qFormat/>
    <w:rsid w:val="00ED528E"/>
    <w:pPr>
      <w:jc w:val="center"/>
    </w:pPr>
    <w:rPr>
      <w:b/>
      <w:bCs/>
      <w:color w:val="000000"/>
      <w:sz w:val="20"/>
      <w:szCs w:val="20"/>
    </w:rPr>
  </w:style>
  <w:style w:type="paragraph" w:customStyle="1" w:styleId="EDBTXTIndentNormalWebLeft05">
    <w:name w:val="EDB TXT Indent Normal (Web) + Left:  0.5&quot;"/>
    <w:basedOn w:val="NormalWeb"/>
    <w:rsid w:val="00ED528E"/>
    <w:pPr>
      <w:ind w:left="720"/>
    </w:pPr>
    <w:rPr>
      <w:szCs w:val="20"/>
    </w:rPr>
  </w:style>
  <w:style w:type="paragraph" w:customStyle="1" w:styleId="EDBTXTEmphasisNormalWebBoldBlackChar">
    <w:name w:val="EDB TXT Emphasis Normal (Web) + Bold Black Char"/>
    <w:basedOn w:val="NormalWeb"/>
    <w:link w:val="EDBTXTEmphasisNormalWebBoldBlackCharChar1"/>
    <w:rsid w:val="00ED528E"/>
    <w:rPr>
      <w:b/>
      <w:bCs/>
      <w:color w:val="000000"/>
    </w:rPr>
  </w:style>
  <w:style w:type="paragraph" w:customStyle="1" w:styleId="EDBTXTTermNormalWebBlackItalicCharChar">
    <w:name w:val="EDB TXT Term Normal (Web) + Black + Italic Char Char"/>
    <w:basedOn w:val="EDBTXTNormalWebBlackCharChar0"/>
    <w:rsid w:val="00ED528E"/>
    <w:rPr>
      <w:i/>
      <w:iCs/>
    </w:rPr>
  </w:style>
  <w:style w:type="paragraph" w:styleId="Header">
    <w:name w:val="header"/>
    <w:basedOn w:val="Default"/>
    <w:link w:val="HeaderChar"/>
    <w:uiPriority w:val="99"/>
    <w:rsid w:val="00ED528E"/>
    <w:pPr>
      <w:tabs>
        <w:tab w:val="center" w:pos="4320"/>
        <w:tab w:val="right" w:pos="8640"/>
      </w:tabs>
    </w:pPr>
  </w:style>
  <w:style w:type="paragraph" w:styleId="Footer">
    <w:name w:val="footer"/>
    <w:basedOn w:val="Default"/>
    <w:link w:val="FooterChar"/>
    <w:rsid w:val="00157592"/>
    <w:pPr>
      <w:tabs>
        <w:tab w:val="center" w:pos="4320"/>
        <w:tab w:val="right" w:pos="8640"/>
      </w:tabs>
    </w:pPr>
    <w:rPr>
      <w:sz w:val="22"/>
    </w:rPr>
  </w:style>
  <w:style w:type="paragraph" w:customStyle="1" w:styleId="literallayout">
    <w:name w:val="literallayout"/>
    <w:basedOn w:val="Default"/>
    <w:rsid w:val="00ED528E"/>
    <w:pPr>
      <w:spacing w:before="280" w:after="280"/>
    </w:pPr>
    <w:rPr>
      <w:sz w:val="18"/>
      <w:szCs w:val="18"/>
    </w:rPr>
  </w:style>
  <w:style w:type="paragraph" w:customStyle="1" w:styleId="Heading3Page">
    <w:name w:val="Heading 3 Page"/>
    <w:basedOn w:val="Heading3"/>
    <w:rsid w:val="00ED528E"/>
    <w:pPr>
      <w:pageBreakBefore/>
      <w:numPr>
        <w:numId w:val="0"/>
      </w:numPr>
      <w:outlineLvl w:val="9"/>
    </w:pPr>
  </w:style>
  <w:style w:type="paragraph" w:customStyle="1" w:styleId="style1">
    <w:name w:val="style1"/>
    <w:basedOn w:val="Default"/>
    <w:rsid w:val="00ED528E"/>
    <w:pPr>
      <w:spacing w:before="280" w:after="280"/>
    </w:pPr>
  </w:style>
  <w:style w:type="paragraph" w:customStyle="1" w:styleId="style3">
    <w:name w:val="style3"/>
    <w:basedOn w:val="Default"/>
    <w:rsid w:val="00ED528E"/>
    <w:pPr>
      <w:spacing w:before="280" w:after="280"/>
    </w:pPr>
  </w:style>
  <w:style w:type="paragraph" w:customStyle="1" w:styleId="EDBTXTNormalWebBlack">
    <w:name w:val="EDB TXT Normal (Web) + Black"/>
    <w:basedOn w:val="NormalWeb"/>
    <w:qFormat/>
    <w:rsid w:val="00ED528E"/>
    <w:rPr>
      <w:color w:val="000000"/>
    </w:rPr>
  </w:style>
  <w:style w:type="paragraph" w:customStyle="1" w:styleId="EDBTXTNormalWebBlackChar">
    <w:name w:val="EDB TXT Normal (Web) + Black Char"/>
    <w:basedOn w:val="NormalWeb"/>
    <w:rsid w:val="00ED528E"/>
    <w:rPr>
      <w:color w:val="000000"/>
    </w:rPr>
  </w:style>
  <w:style w:type="paragraph" w:customStyle="1" w:styleId="MediumGrid1-Accent21">
    <w:name w:val="Medium Grid 1 - Accent 21"/>
    <w:basedOn w:val="Default"/>
    <w:uiPriority w:val="34"/>
    <w:rsid w:val="00ED528E"/>
    <w:pPr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styleId="Title">
    <w:name w:val="Title"/>
    <w:basedOn w:val="Default"/>
    <w:next w:val="Default"/>
    <w:link w:val="TitleChar1"/>
    <w:rsid w:val="00ED528E"/>
    <w:pPr>
      <w:spacing w:before="240" w:after="60"/>
      <w:jc w:val="center"/>
    </w:pPr>
    <w:rPr>
      <w:rFonts w:ascii="Cambria" w:hAnsi="Cambria"/>
      <w:b/>
      <w:bCs/>
      <w:kern w:val="1"/>
      <w:sz w:val="32"/>
      <w:szCs w:val="32"/>
    </w:rPr>
  </w:style>
  <w:style w:type="paragraph" w:styleId="Subtitle">
    <w:name w:val="Subtitle"/>
    <w:basedOn w:val="Heading"/>
    <w:next w:val="Textbody"/>
    <w:rsid w:val="00ED528E"/>
    <w:pPr>
      <w:jc w:val="center"/>
    </w:pPr>
    <w:rPr>
      <w:i/>
      <w:iCs/>
    </w:rPr>
  </w:style>
  <w:style w:type="paragraph" w:customStyle="1" w:styleId="TABLEOFCONTENTSHEADER">
    <w:name w:val="TABLEOFCONTENTSHEADER"/>
    <w:basedOn w:val="NormalWeb"/>
    <w:rsid w:val="00ED528E"/>
    <w:pPr>
      <w:jc w:val="center"/>
    </w:pPr>
  </w:style>
  <w:style w:type="paragraph" w:customStyle="1" w:styleId="Contents10">
    <w:name w:val="Contents 10"/>
    <w:basedOn w:val="Index"/>
    <w:rsid w:val="00ED528E"/>
    <w:pPr>
      <w:tabs>
        <w:tab w:val="right" w:leader="dot" w:pos="9972"/>
      </w:tabs>
      <w:ind w:left="2547"/>
    </w:pPr>
  </w:style>
  <w:style w:type="paragraph" w:customStyle="1" w:styleId="Framecontents">
    <w:name w:val="Frame contents"/>
    <w:basedOn w:val="Textbody"/>
    <w:rsid w:val="00ED528E"/>
  </w:style>
  <w:style w:type="paragraph" w:customStyle="1" w:styleId="TableContents">
    <w:name w:val="Table Contents"/>
    <w:basedOn w:val="Default"/>
    <w:rsid w:val="00ED528E"/>
    <w:pPr>
      <w:suppressLineNumbers/>
    </w:pPr>
  </w:style>
  <w:style w:type="paragraph" w:customStyle="1" w:styleId="TableHeading">
    <w:name w:val="Table Heading"/>
    <w:basedOn w:val="TableContents"/>
    <w:rsid w:val="00ED528E"/>
    <w:pPr>
      <w:jc w:val="center"/>
    </w:pPr>
    <w:rPr>
      <w:b/>
      <w:bCs/>
    </w:rPr>
  </w:style>
  <w:style w:type="paragraph" w:styleId="DocumentMap">
    <w:name w:val="Document Map"/>
    <w:basedOn w:val="Default"/>
    <w:link w:val="DocumentMapChar"/>
    <w:uiPriority w:val="99"/>
    <w:rsid w:val="00972BE7"/>
    <w:rPr>
      <w:rFonts w:ascii="Lucida Grande" w:hAnsi="Lucida Grande"/>
    </w:rPr>
  </w:style>
  <w:style w:type="character" w:customStyle="1" w:styleId="DocumentMapChar">
    <w:name w:val="Document Map Char"/>
    <w:link w:val="DocumentMap"/>
    <w:uiPriority w:val="99"/>
    <w:rsid w:val="00972BE7"/>
    <w:rPr>
      <w:rFonts w:ascii="Lucida Grande" w:hAnsi="Lucida Grande"/>
      <w:sz w:val="24"/>
      <w:szCs w:val="24"/>
    </w:rPr>
  </w:style>
  <w:style w:type="paragraph" w:styleId="MacroText">
    <w:name w:val="macro"/>
    <w:link w:val="MacroTextChar"/>
    <w:rsid w:val="0087149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="Times" w:hAnsi="Courier"/>
      <w:sz w:val="24"/>
      <w:szCs w:val="24"/>
    </w:rPr>
  </w:style>
  <w:style w:type="character" w:customStyle="1" w:styleId="MacroTextChar">
    <w:name w:val="Macro Text Char"/>
    <w:link w:val="MacroText"/>
    <w:rsid w:val="00871497"/>
    <w:rPr>
      <w:rFonts w:ascii="Courier" w:eastAsia="Times" w:hAnsi="Courier"/>
      <w:sz w:val="24"/>
      <w:szCs w:val="24"/>
      <w:lang w:val="en-US" w:eastAsia="en-US" w:bidi="ar-SA"/>
    </w:rPr>
  </w:style>
  <w:style w:type="character" w:customStyle="1" w:styleId="BodyTextChar">
    <w:name w:val="Body Text Char"/>
    <w:rsid w:val="00871497"/>
    <w:rPr>
      <w:rFonts w:ascii="Times" w:eastAsia="Times" w:hAnsi="Times" w:cs="Times New Roman"/>
      <w:sz w:val="24"/>
    </w:rPr>
  </w:style>
  <w:style w:type="paragraph" w:styleId="BodyTextFirstIndent">
    <w:name w:val="Body Text First Indent"/>
    <w:basedOn w:val="Textbody"/>
    <w:link w:val="BodyTextFirstIndentChar"/>
    <w:rsid w:val="00871497"/>
    <w:pPr>
      <w:suppressAutoHyphens w:val="0"/>
      <w:ind w:firstLine="210"/>
    </w:pPr>
  </w:style>
  <w:style w:type="character" w:customStyle="1" w:styleId="TextbodyChar">
    <w:name w:val="Text body Char"/>
    <w:link w:val="Textbody"/>
    <w:rsid w:val="00871497"/>
    <w:rPr>
      <w:sz w:val="24"/>
      <w:szCs w:val="24"/>
    </w:rPr>
  </w:style>
  <w:style w:type="character" w:customStyle="1" w:styleId="BodyTextFirstIndentChar">
    <w:name w:val="Body Text First Indent Char"/>
    <w:link w:val="BodyTextFirstIndent"/>
    <w:rsid w:val="00871497"/>
    <w:rPr>
      <w:sz w:val="24"/>
      <w:szCs w:val="24"/>
    </w:rPr>
  </w:style>
  <w:style w:type="character" w:customStyle="1" w:styleId="Code">
    <w:name w:val="Code"/>
    <w:rsid w:val="00871497"/>
    <w:rPr>
      <w:rFonts w:ascii="Courier" w:hAnsi="Courier"/>
    </w:rPr>
  </w:style>
  <w:style w:type="character" w:customStyle="1" w:styleId="FooterChar">
    <w:name w:val="Footer Char"/>
    <w:link w:val="Footer"/>
    <w:rsid w:val="00157592"/>
    <w:rPr>
      <w:sz w:val="22"/>
      <w:szCs w:val="24"/>
    </w:rPr>
  </w:style>
  <w:style w:type="character" w:customStyle="1" w:styleId="HeaderChar">
    <w:name w:val="Header Char"/>
    <w:link w:val="Header"/>
    <w:uiPriority w:val="99"/>
    <w:rsid w:val="00871497"/>
    <w:rPr>
      <w:sz w:val="24"/>
      <w:szCs w:val="24"/>
    </w:rPr>
  </w:style>
  <w:style w:type="character" w:customStyle="1" w:styleId="Heading1Char">
    <w:name w:val="Heading 1 Char"/>
    <w:link w:val="Heading1"/>
    <w:rsid w:val="00871497"/>
    <w:rPr>
      <w:rFonts w:ascii="Arial" w:hAnsi="Arial"/>
      <w:b/>
      <w:bCs/>
      <w:kern w:val="1"/>
      <w:sz w:val="48"/>
      <w:szCs w:val="48"/>
      <w:lang w:eastAsia="ar-SA"/>
    </w:rPr>
  </w:style>
  <w:style w:type="character" w:customStyle="1" w:styleId="Heading2Char">
    <w:name w:val="Heading 2 Char"/>
    <w:link w:val="Heading2"/>
    <w:rsid w:val="00316144"/>
    <w:rPr>
      <w:rFonts w:ascii="Arial" w:hAnsi="Arial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871497"/>
    <w:rPr>
      <w:rFonts w:ascii="Arial" w:hAnsi="Arial"/>
      <w:b/>
      <w:bCs/>
      <w:sz w:val="26"/>
      <w:szCs w:val="26"/>
    </w:rPr>
  </w:style>
  <w:style w:type="character" w:customStyle="1" w:styleId="Heading4Char">
    <w:name w:val="Heading 4 Char"/>
    <w:link w:val="Heading4"/>
    <w:rsid w:val="00871497"/>
    <w:rPr>
      <w:b/>
      <w:bCs/>
      <w:sz w:val="28"/>
      <w:szCs w:val="28"/>
    </w:rPr>
  </w:style>
  <w:style w:type="character" w:customStyle="1" w:styleId="Heading5Char">
    <w:name w:val="Heading 5 Char"/>
    <w:link w:val="Heading5"/>
    <w:rsid w:val="00871497"/>
    <w:rPr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871497"/>
    <w:rPr>
      <w:b/>
      <w:bCs/>
      <w:sz w:val="22"/>
      <w:szCs w:val="22"/>
    </w:rPr>
  </w:style>
  <w:style w:type="character" w:customStyle="1" w:styleId="Heading7Char">
    <w:name w:val="Heading 7 Char"/>
    <w:link w:val="Heading7"/>
    <w:rsid w:val="00871497"/>
    <w:rPr>
      <w:sz w:val="24"/>
      <w:szCs w:val="24"/>
    </w:rPr>
  </w:style>
  <w:style w:type="table" w:styleId="TableGrid">
    <w:name w:val="Table Grid"/>
    <w:basedOn w:val="TableNormal"/>
    <w:rsid w:val="00871497"/>
    <w:rPr>
      <w:rFonts w:ascii="Cambria" w:eastAsia="Cambria" w:hAnsi="Cambri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Default"/>
    <w:link w:val="BodyTextIndentChar"/>
    <w:rsid w:val="00871497"/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 w:val="0"/>
      <w:autoSpaceDE w:val="0"/>
      <w:autoSpaceDN w:val="0"/>
      <w:adjustRightInd w:val="0"/>
      <w:ind w:left="560"/>
      <w:jc w:val="both"/>
    </w:pPr>
    <w:rPr>
      <w:rFonts w:ascii="TimesNewRomanPSMT" w:hAnsi="TimesNewRomanPSMT"/>
    </w:rPr>
  </w:style>
  <w:style w:type="character" w:customStyle="1" w:styleId="BodyTextIndentChar">
    <w:name w:val="Body Text Indent Char"/>
    <w:link w:val="BodyTextIndent"/>
    <w:rsid w:val="00871497"/>
    <w:rPr>
      <w:rFonts w:ascii="TimesNewRomanPSMT" w:hAnsi="TimesNewRomanPSMT"/>
      <w:sz w:val="24"/>
      <w:szCs w:val="24"/>
    </w:rPr>
  </w:style>
  <w:style w:type="character" w:customStyle="1" w:styleId="Heading8Char">
    <w:name w:val="Heading 8 Char"/>
    <w:link w:val="Heading8"/>
    <w:rsid w:val="00871497"/>
    <w:rPr>
      <w:i/>
      <w:iCs/>
      <w:sz w:val="24"/>
      <w:szCs w:val="24"/>
    </w:rPr>
  </w:style>
  <w:style w:type="character" w:customStyle="1" w:styleId="Heading9Char">
    <w:name w:val="Heading 9 Char"/>
    <w:link w:val="Heading9"/>
    <w:rsid w:val="00871497"/>
    <w:rPr>
      <w:rFonts w:ascii="Arial" w:hAnsi="Arial"/>
      <w:sz w:val="22"/>
      <w:szCs w:val="22"/>
    </w:rPr>
  </w:style>
  <w:style w:type="character" w:customStyle="1" w:styleId="BalloonTextChar">
    <w:name w:val="Balloon Text Char"/>
    <w:link w:val="BalloonText"/>
    <w:rsid w:val="00871497"/>
    <w:rPr>
      <w:rFonts w:ascii="Tahoma" w:hAnsi="Tahoma" w:cs="Tahoma"/>
      <w:sz w:val="16"/>
      <w:szCs w:val="16"/>
    </w:rPr>
  </w:style>
  <w:style w:type="character" w:customStyle="1" w:styleId="HTMLPreformattedChar1">
    <w:name w:val="HTML Preformatted Char1"/>
    <w:link w:val="HTMLPreformatted"/>
    <w:rsid w:val="00871497"/>
    <w:rPr>
      <w:rFonts w:ascii="Courier New" w:hAnsi="Courier New" w:cs="Courier New"/>
    </w:rPr>
  </w:style>
  <w:style w:type="character" w:customStyle="1" w:styleId="NormalWebChar1">
    <w:name w:val="Normal (Web) Char1"/>
    <w:link w:val="NormalWeb"/>
    <w:rsid w:val="00871497"/>
    <w:rPr>
      <w:sz w:val="24"/>
      <w:szCs w:val="24"/>
    </w:rPr>
  </w:style>
  <w:style w:type="numbering" w:customStyle="1" w:styleId="EDBOutlinenumbered10ptBlack">
    <w:name w:val="EDB Outline numbered 10 pt Black"/>
    <w:basedOn w:val="NoList"/>
    <w:rsid w:val="00871497"/>
    <w:pPr>
      <w:numPr>
        <w:numId w:val="3"/>
      </w:numPr>
    </w:pPr>
  </w:style>
  <w:style w:type="character" w:customStyle="1" w:styleId="EDBTERMNormalWebItalicBlackCharChar">
    <w:name w:val="EDB TERM Normal (Web) + Italic Black Char Char"/>
    <w:rsid w:val="00871497"/>
    <w:rPr>
      <w:sz w:val="24"/>
      <w:szCs w:val="24"/>
    </w:rPr>
  </w:style>
  <w:style w:type="paragraph" w:customStyle="1" w:styleId="EDBTXTTermNormalWebBlackItalicChar">
    <w:name w:val="EDB TXT Term Normal (Web) + Black + Italic Char"/>
    <w:basedOn w:val="EDBTXTNormalWebBlackCharChar0"/>
    <w:rsid w:val="00871497"/>
    <w:pPr>
      <w:suppressAutoHyphens w:val="0"/>
      <w:spacing w:before="100" w:beforeAutospacing="1" w:after="100" w:afterAutospacing="1"/>
    </w:pPr>
    <w:rPr>
      <w:i/>
      <w:iCs/>
    </w:rPr>
  </w:style>
  <w:style w:type="numbering" w:customStyle="1" w:styleId="StyleEDBOutlinenumbered10ptBlackOutlinenumbered">
    <w:name w:val="Style EDB Outline numbered 10 pt Black + Outline numbered ..."/>
    <w:basedOn w:val="NoList"/>
    <w:rsid w:val="00871497"/>
    <w:pPr>
      <w:numPr>
        <w:numId w:val="4"/>
      </w:numPr>
    </w:pPr>
  </w:style>
  <w:style w:type="paragraph" w:customStyle="1" w:styleId="EDBSYNTXPreformattedBlack">
    <w:name w:val="EDB SYNTX Preformatted + Black"/>
    <w:basedOn w:val="HTMLPreformatted"/>
    <w:link w:val="EDBSYNTXPreformattedBlackChar"/>
    <w:rsid w:val="00871497"/>
    <w:pPr>
      <w:suppressAutoHyphens w:val="0"/>
    </w:pPr>
  </w:style>
  <w:style w:type="paragraph" w:customStyle="1" w:styleId="EDBTXTEmphasisNormalWebBoldBlack">
    <w:name w:val="EDB TXT Emphasis Normal (Web) + Bold Black"/>
    <w:basedOn w:val="NormalWeb"/>
    <w:rsid w:val="00871497"/>
    <w:pPr>
      <w:suppressAutoHyphens w:val="0"/>
      <w:spacing w:before="100" w:beforeAutospacing="1" w:after="100" w:afterAutospacing="1"/>
    </w:pPr>
  </w:style>
  <w:style w:type="paragraph" w:customStyle="1" w:styleId="EDBTXTTermNormalWebBlackItalic">
    <w:name w:val="EDB TXT Term Normal (Web) + Black + Italic"/>
    <w:basedOn w:val="EDBTXTNormalWebBlack"/>
    <w:rsid w:val="00871497"/>
    <w:pPr>
      <w:suppressAutoHyphens w:val="0"/>
      <w:spacing w:before="100" w:beforeAutospacing="1" w:after="100" w:afterAutospacing="1"/>
    </w:pPr>
    <w:rPr>
      <w:i/>
      <w:iCs/>
    </w:rPr>
  </w:style>
  <w:style w:type="character" w:customStyle="1" w:styleId="EDBSYNTXPreformattedBlackChar">
    <w:name w:val="EDB SYNTX Preformatted + Black Char"/>
    <w:link w:val="EDBSYNTXPreformattedBlack"/>
    <w:rsid w:val="00871497"/>
    <w:rPr>
      <w:rFonts w:ascii="Courier New" w:hAnsi="Courier New" w:cs="Courier New"/>
    </w:rPr>
  </w:style>
  <w:style w:type="paragraph" w:styleId="FootnoteText">
    <w:name w:val="footnote text"/>
    <w:basedOn w:val="Default"/>
    <w:link w:val="FootnoteTextChar"/>
    <w:rsid w:val="00871497"/>
    <w:pPr>
      <w:suppressAutoHyphens w:val="0"/>
    </w:pPr>
    <w:rPr>
      <w:sz w:val="20"/>
      <w:szCs w:val="20"/>
    </w:rPr>
  </w:style>
  <w:style w:type="character" w:customStyle="1" w:styleId="FootnoteTextChar">
    <w:name w:val="Footnote Text Char"/>
    <w:basedOn w:val="Absatz-Standardschriftart"/>
    <w:link w:val="FootnoteText"/>
    <w:rsid w:val="00871497"/>
  </w:style>
  <w:style w:type="character" w:styleId="FootnoteReference">
    <w:name w:val="footnote reference"/>
    <w:rsid w:val="00871497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rsid w:val="00285518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rsid w:val="00285518"/>
    <w:pPr>
      <w:spacing w:after="100"/>
    </w:pPr>
  </w:style>
  <w:style w:type="paragraph" w:styleId="TOC3">
    <w:name w:val="toc 3"/>
    <w:basedOn w:val="Normal"/>
    <w:next w:val="Normal"/>
    <w:autoRedefine/>
    <w:uiPriority w:val="39"/>
    <w:rsid w:val="00A725E7"/>
    <w:pPr>
      <w:tabs>
        <w:tab w:val="left" w:pos="1200"/>
        <w:tab w:val="right" w:leader="dot" w:pos="8630"/>
      </w:tabs>
      <w:spacing w:after="100"/>
      <w:ind w:left="480"/>
    </w:pPr>
    <w:rPr>
      <w:noProof/>
    </w:rPr>
  </w:style>
  <w:style w:type="paragraph" w:styleId="TOC4">
    <w:name w:val="toc 4"/>
    <w:basedOn w:val="Normal"/>
    <w:next w:val="Normal"/>
    <w:autoRedefine/>
    <w:uiPriority w:val="39"/>
    <w:rsid w:val="005D1550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B20E9E"/>
    <w:pPr>
      <w:spacing w:after="100"/>
      <w:ind w:left="960"/>
    </w:pPr>
    <w:rPr>
      <w:rFonts w:ascii="Cambria" w:hAnsi="Cambria"/>
    </w:rPr>
  </w:style>
  <w:style w:type="paragraph" w:styleId="TOC6">
    <w:name w:val="toc 6"/>
    <w:basedOn w:val="Normal"/>
    <w:next w:val="Normal"/>
    <w:autoRedefine/>
    <w:uiPriority w:val="39"/>
    <w:unhideWhenUsed/>
    <w:rsid w:val="00B20E9E"/>
    <w:pPr>
      <w:spacing w:after="100"/>
      <w:ind w:left="1200"/>
    </w:pPr>
    <w:rPr>
      <w:rFonts w:ascii="Cambria" w:hAnsi="Cambria"/>
    </w:rPr>
  </w:style>
  <w:style w:type="paragraph" w:styleId="TOC7">
    <w:name w:val="toc 7"/>
    <w:basedOn w:val="Normal"/>
    <w:next w:val="Normal"/>
    <w:autoRedefine/>
    <w:uiPriority w:val="39"/>
    <w:unhideWhenUsed/>
    <w:rsid w:val="00B20E9E"/>
    <w:pPr>
      <w:spacing w:after="100"/>
      <w:ind w:left="1440"/>
    </w:pPr>
    <w:rPr>
      <w:rFonts w:ascii="Cambria" w:hAnsi="Cambria"/>
    </w:rPr>
  </w:style>
  <w:style w:type="paragraph" w:styleId="TOC8">
    <w:name w:val="toc 8"/>
    <w:basedOn w:val="Normal"/>
    <w:next w:val="Normal"/>
    <w:autoRedefine/>
    <w:uiPriority w:val="39"/>
    <w:unhideWhenUsed/>
    <w:rsid w:val="00B20E9E"/>
    <w:pPr>
      <w:spacing w:after="100"/>
      <w:ind w:left="1680"/>
    </w:pPr>
    <w:rPr>
      <w:rFonts w:ascii="Cambria" w:hAnsi="Cambria"/>
    </w:rPr>
  </w:style>
  <w:style w:type="paragraph" w:styleId="TOC9">
    <w:name w:val="toc 9"/>
    <w:basedOn w:val="Normal"/>
    <w:next w:val="Normal"/>
    <w:autoRedefine/>
    <w:uiPriority w:val="39"/>
    <w:unhideWhenUsed/>
    <w:rsid w:val="00B20E9E"/>
    <w:pPr>
      <w:spacing w:after="100"/>
      <w:ind w:left="1920"/>
    </w:pPr>
    <w:rPr>
      <w:rFonts w:ascii="Cambria" w:hAnsi="Cambria"/>
    </w:rPr>
  </w:style>
  <w:style w:type="paragraph" w:customStyle="1" w:styleId="MediumShading1-Accent11">
    <w:name w:val="Medium Shading 1 - Accent 11"/>
    <w:link w:val="MediumShading1-Accent1Char"/>
    <w:rsid w:val="00457070"/>
    <w:rPr>
      <w:rFonts w:ascii="PMingLiU" w:hAnsi="PMingLiU"/>
      <w:sz w:val="22"/>
      <w:szCs w:val="22"/>
    </w:rPr>
  </w:style>
  <w:style w:type="character" w:customStyle="1" w:styleId="MediumShading1-Accent1Char">
    <w:name w:val="Medium Shading 1 - Accent 1 Char"/>
    <w:link w:val="MediumShading1-Accent11"/>
    <w:rsid w:val="00457070"/>
    <w:rPr>
      <w:rFonts w:ascii="PMingLiU" w:hAnsi="PMingLiU"/>
      <w:sz w:val="22"/>
      <w:szCs w:val="22"/>
      <w:lang w:val="en-US" w:eastAsia="en-US" w:bidi="ar-SA"/>
    </w:rPr>
  </w:style>
  <w:style w:type="character" w:styleId="Hyperlink">
    <w:name w:val="Hyperlink"/>
    <w:uiPriority w:val="99"/>
    <w:rsid w:val="00381C58"/>
    <w:rPr>
      <w:color w:val="0000FF"/>
      <w:u w:val="single"/>
    </w:rPr>
  </w:style>
  <w:style w:type="paragraph" w:customStyle="1" w:styleId="EDBCoverLogo">
    <w:name w:val="EDB Cover Logo"/>
    <w:basedOn w:val="EDBTXTNormalWebBlackCharChar0"/>
    <w:link w:val="EDBCoverLogoChar"/>
    <w:qFormat/>
    <w:rsid w:val="0060041C"/>
    <w:pPr>
      <w:jc w:val="right"/>
    </w:pPr>
  </w:style>
  <w:style w:type="paragraph" w:customStyle="1" w:styleId="EDBCoverName">
    <w:name w:val="EDB Cover Name"/>
    <w:basedOn w:val="Title"/>
    <w:link w:val="EDBCoverNameChar"/>
    <w:qFormat/>
    <w:rsid w:val="0060041C"/>
    <w:pPr>
      <w:jc w:val="right"/>
    </w:pPr>
  </w:style>
  <w:style w:type="character" w:customStyle="1" w:styleId="EDBTXTNormalWebBlackCharCharChar1">
    <w:name w:val="EDB TXT Normal (Web) + Black Char Char Char1"/>
    <w:link w:val="EDBTXTNormalWebBlackCharChar0"/>
    <w:rsid w:val="0060041C"/>
    <w:rPr>
      <w:color w:val="000000"/>
      <w:sz w:val="24"/>
      <w:szCs w:val="24"/>
    </w:rPr>
  </w:style>
  <w:style w:type="character" w:customStyle="1" w:styleId="EDBCoverLogoChar">
    <w:name w:val="EDB Cover Logo Char"/>
    <w:basedOn w:val="EDBTXTNormalWebBlackCharCharChar1"/>
    <w:link w:val="EDBCoverLogo"/>
    <w:rsid w:val="0060041C"/>
    <w:rPr>
      <w:color w:val="000000"/>
      <w:sz w:val="24"/>
      <w:szCs w:val="24"/>
    </w:rPr>
  </w:style>
  <w:style w:type="paragraph" w:customStyle="1" w:styleId="EDBCoverProductDate">
    <w:name w:val="EDB Cover Product + Date"/>
    <w:basedOn w:val="EDBTXTEmphasisNormalWebBoldBlackChar"/>
    <w:link w:val="EDBCoverProductDateChar"/>
    <w:qFormat/>
    <w:rsid w:val="0060041C"/>
    <w:pPr>
      <w:jc w:val="right"/>
    </w:pPr>
    <w:rPr>
      <w:rFonts w:ascii="Arial" w:hAnsi="Arial" w:cs="Arial"/>
      <w:sz w:val="32"/>
      <w:szCs w:val="32"/>
      <w:lang w:eastAsia="ar-SA"/>
    </w:rPr>
  </w:style>
  <w:style w:type="character" w:customStyle="1" w:styleId="DefaultChar">
    <w:name w:val="Default Char"/>
    <w:link w:val="Default"/>
    <w:rsid w:val="0060041C"/>
    <w:rPr>
      <w:sz w:val="24"/>
      <w:szCs w:val="24"/>
    </w:rPr>
  </w:style>
  <w:style w:type="character" w:customStyle="1" w:styleId="TitleChar1">
    <w:name w:val="Title Char1"/>
    <w:link w:val="Title"/>
    <w:rsid w:val="0060041C"/>
    <w:rPr>
      <w:rFonts w:ascii="Cambria" w:hAnsi="Cambria"/>
      <w:b/>
      <w:bCs/>
      <w:kern w:val="1"/>
      <w:sz w:val="32"/>
      <w:szCs w:val="32"/>
    </w:rPr>
  </w:style>
  <w:style w:type="character" w:customStyle="1" w:styleId="EDBCoverNameChar">
    <w:name w:val="EDB Cover Name Char"/>
    <w:basedOn w:val="TitleChar1"/>
    <w:link w:val="EDBCoverName"/>
    <w:rsid w:val="0060041C"/>
    <w:rPr>
      <w:rFonts w:ascii="Cambria" w:hAnsi="Cambria"/>
      <w:b/>
      <w:bCs/>
      <w:kern w:val="1"/>
      <w:sz w:val="32"/>
      <w:szCs w:val="32"/>
    </w:rPr>
  </w:style>
  <w:style w:type="paragraph" w:customStyle="1" w:styleId="EDBCoverVersionCopyright">
    <w:name w:val="EDB Cover Version + Copyright"/>
    <w:basedOn w:val="EDBTXTEmphasisNormalWebBoldBlackChar"/>
    <w:link w:val="EDBCoverVersionCopyrightChar"/>
    <w:qFormat/>
    <w:rsid w:val="0060041C"/>
    <w:pPr>
      <w:jc w:val="right"/>
    </w:pPr>
    <w:rPr>
      <w:lang w:eastAsia="ar-SA"/>
    </w:rPr>
  </w:style>
  <w:style w:type="character" w:customStyle="1" w:styleId="EDBTXTEmphasisNormalWebBoldBlackCharChar1">
    <w:name w:val="EDB TXT Emphasis Normal (Web) + Bold Black Char Char1"/>
    <w:link w:val="EDBTXTEmphasisNormalWebBoldBlackChar"/>
    <w:rsid w:val="0060041C"/>
    <w:rPr>
      <w:b/>
      <w:bCs/>
      <w:color w:val="000000"/>
      <w:sz w:val="24"/>
      <w:szCs w:val="24"/>
    </w:rPr>
  </w:style>
  <w:style w:type="character" w:customStyle="1" w:styleId="EDBCoverProductDateChar">
    <w:name w:val="EDB Cover Product + Date Char"/>
    <w:link w:val="EDBCoverProductDate"/>
    <w:rsid w:val="0060041C"/>
    <w:rPr>
      <w:rFonts w:ascii="Arial" w:hAnsi="Arial" w:cs="Arial"/>
      <w:b/>
      <w:bCs/>
      <w:color w:val="000000"/>
      <w:sz w:val="32"/>
      <w:szCs w:val="32"/>
      <w:lang w:eastAsia="ar-SA"/>
    </w:rPr>
  </w:style>
  <w:style w:type="paragraph" w:customStyle="1" w:styleId="EDBCoverAddress">
    <w:name w:val="EDB Cover Address"/>
    <w:basedOn w:val="EDBTXTNormalWebBlackCharChar0"/>
    <w:link w:val="EDBCoverAddressChar"/>
    <w:qFormat/>
    <w:rsid w:val="0060041C"/>
    <w:rPr>
      <w:sz w:val="20"/>
    </w:rPr>
  </w:style>
  <w:style w:type="character" w:customStyle="1" w:styleId="EDBCoverVersionCopyrightChar">
    <w:name w:val="EDB Cover Version + Copyright Char"/>
    <w:link w:val="EDBCoverVersionCopyright"/>
    <w:rsid w:val="0060041C"/>
    <w:rPr>
      <w:b/>
      <w:bCs/>
      <w:color w:val="000000"/>
      <w:sz w:val="24"/>
      <w:szCs w:val="24"/>
      <w:lang w:eastAsia="ar-SA"/>
    </w:rPr>
  </w:style>
  <w:style w:type="paragraph" w:customStyle="1" w:styleId="EDBCoverTOC">
    <w:name w:val="EDB Cover TOC"/>
    <w:basedOn w:val="EDBTXTNormalWebBlackCharChar0"/>
    <w:link w:val="EDBCoverTOCChar"/>
    <w:qFormat/>
    <w:rsid w:val="0060041C"/>
    <w:rPr>
      <w:lang w:eastAsia="ar-SA"/>
    </w:rPr>
  </w:style>
  <w:style w:type="character" w:customStyle="1" w:styleId="EDBCoverAddressChar">
    <w:name w:val="EDB Cover Address Char"/>
    <w:basedOn w:val="EDBTXTNormalWebBlackCharCharChar1"/>
    <w:link w:val="EDBCoverAddress"/>
    <w:rsid w:val="0060041C"/>
    <w:rPr>
      <w:color w:val="000000"/>
      <w:sz w:val="24"/>
      <w:szCs w:val="24"/>
    </w:rPr>
  </w:style>
  <w:style w:type="character" w:customStyle="1" w:styleId="EDBCoverTOCChar">
    <w:name w:val="EDB Cover TOC Char"/>
    <w:link w:val="EDBCoverTOC"/>
    <w:rsid w:val="0060041C"/>
    <w:rPr>
      <w:color w:val="000000"/>
      <w:sz w:val="24"/>
      <w:szCs w:val="24"/>
      <w:lang w:eastAsia="ar-SA"/>
    </w:rPr>
  </w:style>
  <w:style w:type="paragraph" w:customStyle="1" w:styleId="EDBHTMLPageBreak">
    <w:name w:val="EDB HTML Page Break"/>
    <w:basedOn w:val="EDBTXTNormalWebBlack"/>
    <w:next w:val="Normal"/>
    <w:qFormat/>
    <w:rsid w:val="00DC4E28"/>
    <w:pPr>
      <w:pageBreakBefore/>
      <w:spacing w:before="120" w:after="120"/>
    </w:pPr>
  </w:style>
  <w:style w:type="paragraph" w:styleId="Revision">
    <w:name w:val="Revision"/>
    <w:hidden/>
    <w:rsid w:val="00AE5136"/>
    <w:rPr>
      <w:sz w:val="24"/>
      <w:szCs w:val="24"/>
    </w:rPr>
  </w:style>
  <w:style w:type="character" w:styleId="FollowedHyperlink">
    <w:name w:val="FollowedHyperlink"/>
    <w:basedOn w:val="DefaultParagraphFont"/>
    <w:rsid w:val="00BB1320"/>
    <w:rPr>
      <w:color w:val="800080" w:themeColor="followedHyperlink"/>
      <w:u w:val="single"/>
    </w:rPr>
  </w:style>
  <w:style w:type="paragraph" w:customStyle="1" w:styleId="edbcode">
    <w:name w:val="edbcode"/>
    <w:basedOn w:val="EDBEXCourierNew9ptCustomColorRGB4649146Left01"/>
    <w:link w:val="edbcodeChar"/>
    <w:rsid w:val="00AF5301"/>
  </w:style>
  <w:style w:type="character" w:customStyle="1" w:styleId="EDBEXCourierNew9ptCustomColorRGB4649146Left01Char">
    <w:name w:val="EDB EX Courier New 9 pt Custom Color(RGB(4649146)) Left:  0.1... Char"/>
    <w:basedOn w:val="DefaultChar"/>
    <w:link w:val="EDBEXCourierNew9ptCustomColorRGB4649146Left01"/>
    <w:rsid w:val="00AF5301"/>
    <w:rPr>
      <w:rFonts w:ascii="Courier New" w:hAnsi="Courier New"/>
      <w:color w:val="2E3192"/>
      <w:sz w:val="18"/>
      <w:szCs w:val="24"/>
      <w:shd w:val="clear" w:color="auto" w:fill="F0F0F0"/>
    </w:rPr>
  </w:style>
  <w:style w:type="character" w:customStyle="1" w:styleId="edbcodeChar">
    <w:name w:val="edbcode Char"/>
    <w:basedOn w:val="EDBEXCourierNew9ptCustomColorRGB4649146Left01Char"/>
    <w:link w:val="edbcode"/>
    <w:rsid w:val="00AF5301"/>
    <w:rPr>
      <w:rFonts w:ascii="Courier New" w:hAnsi="Courier New"/>
      <w:color w:val="2E3192"/>
      <w:sz w:val="18"/>
      <w:szCs w:val="24"/>
      <w:shd w:val="clear" w:color="auto" w:fill="F0F0F0"/>
    </w:rPr>
  </w:style>
  <w:style w:type="paragraph" w:customStyle="1" w:styleId="EDBTXTNormalWebBlackCharChar1">
    <w:name w:val="EDB TXT Normal (Web) + Black Char Char1"/>
    <w:basedOn w:val="NormalWeb"/>
    <w:link w:val="EDBTXTNormalWebBlackCharChar1Char"/>
    <w:rsid w:val="001A5D46"/>
    <w:rPr>
      <w:color w:val="000000"/>
    </w:rPr>
  </w:style>
  <w:style w:type="character" w:customStyle="1" w:styleId="EDBTXTNormalWebBlackCharChar1Char">
    <w:name w:val="EDB TXT Normal (Web) + Black Char Char1 Char"/>
    <w:link w:val="EDBTXTNormalWebBlackCharChar1"/>
    <w:rsid w:val="001A5D46"/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yperlink" Target="https://www.enterprisedb.com/advanced-downloads" TargetMode="External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yperlink" Target="http://www.npgsql.org/doc/index.html" TargetMode="External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image" Target="media/image4.png"/><Relationship Id="rId29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8.png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7.png"/><Relationship Id="rId28" Type="http://schemas.openxmlformats.org/officeDocument/2006/relationships/header" Target="header7.xml"/><Relationship Id="rId10" Type="http://schemas.openxmlformats.org/officeDocument/2006/relationships/header" Target="header1.xml"/><Relationship Id="rId19" Type="http://schemas.openxmlformats.org/officeDocument/2006/relationships/image" Target="media/image3.png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image" Target="media/image6.png"/><Relationship Id="rId27" Type="http://schemas.openxmlformats.org/officeDocument/2006/relationships/header" Target="header6.xml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EF8F5E-09F6-4AEB-9BEB-9326686C3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10376</TotalTime>
  <Pages>54</Pages>
  <Words>8813</Words>
  <Characters>50238</Characters>
  <Application>Microsoft Office Word</Application>
  <DocSecurity>0</DocSecurity>
  <Lines>418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EPAS .NET Connector Guide</vt:lpstr>
    </vt:vector>
  </TitlesOfParts>
  <Company/>
  <LinksUpToDate>false</LinksUpToDate>
  <CharactersWithSpaces>58934</CharactersWithSpaces>
  <SharedDoc>false</SharedDoc>
  <HLinks>
    <vt:vector size="162" baseType="variant">
      <vt:variant>
        <vt:i4>1507340</vt:i4>
      </vt:variant>
      <vt:variant>
        <vt:i4>135</vt:i4>
      </vt:variant>
      <vt:variant>
        <vt:i4>0</vt:i4>
      </vt:variant>
      <vt:variant>
        <vt:i4>5</vt:i4>
      </vt:variant>
      <vt:variant>
        <vt:lpwstr>http://npgsql.projects.pgfoundry.org/docs/manual/UserManual.html</vt:lpwstr>
      </vt:variant>
      <vt:variant>
        <vt:lpwstr/>
      </vt:variant>
      <vt:variant>
        <vt:i4>1245184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_Toc396814216</vt:lpwstr>
      </vt:variant>
      <vt:variant>
        <vt:i4>1245187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_Toc396814215</vt:lpwstr>
      </vt:variant>
      <vt:variant>
        <vt:i4>1245186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_Toc396814214</vt:lpwstr>
      </vt:variant>
      <vt:variant>
        <vt:i4>1245189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_Toc396814213</vt:lpwstr>
      </vt:variant>
      <vt:variant>
        <vt:i4>1245188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_Toc396814212</vt:lpwstr>
      </vt:variant>
      <vt:variant>
        <vt:i4>1245191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_Toc396814211</vt:lpwstr>
      </vt:variant>
      <vt:variant>
        <vt:i4>1245190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_Toc396814210</vt:lpwstr>
      </vt:variant>
      <vt:variant>
        <vt:i4>1179663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_Toc396814209</vt:lpwstr>
      </vt:variant>
      <vt:variant>
        <vt:i4>1179662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_Toc396814208</vt:lpwstr>
      </vt:variant>
      <vt:variant>
        <vt:i4>1179649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_Toc396814207</vt:lpwstr>
      </vt:variant>
      <vt:variant>
        <vt:i4>1179648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_Toc396814206</vt:lpwstr>
      </vt:variant>
      <vt:variant>
        <vt:i4>1179651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_Toc396814205</vt:lpwstr>
      </vt:variant>
      <vt:variant>
        <vt:i4>1179650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_Toc396814204</vt:lpwstr>
      </vt:variant>
      <vt:variant>
        <vt:i4>1179653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_Toc396814203</vt:lpwstr>
      </vt:variant>
      <vt:variant>
        <vt:i4>1179652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_Toc396814202</vt:lpwstr>
      </vt:variant>
      <vt:variant>
        <vt:i4>1179655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_Toc396814201</vt:lpwstr>
      </vt:variant>
      <vt:variant>
        <vt:i4>1179654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_Toc396814200</vt:lpwstr>
      </vt:variant>
      <vt:variant>
        <vt:i4>1769484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_Toc396814199</vt:lpwstr>
      </vt:variant>
      <vt:variant>
        <vt:i4>1769485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_Toc396814198</vt:lpwstr>
      </vt:variant>
      <vt:variant>
        <vt:i4>1769474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_Toc396814197</vt:lpwstr>
      </vt:variant>
      <vt:variant>
        <vt:i4>1769475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_Toc396814196</vt:lpwstr>
      </vt:variant>
      <vt:variant>
        <vt:i4>1769472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_Toc396814195</vt:lpwstr>
      </vt:variant>
      <vt:variant>
        <vt:i4>4653147</vt:i4>
      </vt:variant>
      <vt:variant>
        <vt:i4>2048</vt:i4>
      </vt:variant>
      <vt:variant>
        <vt:i4>1025</vt:i4>
      </vt:variant>
      <vt:variant>
        <vt:i4>1</vt:i4>
      </vt:variant>
      <vt:variant>
        <vt:lpwstr>new_EDB-logo-4c</vt:lpwstr>
      </vt:variant>
      <vt:variant>
        <vt:lpwstr/>
      </vt:variant>
      <vt:variant>
        <vt:i4>6815862</vt:i4>
      </vt:variant>
      <vt:variant>
        <vt:i4>10026</vt:i4>
      </vt:variant>
      <vt:variant>
        <vt:i4>1026</vt:i4>
      </vt:variant>
      <vt:variant>
        <vt:i4>1</vt:i4>
      </vt:variant>
      <vt:variant>
        <vt:lpwstr>select_components_93</vt:lpwstr>
      </vt:variant>
      <vt:variant>
        <vt:lpwstr/>
      </vt:variant>
      <vt:variant>
        <vt:i4>3801118</vt:i4>
      </vt:variant>
      <vt:variant>
        <vt:i4>17143</vt:i4>
      </vt:variant>
      <vt:variant>
        <vt:i4>1027</vt:i4>
      </vt:variant>
      <vt:variant>
        <vt:i4>1</vt:i4>
      </vt:variant>
      <vt:variant>
        <vt:lpwstr>Screen Shot 2014-06-26 at 8</vt:lpwstr>
      </vt:variant>
      <vt:variant>
        <vt:lpwstr/>
      </vt:variant>
      <vt:variant>
        <vt:i4>6422634</vt:i4>
      </vt:variant>
      <vt:variant>
        <vt:i4>20521</vt:i4>
      </vt:variant>
      <vt:variant>
        <vt:i4>1028</vt:i4>
      </vt:variant>
      <vt:variant>
        <vt:i4>1</vt:i4>
      </vt:variant>
      <vt:variant>
        <vt:lpwstr>dialog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EPAS .NET Connector Guide</dc:title>
  <dc:creator>Susan Douglas</dc:creator>
  <cp:lastModifiedBy>Windows User</cp:lastModifiedBy>
  <cp:revision>528</cp:revision>
  <cp:lastPrinted>2018-11-15T13:41:00Z</cp:lastPrinted>
  <dcterms:created xsi:type="dcterms:W3CDTF">2016-02-22T21:40:00Z</dcterms:created>
  <dcterms:modified xsi:type="dcterms:W3CDTF">2018-11-15T13:41:00Z</dcterms:modified>
</cp:coreProperties>
</file>